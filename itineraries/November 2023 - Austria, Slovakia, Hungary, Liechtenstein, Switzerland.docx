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403E3" w14:textId="58EA2974" w:rsidR="007904C5" w:rsidRPr="007904C5" w:rsidRDefault="0028671F" w:rsidP="00331EA1">
      <w:pPr>
        <w:autoSpaceDE w:val="0"/>
        <w:autoSpaceDN w:val="0"/>
        <w:adjustRightInd w:val="0"/>
        <w:jc w:val="center"/>
        <w:rPr>
          <w:rFonts w:ascii="ATT Aleck Sans" w:hAnsi="ATT Aleck Sans" w:cs="ATT Aleck Sans"/>
          <w:b/>
          <w:bCs/>
          <w:color w:val="FB02FF"/>
          <w:sz w:val="32"/>
          <w:szCs w:val="32"/>
        </w:rPr>
      </w:pPr>
      <w:r>
        <w:rPr>
          <w:rFonts w:ascii="ATT Aleck Sans" w:hAnsi="ATT Aleck Sans" w:cs="ATT Aleck Sans"/>
          <w:b/>
          <w:bCs/>
          <w:color w:val="FB02FF"/>
          <w:sz w:val="32"/>
          <w:szCs w:val="32"/>
        </w:rPr>
        <w:t>Austria &gt; Slovakia &gt; Hungary &gt; Liechtenstein &gt; Switzerland</w:t>
      </w:r>
    </w:p>
    <w:p w14:paraId="0E9FB79F" w14:textId="6FD654FE" w:rsidR="007904C5" w:rsidRPr="007904C5" w:rsidRDefault="0028671F" w:rsidP="00331EA1">
      <w:pPr>
        <w:autoSpaceDE w:val="0"/>
        <w:autoSpaceDN w:val="0"/>
        <w:adjustRightInd w:val="0"/>
        <w:jc w:val="center"/>
        <w:rPr>
          <w:rFonts w:ascii="ATT Aleck Sans" w:hAnsi="ATT Aleck Sans" w:cs="ATT Aleck Sans"/>
          <w:color w:val="FB89FF"/>
          <w:sz w:val="28"/>
          <w:szCs w:val="28"/>
        </w:rPr>
      </w:pPr>
      <w:r>
        <w:rPr>
          <w:rFonts w:ascii="ATT Aleck Sans" w:hAnsi="ATT Aleck Sans" w:cs="ATT Aleck Sans"/>
          <w:color w:val="FB89FF"/>
          <w:sz w:val="28"/>
          <w:szCs w:val="28"/>
        </w:rPr>
        <w:t>Thursday</w:t>
      </w:r>
      <w:r w:rsidR="007904C5" w:rsidRPr="007904C5">
        <w:rPr>
          <w:rFonts w:ascii="ATT Aleck Sans" w:hAnsi="ATT Aleck Sans" w:cs="ATT Aleck Sans"/>
          <w:color w:val="FB89FF"/>
          <w:sz w:val="28"/>
          <w:szCs w:val="28"/>
        </w:rPr>
        <w:t xml:space="preserve">, </w:t>
      </w:r>
      <w:r>
        <w:rPr>
          <w:rFonts w:ascii="ATT Aleck Sans" w:hAnsi="ATT Aleck Sans" w:cs="ATT Aleck Sans"/>
          <w:color w:val="FB89FF"/>
          <w:sz w:val="28"/>
          <w:szCs w:val="28"/>
        </w:rPr>
        <w:t>November</w:t>
      </w:r>
      <w:r w:rsidR="007904C5" w:rsidRPr="007904C5">
        <w:rPr>
          <w:rFonts w:ascii="ATT Aleck Sans" w:hAnsi="ATT Aleck Sans" w:cs="ATT Aleck Sans"/>
          <w:color w:val="FB89FF"/>
          <w:sz w:val="28"/>
          <w:szCs w:val="28"/>
        </w:rPr>
        <w:t xml:space="preserve"> </w:t>
      </w:r>
      <w:r>
        <w:rPr>
          <w:rFonts w:ascii="ATT Aleck Sans" w:hAnsi="ATT Aleck Sans" w:cs="ATT Aleck Sans"/>
          <w:color w:val="FB89FF"/>
          <w:sz w:val="28"/>
          <w:szCs w:val="28"/>
        </w:rPr>
        <w:t xml:space="preserve">9, </w:t>
      </w:r>
      <w:proofErr w:type="gramStart"/>
      <w:r>
        <w:rPr>
          <w:rFonts w:ascii="ATT Aleck Sans" w:hAnsi="ATT Aleck Sans" w:cs="ATT Aleck Sans"/>
          <w:color w:val="FB89FF"/>
          <w:sz w:val="28"/>
          <w:szCs w:val="28"/>
        </w:rPr>
        <w:t>2023</w:t>
      </w:r>
      <w:proofErr w:type="gramEnd"/>
      <w:r w:rsidR="007904C5" w:rsidRPr="007904C5">
        <w:rPr>
          <w:rFonts w:ascii="ATT Aleck Sans" w:hAnsi="ATT Aleck Sans" w:cs="ATT Aleck Sans"/>
          <w:color w:val="FB89FF"/>
          <w:sz w:val="28"/>
          <w:szCs w:val="28"/>
        </w:rPr>
        <w:t xml:space="preserve"> to </w:t>
      </w:r>
      <w:r>
        <w:rPr>
          <w:rFonts w:ascii="ATT Aleck Sans" w:hAnsi="ATT Aleck Sans" w:cs="ATT Aleck Sans"/>
          <w:color w:val="FB89FF"/>
          <w:sz w:val="28"/>
          <w:szCs w:val="28"/>
        </w:rPr>
        <w:t>Tuesday</w:t>
      </w:r>
      <w:r w:rsidR="007904C5" w:rsidRPr="007904C5">
        <w:rPr>
          <w:rFonts w:ascii="ATT Aleck Sans" w:hAnsi="ATT Aleck Sans" w:cs="ATT Aleck Sans"/>
          <w:color w:val="FB89FF"/>
          <w:sz w:val="28"/>
          <w:szCs w:val="28"/>
        </w:rPr>
        <w:t xml:space="preserve">, </w:t>
      </w:r>
      <w:r>
        <w:rPr>
          <w:rFonts w:ascii="ATT Aleck Sans" w:hAnsi="ATT Aleck Sans" w:cs="ATT Aleck Sans"/>
          <w:color w:val="FB89FF"/>
          <w:sz w:val="28"/>
          <w:szCs w:val="28"/>
        </w:rPr>
        <w:t>November</w:t>
      </w:r>
      <w:r w:rsidR="007904C5" w:rsidRPr="007904C5">
        <w:rPr>
          <w:rFonts w:ascii="ATT Aleck Sans" w:hAnsi="ATT Aleck Sans" w:cs="ATT Aleck Sans"/>
          <w:color w:val="FB89FF"/>
          <w:sz w:val="28"/>
          <w:szCs w:val="28"/>
        </w:rPr>
        <w:t xml:space="preserve"> </w:t>
      </w:r>
      <w:r>
        <w:rPr>
          <w:rFonts w:ascii="ATT Aleck Sans" w:hAnsi="ATT Aleck Sans" w:cs="ATT Aleck Sans"/>
          <w:color w:val="FB89FF"/>
          <w:sz w:val="28"/>
          <w:szCs w:val="28"/>
        </w:rPr>
        <w:t>21, 2023</w:t>
      </w:r>
      <w:r w:rsidR="007904C5" w:rsidRPr="007904C5">
        <w:rPr>
          <w:rFonts w:ascii="ATT Aleck Sans" w:hAnsi="ATT Aleck Sans" w:cs="ATT Aleck Sans"/>
          <w:color w:val="FB89FF"/>
          <w:sz w:val="28"/>
          <w:szCs w:val="28"/>
        </w:rPr>
        <w:t xml:space="preserve"> </w:t>
      </w:r>
    </w:p>
    <w:p w14:paraId="7B93D7F9" w14:textId="77777777" w:rsidR="007904C5" w:rsidRDefault="007904C5" w:rsidP="00331EA1">
      <w:pPr>
        <w:autoSpaceDE w:val="0"/>
        <w:autoSpaceDN w:val="0"/>
        <w:adjustRightInd w:val="0"/>
        <w:rPr>
          <w:rFonts w:ascii="ATT Aleck Sans" w:hAnsi="ATT Aleck Sans" w:cs="ATT Aleck Sans"/>
          <w:b/>
          <w:bCs/>
          <w:color w:val="6D6D6D"/>
          <w:sz w:val="22"/>
          <w:szCs w:val="22"/>
        </w:rPr>
      </w:pPr>
    </w:p>
    <w:p w14:paraId="71D167FC" w14:textId="275068AB" w:rsidR="007904C5" w:rsidRPr="007904C5" w:rsidRDefault="00FA02C5" w:rsidP="00331EA1">
      <w:pPr>
        <w:autoSpaceDE w:val="0"/>
        <w:autoSpaceDN w:val="0"/>
        <w:adjustRightInd w:val="0"/>
        <w:jc w:val="center"/>
        <w:rPr>
          <w:rFonts w:ascii="ATT Aleck Sans" w:hAnsi="ATT Aleck Sans" w:cs="ATT Aleck Sans"/>
          <w:b/>
          <w:bCs/>
          <w:color w:val="FB02FF"/>
          <w:sz w:val="32"/>
          <w:szCs w:val="32"/>
        </w:rPr>
      </w:pPr>
      <w:r>
        <w:rPr>
          <w:rFonts w:ascii="ATT Aleck Sans" w:hAnsi="ATT Aleck Sans" w:cs="ATT Aleck Sans"/>
          <w:b/>
          <w:bCs/>
          <w:color w:val="FB02FF"/>
          <w:sz w:val="32"/>
          <w:szCs w:val="32"/>
        </w:rPr>
        <w:t xml:space="preserve">Vienna, </w:t>
      </w:r>
      <w:r w:rsidR="0028671F">
        <w:rPr>
          <w:rFonts w:ascii="ATT Aleck Sans" w:hAnsi="ATT Aleck Sans" w:cs="ATT Aleck Sans"/>
          <w:b/>
          <w:bCs/>
          <w:color w:val="FB02FF"/>
          <w:sz w:val="32"/>
          <w:szCs w:val="32"/>
        </w:rPr>
        <w:t>Austria</w:t>
      </w:r>
    </w:p>
    <w:p w14:paraId="098F2A8F" w14:textId="70238EAC" w:rsidR="007904C5" w:rsidRPr="007904C5" w:rsidRDefault="0028671F" w:rsidP="00331EA1">
      <w:pPr>
        <w:autoSpaceDE w:val="0"/>
        <w:autoSpaceDN w:val="0"/>
        <w:adjustRightInd w:val="0"/>
        <w:jc w:val="center"/>
        <w:rPr>
          <w:rFonts w:ascii="ATT Aleck Sans" w:hAnsi="ATT Aleck Sans" w:cs="ATT Aleck Sans"/>
          <w:color w:val="FB89FF"/>
          <w:sz w:val="28"/>
          <w:szCs w:val="28"/>
        </w:rPr>
      </w:pPr>
      <w:r>
        <w:rPr>
          <w:rFonts w:ascii="ATT Aleck Sans" w:hAnsi="ATT Aleck Sans" w:cs="ATT Aleck Sans"/>
          <w:color w:val="FB89FF"/>
          <w:sz w:val="28"/>
          <w:szCs w:val="28"/>
        </w:rPr>
        <w:t>Thursday</w:t>
      </w:r>
      <w:r w:rsidR="007904C5" w:rsidRPr="007904C5">
        <w:rPr>
          <w:rFonts w:ascii="ATT Aleck Sans" w:hAnsi="ATT Aleck Sans" w:cs="ATT Aleck Sans"/>
          <w:color w:val="FB89FF"/>
          <w:sz w:val="28"/>
          <w:szCs w:val="28"/>
        </w:rPr>
        <w:t xml:space="preserve">, </w:t>
      </w:r>
      <w:r>
        <w:rPr>
          <w:rFonts w:ascii="ATT Aleck Sans" w:hAnsi="ATT Aleck Sans" w:cs="ATT Aleck Sans"/>
          <w:color w:val="FB89FF"/>
          <w:sz w:val="28"/>
          <w:szCs w:val="28"/>
        </w:rPr>
        <w:t>November</w:t>
      </w:r>
      <w:r w:rsidR="007904C5" w:rsidRPr="007904C5">
        <w:rPr>
          <w:rFonts w:ascii="ATT Aleck Sans" w:hAnsi="ATT Aleck Sans" w:cs="ATT Aleck Sans"/>
          <w:color w:val="FB89FF"/>
          <w:sz w:val="28"/>
          <w:szCs w:val="28"/>
        </w:rPr>
        <w:t xml:space="preserve"> </w:t>
      </w:r>
      <w:r>
        <w:rPr>
          <w:rFonts w:ascii="ATT Aleck Sans" w:hAnsi="ATT Aleck Sans" w:cs="ATT Aleck Sans"/>
          <w:color w:val="FB89FF"/>
          <w:sz w:val="28"/>
          <w:szCs w:val="28"/>
        </w:rPr>
        <w:t>9</w:t>
      </w:r>
      <w:r w:rsidR="007904C5" w:rsidRPr="007904C5">
        <w:rPr>
          <w:rFonts w:ascii="ATT Aleck Sans" w:hAnsi="ATT Aleck Sans" w:cs="ATT Aleck Sans"/>
          <w:color w:val="FB89FF"/>
          <w:sz w:val="28"/>
          <w:szCs w:val="28"/>
        </w:rPr>
        <w:t xml:space="preserve">th – </w:t>
      </w:r>
      <w:r w:rsidR="00FA02C5" w:rsidRPr="00FA02C5">
        <w:rPr>
          <w:rFonts w:ascii="ATT Aleck Sans" w:hAnsi="ATT Aleck Sans" w:cs="ATT Aleck Sans"/>
          <w:color w:val="FB89FF"/>
          <w:sz w:val="28"/>
          <w:szCs w:val="28"/>
        </w:rPr>
        <w:t>Monday</w:t>
      </w:r>
      <w:r w:rsidR="007904C5" w:rsidRPr="00FA02C5">
        <w:rPr>
          <w:rFonts w:ascii="ATT Aleck Sans" w:hAnsi="ATT Aleck Sans" w:cs="ATT Aleck Sans"/>
          <w:color w:val="FB89FF"/>
          <w:sz w:val="28"/>
          <w:szCs w:val="28"/>
        </w:rPr>
        <w:t xml:space="preserve">, </w:t>
      </w:r>
      <w:r w:rsidR="00FA02C5" w:rsidRPr="00FA02C5">
        <w:rPr>
          <w:rFonts w:ascii="ATT Aleck Sans" w:hAnsi="ATT Aleck Sans" w:cs="ATT Aleck Sans"/>
          <w:color w:val="FB89FF"/>
          <w:sz w:val="28"/>
          <w:szCs w:val="28"/>
        </w:rPr>
        <w:t>November</w:t>
      </w:r>
      <w:r w:rsidR="007904C5" w:rsidRPr="00FA02C5">
        <w:rPr>
          <w:rFonts w:ascii="ATT Aleck Sans" w:hAnsi="ATT Aleck Sans" w:cs="ATT Aleck Sans"/>
          <w:color w:val="FB89FF"/>
          <w:sz w:val="28"/>
          <w:szCs w:val="28"/>
        </w:rPr>
        <w:t xml:space="preserve"> </w:t>
      </w:r>
      <w:r w:rsidR="00FA02C5" w:rsidRPr="00FA02C5">
        <w:rPr>
          <w:rFonts w:ascii="ATT Aleck Sans" w:hAnsi="ATT Aleck Sans" w:cs="ATT Aleck Sans"/>
          <w:color w:val="FB89FF"/>
          <w:sz w:val="28"/>
          <w:szCs w:val="28"/>
        </w:rPr>
        <w:t>13</w:t>
      </w:r>
      <w:r w:rsidR="007904C5" w:rsidRPr="00FA02C5">
        <w:rPr>
          <w:rFonts w:ascii="ATT Aleck Sans" w:hAnsi="ATT Aleck Sans" w:cs="ATT Aleck Sans"/>
          <w:color w:val="FB89FF"/>
          <w:sz w:val="28"/>
          <w:szCs w:val="28"/>
        </w:rPr>
        <w:t>th</w:t>
      </w:r>
    </w:p>
    <w:p w14:paraId="007EB997" w14:textId="7B842974" w:rsidR="0028671F" w:rsidRPr="007904C5" w:rsidRDefault="0028671F" w:rsidP="00331EA1">
      <w:pPr>
        <w:autoSpaceDE w:val="0"/>
        <w:autoSpaceDN w:val="0"/>
        <w:adjustRightInd w:val="0"/>
        <w:rPr>
          <w:rFonts w:ascii="ATT Aleck Sans" w:hAnsi="ATT Aleck Sans" w:cs="ATT Aleck Sans"/>
        </w:rPr>
      </w:pPr>
    </w:p>
    <w:p w14:paraId="18A2971F" w14:textId="77777777" w:rsidR="0028671F" w:rsidRPr="00625385" w:rsidRDefault="0028671F" w:rsidP="00331EA1">
      <w:pPr>
        <w:autoSpaceDE w:val="0"/>
        <w:autoSpaceDN w:val="0"/>
        <w:adjustRightInd w:val="0"/>
        <w:rPr>
          <w:rFonts w:ascii="ATT Aleck Sans" w:hAnsi="ATT Aleck Sans" w:cs="ATT Aleck Sans"/>
          <w:sz w:val="22"/>
          <w:szCs w:val="22"/>
        </w:rPr>
      </w:pPr>
      <w:r w:rsidRPr="00625385">
        <w:rPr>
          <w:rFonts w:ascii="ATT Aleck Sans" w:hAnsi="ATT Aleck Sans" w:cs="ATT Aleck Sans"/>
          <w:b/>
          <w:bCs/>
          <w:sz w:val="22"/>
          <w:szCs w:val="22"/>
        </w:rPr>
        <w:t xml:space="preserve">I am Gluten Free: </w:t>
      </w:r>
      <w:r w:rsidRPr="00625385">
        <w:rPr>
          <w:rFonts w:ascii="ATT Aleck Sans" w:hAnsi="ATT Aleck Sans" w:cs="ATT Aleck Sans"/>
          <w:sz w:val="22"/>
          <w:szCs w:val="22"/>
        </w:rPr>
        <w:t xml:space="preserve">Ich bin </w:t>
      </w:r>
      <w:proofErr w:type="spellStart"/>
      <w:proofErr w:type="gramStart"/>
      <w:r w:rsidRPr="00625385">
        <w:rPr>
          <w:rFonts w:ascii="ATT Aleck Sans" w:hAnsi="ATT Aleck Sans" w:cs="ATT Aleck Sans"/>
          <w:sz w:val="22"/>
          <w:szCs w:val="22"/>
        </w:rPr>
        <w:t>glutenfrei</w:t>
      </w:r>
      <w:proofErr w:type="spellEnd"/>
      <w:proofErr w:type="gramEnd"/>
    </w:p>
    <w:p w14:paraId="308C3BC2" w14:textId="77777777" w:rsidR="0028671F" w:rsidRPr="00625385" w:rsidRDefault="0028671F" w:rsidP="00331EA1">
      <w:pPr>
        <w:autoSpaceDE w:val="0"/>
        <w:autoSpaceDN w:val="0"/>
        <w:adjustRightInd w:val="0"/>
        <w:rPr>
          <w:rFonts w:ascii="ATT Aleck Sans" w:hAnsi="ATT Aleck Sans" w:cs="ATT Aleck Sans"/>
          <w:sz w:val="22"/>
          <w:szCs w:val="22"/>
        </w:rPr>
      </w:pPr>
      <w:r w:rsidRPr="00625385">
        <w:rPr>
          <w:rFonts w:ascii="ATT Aleck Sans" w:hAnsi="ATT Aleck Sans" w:cs="ATT Aleck Sans"/>
          <w:b/>
          <w:bCs/>
          <w:sz w:val="22"/>
          <w:szCs w:val="22"/>
        </w:rPr>
        <w:t xml:space="preserve">Wheat: </w:t>
      </w:r>
      <w:proofErr w:type="spellStart"/>
      <w:r w:rsidRPr="00625385">
        <w:rPr>
          <w:rFonts w:ascii="ATT Aleck Sans" w:hAnsi="ATT Aleck Sans" w:cs="ATT Aleck Sans"/>
          <w:sz w:val="22"/>
          <w:szCs w:val="22"/>
        </w:rPr>
        <w:t>weizen</w:t>
      </w:r>
      <w:proofErr w:type="spellEnd"/>
    </w:p>
    <w:p w14:paraId="5A4633B7" w14:textId="77777777" w:rsidR="0028671F" w:rsidRPr="00625385" w:rsidRDefault="0028671F" w:rsidP="00331EA1">
      <w:pPr>
        <w:autoSpaceDE w:val="0"/>
        <w:autoSpaceDN w:val="0"/>
        <w:adjustRightInd w:val="0"/>
        <w:rPr>
          <w:rFonts w:ascii="ATT Aleck Sans" w:hAnsi="ATT Aleck Sans" w:cs="ATT Aleck Sans"/>
          <w:sz w:val="22"/>
          <w:szCs w:val="22"/>
        </w:rPr>
      </w:pPr>
    </w:p>
    <w:p w14:paraId="523AEA34" w14:textId="58E4B2BA" w:rsidR="0028671F" w:rsidRPr="00625385" w:rsidRDefault="0028671F" w:rsidP="00331EA1">
      <w:pPr>
        <w:autoSpaceDE w:val="0"/>
        <w:autoSpaceDN w:val="0"/>
        <w:adjustRightInd w:val="0"/>
        <w:rPr>
          <w:rFonts w:ascii="ATT Aleck Sans" w:hAnsi="ATT Aleck Sans" w:cs="ATT Aleck Sans"/>
          <w:b/>
          <w:bCs/>
          <w:sz w:val="22"/>
          <w:szCs w:val="22"/>
        </w:rPr>
      </w:pPr>
      <w:r w:rsidRPr="00625385">
        <w:rPr>
          <w:rFonts w:ascii="ATT Aleck Sans" w:hAnsi="ATT Aleck Sans" w:cs="ATT Aleck Sans"/>
          <w:b/>
          <w:bCs/>
          <w:sz w:val="22"/>
          <w:szCs w:val="22"/>
        </w:rPr>
        <w:t>$1 = .9</w:t>
      </w:r>
      <w:r w:rsidR="00F22695" w:rsidRPr="00625385">
        <w:rPr>
          <w:rFonts w:ascii="ATT Aleck Sans" w:hAnsi="ATT Aleck Sans" w:cs="ATT Aleck Sans"/>
          <w:b/>
          <w:bCs/>
          <w:sz w:val="22"/>
          <w:szCs w:val="22"/>
        </w:rPr>
        <w:t>5</w:t>
      </w:r>
      <w:r w:rsidRPr="00625385">
        <w:rPr>
          <w:rFonts w:ascii="ATT Aleck Sans" w:hAnsi="ATT Aleck Sans" w:cs="ATT Aleck Sans"/>
          <w:b/>
          <w:bCs/>
          <w:sz w:val="22"/>
          <w:szCs w:val="22"/>
        </w:rPr>
        <w:t xml:space="preserve"> </w:t>
      </w:r>
      <w:r w:rsidR="00F22695" w:rsidRPr="00625385">
        <w:rPr>
          <w:rFonts w:ascii="ATT Aleck Sans" w:hAnsi="ATT Aleck Sans" w:cs="ATT Aleck Sans"/>
          <w:b/>
          <w:bCs/>
          <w:sz w:val="22"/>
          <w:szCs w:val="22"/>
        </w:rPr>
        <w:t>Euro</w:t>
      </w:r>
      <w:r w:rsidRPr="00625385">
        <w:rPr>
          <w:rFonts w:ascii="ATT Aleck Sans" w:hAnsi="ATT Aleck Sans" w:cs="ATT Aleck Sans"/>
          <w:b/>
          <w:bCs/>
          <w:sz w:val="22"/>
          <w:szCs w:val="22"/>
        </w:rPr>
        <w:t xml:space="preserve"> / 100 </w:t>
      </w:r>
      <w:r w:rsidR="00F22695" w:rsidRPr="00625385">
        <w:rPr>
          <w:rFonts w:ascii="ATT Aleck Sans" w:hAnsi="ATT Aleck Sans" w:cs="ATT Aleck Sans"/>
          <w:b/>
          <w:bCs/>
          <w:sz w:val="22"/>
          <w:szCs w:val="22"/>
        </w:rPr>
        <w:t>Euro</w:t>
      </w:r>
      <w:r w:rsidRPr="00625385">
        <w:rPr>
          <w:rFonts w:ascii="ATT Aleck Sans" w:hAnsi="ATT Aleck Sans" w:cs="ATT Aleck Sans"/>
          <w:b/>
          <w:bCs/>
          <w:sz w:val="22"/>
          <w:szCs w:val="22"/>
        </w:rPr>
        <w:t xml:space="preserve"> = $10</w:t>
      </w:r>
      <w:r w:rsidR="00966E65" w:rsidRPr="00625385">
        <w:rPr>
          <w:rFonts w:ascii="ATT Aleck Sans" w:hAnsi="ATT Aleck Sans" w:cs="ATT Aleck Sans"/>
          <w:b/>
          <w:bCs/>
          <w:sz w:val="22"/>
          <w:szCs w:val="22"/>
        </w:rPr>
        <w:t>5</w:t>
      </w:r>
      <w:r w:rsidRPr="00625385">
        <w:rPr>
          <w:rFonts w:ascii="ATT Aleck Sans" w:hAnsi="ATT Aleck Sans" w:cs="ATT Aleck Sans"/>
          <w:b/>
          <w:bCs/>
          <w:sz w:val="22"/>
          <w:szCs w:val="22"/>
        </w:rPr>
        <w:t>.</w:t>
      </w:r>
      <w:r w:rsidR="00966E65" w:rsidRPr="00625385">
        <w:rPr>
          <w:rFonts w:ascii="ATT Aleck Sans" w:hAnsi="ATT Aleck Sans" w:cs="ATT Aleck Sans"/>
          <w:b/>
          <w:bCs/>
          <w:sz w:val="22"/>
          <w:szCs w:val="22"/>
        </w:rPr>
        <w:t>06</w:t>
      </w:r>
      <w:r w:rsidR="00922DA2" w:rsidRPr="00625385">
        <w:rPr>
          <w:rFonts w:ascii="ATT Aleck Sans" w:hAnsi="ATT Aleck Sans" w:cs="ATT Aleck Sans"/>
          <w:b/>
          <w:bCs/>
          <w:sz w:val="22"/>
          <w:szCs w:val="22"/>
        </w:rPr>
        <w:t xml:space="preserve"> (Austria</w:t>
      </w:r>
      <w:r w:rsidR="00EF1D55" w:rsidRPr="00625385">
        <w:rPr>
          <w:rFonts w:ascii="ATT Aleck Sans" w:hAnsi="ATT Aleck Sans" w:cs="ATT Aleck Sans"/>
          <w:b/>
          <w:bCs/>
          <w:sz w:val="22"/>
          <w:szCs w:val="22"/>
        </w:rPr>
        <w:t>, Slovakia)</w:t>
      </w:r>
    </w:p>
    <w:p w14:paraId="5FD83F3F" w14:textId="77777777" w:rsidR="007904C5" w:rsidRDefault="007904C5" w:rsidP="00013737">
      <w:pPr>
        <w:autoSpaceDE w:val="0"/>
        <w:autoSpaceDN w:val="0"/>
        <w:adjustRightInd w:val="0"/>
        <w:rPr>
          <w:rFonts w:ascii="ATT Aleck Sans" w:hAnsi="ATT Aleck Sans" w:cs="ATT Aleck Sans"/>
          <w:b/>
          <w:bCs/>
          <w:color w:val="000000"/>
          <w:sz w:val="22"/>
          <w:szCs w:val="22"/>
          <w:u w:val="single" w:color="000000"/>
        </w:rPr>
      </w:pPr>
    </w:p>
    <w:p w14:paraId="4D24A8A8" w14:textId="5BBCFF15" w:rsidR="0030378D" w:rsidRPr="0030378D" w:rsidRDefault="0030378D" w:rsidP="0030378D">
      <w:pPr>
        <w:autoSpaceDE w:val="0"/>
        <w:autoSpaceDN w:val="0"/>
        <w:adjustRightInd w:val="0"/>
        <w:ind w:left="163" w:hanging="163"/>
        <w:rPr>
          <w:rFonts w:ascii="ATT Aleck Sans" w:hAnsi="ATT Aleck Sans" w:cs="ATT Aleck Sans"/>
          <w:b/>
          <w:bCs/>
          <w:color w:val="FB02FF"/>
          <w:sz w:val="22"/>
          <w:szCs w:val="22"/>
          <w:u w:val="single"/>
        </w:rPr>
      </w:pPr>
      <w:r w:rsidRPr="0030378D">
        <w:rPr>
          <w:rFonts w:ascii="ATT Aleck Sans" w:hAnsi="ATT Aleck Sans" w:cs="ATT Aleck Sans"/>
          <w:b/>
          <w:bCs/>
          <w:color w:val="FB02FF"/>
          <w:sz w:val="22"/>
          <w:szCs w:val="22"/>
          <w:u w:val="single"/>
        </w:rPr>
        <w:t>General</w:t>
      </w:r>
      <w:r>
        <w:rPr>
          <w:rFonts w:ascii="ATT Aleck Sans" w:hAnsi="ATT Aleck Sans" w:cs="ATT Aleck Sans"/>
          <w:b/>
          <w:bCs/>
          <w:color w:val="FB02FF"/>
          <w:sz w:val="22"/>
          <w:szCs w:val="22"/>
          <w:u w:val="single"/>
        </w:rPr>
        <w:t xml:space="preserve"> Vienna</w:t>
      </w:r>
      <w:r w:rsidRPr="0030378D">
        <w:rPr>
          <w:rFonts w:ascii="ATT Aleck Sans" w:hAnsi="ATT Aleck Sans" w:cs="ATT Aleck Sans"/>
          <w:b/>
          <w:bCs/>
          <w:color w:val="FB02FF"/>
          <w:sz w:val="22"/>
          <w:szCs w:val="22"/>
          <w:u w:val="single"/>
        </w:rPr>
        <w:t xml:space="preserve"> Info:</w:t>
      </w:r>
    </w:p>
    <w:p w14:paraId="7349CDCC" w14:textId="3E41220F" w:rsidR="0030378D" w:rsidRPr="0099486A" w:rsidRDefault="007605CE" w:rsidP="0030378D">
      <w:pPr>
        <w:pStyle w:val="ListParagraph"/>
        <w:numPr>
          <w:ilvl w:val="0"/>
          <w:numId w:val="41"/>
        </w:numPr>
        <w:autoSpaceDE w:val="0"/>
        <w:autoSpaceDN w:val="0"/>
        <w:adjustRightInd w:val="0"/>
        <w:rPr>
          <w:rFonts w:ascii="ATT Aleck Sans" w:hAnsi="ATT Aleck Sans" w:cs="ATT Aleck Sans"/>
          <w:color w:val="000000"/>
          <w:sz w:val="22"/>
          <w:szCs w:val="22"/>
        </w:rPr>
      </w:pPr>
      <w:r>
        <w:rPr>
          <w:rFonts w:ascii="ATT Aleck Sans" w:hAnsi="ATT Aleck Sans" w:cs="ATT Aleck Sans"/>
          <w:color w:val="000000"/>
          <w:sz w:val="22"/>
          <w:szCs w:val="22"/>
          <w:u w:color="000000"/>
        </w:rPr>
        <w:t xml:space="preserve">Still </w:t>
      </w:r>
      <w:proofErr w:type="gramStart"/>
      <w:r>
        <w:rPr>
          <w:rFonts w:ascii="ATT Aleck Sans" w:hAnsi="ATT Aleck Sans" w:cs="ATT Aleck Sans"/>
          <w:color w:val="000000"/>
          <w:sz w:val="22"/>
          <w:szCs w:val="22"/>
          <w:u w:color="000000"/>
        </w:rPr>
        <w:t>have to</w:t>
      </w:r>
      <w:proofErr w:type="gramEnd"/>
      <w:r>
        <w:rPr>
          <w:rFonts w:ascii="ATT Aleck Sans" w:hAnsi="ATT Aleck Sans" w:cs="ATT Aleck Sans"/>
          <w:color w:val="000000"/>
          <w:sz w:val="22"/>
          <w:szCs w:val="22"/>
          <w:u w:color="000000"/>
        </w:rPr>
        <w:t xml:space="preserve"> pay cash in a lot of places</w:t>
      </w:r>
      <w:r w:rsidR="00BB5C20">
        <w:rPr>
          <w:rFonts w:ascii="ATT Aleck Sans" w:hAnsi="ATT Aleck Sans" w:cs="ATT Aleck Sans"/>
          <w:color w:val="000000"/>
          <w:sz w:val="22"/>
          <w:szCs w:val="22"/>
          <w:u w:color="000000"/>
        </w:rPr>
        <w:t xml:space="preserve"> (especially at </w:t>
      </w:r>
      <w:proofErr w:type="spellStart"/>
      <w:r w:rsidR="00BB5C20">
        <w:rPr>
          <w:rFonts w:ascii="ATT Aleck Sans" w:hAnsi="ATT Aleck Sans" w:cs="ATT Aleck Sans"/>
          <w:color w:val="000000"/>
          <w:sz w:val="22"/>
          <w:szCs w:val="22"/>
          <w:u w:color="000000"/>
        </w:rPr>
        <w:t>Naschmarkt</w:t>
      </w:r>
      <w:proofErr w:type="spellEnd"/>
      <w:r w:rsidR="00BB5C20">
        <w:rPr>
          <w:rFonts w:ascii="ATT Aleck Sans" w:hAnsi="ATT Aleck Sans" w:cs="ATT Aleck Sans"/>
          <w:color w:val="000000"/>
          <w:sz w:val="22"/>
          <w:szCs w:val="22"/>
          <w:u w:color="000000"/>
        </w:rPr>
        <w:t>)</w:t>
      </w:r>
    </w:p>
    <w:p w14:paraId="44850A52" w14:textId="13FB4246" w:rsidR="0099486A" w:rsidRPr="001F4421" w:rsidRDefault="003A557A" w:rsidP="0030378D">
      <w:pPr>
        <w:pStyle w:val="ListParagraph"/>
        <w:numPr>
          <w:ilvl w:val="0"/>
          <w:numId w:val="41"/>
        </w:numPr>
        <w:autoSpaceDE w:val="0"/>
        <w:autoSpaceDN w:val="0"/>
        <w:adjustRightInd w:val="0"/>
        <w:rPr>
          <w:rFonts w:ascii="ATT Aleck Sans" w:hAnsi="ATT Aleck Sans" w:cs="ATT Aleck Sans"/>
          <w:color w:val="000000"/>
          <w:sz w:val="22"/>
          <w:szCs w:val="22"/>
        </w:rPr>
      </w:pPr>
      <w:r>
        <w:rPr>
          <w:rFonts w:ascii="ATT Aleck Sans" w:hAnsi="ATT Aleck Sans" w:cs="ATT Aleck Sans"/>
          <w:color w:val="000000"/>
          <w:sz w:val="22"/>
          <w:szCs w:val="22"/>
          <w:u w:color="000000"/>
        </w:rPr>
        <w:t>Almost all shops and a lot of restaurants are closed on Sundays</w:t>
      </w:r>
      <w:r w:rsidR="001F4421">
        <w:rPr>
          <w:rFonts w:ascii="ATT Aleck Sans" w:hAnsi="ATT Aleck Sans" w:cs="ATT Aleck Sans"/>
          <w:color w:val="000000"/>
          <w:sz w:val="22"/>
          <w:szCs w:val="22"/>
          <w:u w:color="000000"/>
        </w:rPr>
        <w:t xml:space="preserve"> (but we would do daytrip to Bratislava this day anyways)</w:t>
      </w:r>
    </w:p>
    <w:p w14:paraId="525810F8" w14:textId="239A3923" w:rsidR="001F4421" w:rsidRDefault="00AD3FCD" w:rsidP="0030378D">
      <w:pPr>
        <w:pStyle w:val="ListParagraph"/>
        <w:numPr>
          <w:ilvl w:val="0"/>
          <w:numId w:val="41"/>
        </w:numPr>
        <w:autoSpaceDE w:val="0"/>
        <w:autoSpaceDN w:val="0"/>
        <w:adjustRightInd w:val="0"/>
        <w:rPr>
          <w:rFonts w:ascii="ATT Aleck Sans" w:hAnsi="ATT Aleck Sans" w:cs="ATT Aleck Sans"/>
          <w:color w:val="000000"/>
          <w:sz w:val="22"/>
          <w:szCs w:val="22"/>
        </w:rPr>
      </w:pPr>
      <w:r>
        <w:rPr>
          <w:rFonts w:ascii="ATT Aleck Sans" w:hAnsi="ATT Aleck Sans" w:cs="ATT Aleck Sans"/>
          <w:color w:val="000000"/>
          <w:sz w:val="22"/>
          <w:szCs w:val="22"/>
        </w:rPr>
        <w:t>Tap water is some of the cleanest in the world</w:t>
      </w:r>
      <w:r w:rsidR="003F2235">
        <w:rPr>
          <w:rFonts w:ascii="ATT Aleck Sans" w:hAnsi="ATT Aleck Sans" w:cs="ATT Aleck Sans"/>
          <w:color w:val="000000"/>
          <w:sz w:val="22"/>
          <w:szCs w:val="22"/>
        </w:rPr>
        <w:t xml:space="preserve">! They also have tap water available in public places, </w:t>
      </w:r>
      <w:proofErr w:type="spellStart"/>
      <w:r w:rsidR="003F2235">
        <w:rPr>
          <w:rFonts w:ascii="ATT Aleck Sans" w:hAnsi="ATT Aleck Sans" w:cs="ATT Aleck Sans"/>
          <w:color w:val="000000"/>
          <w:sz w:val="22"/>
          <w:szCs w:val="22"/>
        </w:rPr>
        <w:t>ie</w:t>
      </w:r>
      <w:proofErr w:type="spellEnd"/>
      <w:r w:rsidR="003F2235">
        <w:rPr>
          <w:rFonts w:ascii="ATT Aleck Sans" w:hAnsi="ATT Aleck Sans" w:cs="ATT Aleck Sans"/>
          <w:color w:val="000000"/>
          <w:sz w:val="22"/>
          <w:szCs w:val="22"/>
        </w:rPr>
        <w:t>: water fountains.</w:t>
      </w:r>
    </w:p>
    <w:p w14:paraId="2CF87EA4" w14:textId="2AD04A08" w:rsidR="0070029C" w:rsidRDefault="0070029C" w:rsidP="0030378D">
      <w:pPr>
        <w:pStyle w:val="ListParagraph"/>
        <w:numPr>
          <w:ilvl w:val="0"/>
          <w:numId w:val="41"/>
        </w:numPr>
        <w:autoSpaceDE w:val="0"/>
        <w:autoSpaceDN w:val="0"/>
        <w:adjustRightInd w:val="0"/>
        <w:rPr>
          <w:rFonts w:ascii="ATT Aleck Sans" w:hAnsi="ATT Aleck Sans" w:cs="ATT Aleck Sans"/>
          <w:color w:val="000000"/>
          <w:sz w:val="22"/>
          <w:szCs w:val="22"/>
        </w:rPr>
      </w:pPr>
      <w:r>
        <w:rPr>
          <w:rFonts w:ascii="ATT Aleck Sans" w:hAnsi="ATT Aleck Sans" w:cs="ATT Aleck Sans"/>
          <w:color w:val="000000"/>
          <w:sz w:val="22"/>
          <w:szCs w:val="22"/>
        </w:rPr>
        <w:t xml:space="preserve">Café capital of the world – make sure to stop and enjoy the café </w:t>
      </w:r>
      <w:proofErr w:type="gramStart"/>
      <w:r>
        <w:rPr>
          <w:rFonts w:ascii="ATT Aleck Sans" w:hAnsi="ATT Aleck Sans" w:cs="ATT Aleck Sans"/>
          <w:color w:val="000000"/>
          <w:sz w:val="22"/>
          <w:szCs w:val="22"/>
        </w:rPr>
        <w:t>culture</w:t>
      </w:r>
      <w:proofErr w:type="gramEnd"/>
    </w:p>
    <w:p w14:paraId="06DDC58E" w14:textId="15226264" w:rsidR="00054701" w:rsidRPr="0030378D" w:rsidRDefault="00054701" w:rsidP="0030378D">
      <w:pPr>
        <w:pStyle w:val="ListParagraph"/>
        <w:numPr>
          <w:ilvl w:val="0"/>
          <w:numId w:val="41"/>
        </w:numPr>
        <w:autoSpaceDE w:val="0"/>
        <w:autoSpaceDN w:val="0"/>
        <w:adjustRightInd w:val="0"/>
        <w:rPr>
          <w:rFonts w:ascii="ATT Aleck Sans" w:hAnsi="ATT Aleck Sans" w:cs="ATT Aleck Sans"/>
          <w:color w:val="000000"/>
          <w:sz w:val="22"/>
          <w:szCs w:val="22"/>
        </w:rPr>
      </w:pPr>
      <w:r>
        <w:rPr>
          <w:rFonts w:ascii="ATT Aleck Sans" w:hAnsi="ATT Aleck Sans" w:cs="ATT Aleck Sans"/>
          <w:color w:val="000000"/>
          <w:sz w:val="22"/>
          <w:szCs w:val="22"/>
        </w:rPr>
        <w:t xml:space="preserve">Tipping: </w:t>
      </w:r>
      <w:r w:rsidR="00336AF1">
        <w:rPr>
          <w:rFonts w:ascii="ATT Aleck Sans" w:hAnsi="ATT Aleck Sans" w:cs="ATT Aleck Sans"/>
          <w:color w:val="000000"/>
          <w:sz w:val="22"/>
          <w:szCs w:val="22"/>
        </w:rPr>
        <w:t>5-15%. Tell the server the total amount you want to pay, which includes tip. Considered very rude not to tip.</w:t>
      </w:r>
    </w:p>
    <w:p w14:paraId="1098B356" w14:textId="77777777" w:rsidR="0030378D" w:rsidRDefault="0030378D" w:rsidP="00331EA1">
      <w:pPr>
        <w:autoSpaceDE w:val="0"/>
        <w:autoSpaceDN w:val="0"/>
        <w:adjustRightInd w:val="0"/>
        <w:ind w:left="163" w:hanging="163"/>
        <w:rPr>
          <w:rFonts w:ascii="ATT Aleck Sans" w:hAnsi="ATT Aleck Sans" w:cs="ATT Aleck Sans"/>
          <w:b/>
          <w:bCs/>
          <w:color w:val="000000"/>
          <w:sz w:val="22"/>
          <w:szCs w:val="22"/>
          <w:u w:val="single" w:color="000000"/>
        </w:rPr>
      </w:pPr>
    </w:p>
    <w:p w14:paraId="50D7CD05" w14:textId="421DE9A2" w:rsidR="007904C5" w:rsidRPr="007904C5" w:rsidRDefault="0028671F" w:rsidP="00331EA1">
      <w:pPr>
        <w:autoSpaceDE w:val="0"/>
        <w:autoSpaceDN w:val="0"/>
        <w:adjustRightInd w:val="0"/>
        <w:ind w:left="163" w:hanging="163"/>
        <w:rPr>
          <w:rFonts w:ascii="ATT Aleck Sans" w:hAnsi="ATT Aleck Sans" w:cs="ATT Aleck Sans"/>
          <w:b/>
          <w:bCs/>
          <w:color w:val="000000"/>
          <w:sz w:val="13"/>
          <w:szCs w:val="13"/>
          <w:u w:color="000000"/>
        </w:rPr>
      </w:pPr>
      <w:r>
        <w:rPr>
          <w:rFonts w:ascii="ATT Aleck Sans" w:hAnsi="ATT Aleck Sans" w:cs="ATT Aleck Sans"/>
          <w:b/>
          <w:bCs/>
          <w:color w:val="000000"/>
          <w:sz w:val="22"/>
          <w:szCs w:val="22"/>
          <w:u w:val="single" w:color="000000"/>
        </w:rPr>
        <w:t>Thursday</w:t>
      </w:r>
      <w:r w:rsidR="007904C5" w:rsidRPr="007904C5">
        <w:rPr>
          <w:rFonts w:ascii="ATT Aleck Sans" w:hAnsi="ATT Aleck Sans" w:cs="ATT Aleck Sans"/>
          <w:b/>
          <w:bCs/>
          <w:color w:val="000000"/>
          <w:sz w:val="22"/>
          <w:szCs w:val="22"/>
          <w:u w:val="single" w:color="000000"/>
        </w:rPr>
        <w:t xml:space="preserve">, </w:t>
      </w:r>
      <w:r>
        <w:rPr>
          <w:rFonts w:ascii="ATT Aleck Sans" w:hAnsi="ATT Aleck Sans" w:cs="ATT Aleck Sans"/>
          <w:b/>
          <w:bCs/>
          <w:color w:val="000000"/>
          <w:sz w:val="22"/>
          <w:szCs w:val="22"/>
          <w:u w:val="single" w:color="000000"/>
        </w:rPr>
        <w:t>November</w:t>
      </w:r>
      <w:r w:rsidR="007904C5" w:rsidRPr="007904C5">
        <w:rPr>
          <w:rFonts w:ascii="ATT Aleck Sans" w:hAnsi="ATT Aleck Sans" w:cs="ATT Aleck Sans"/>
          <w:b/>
          <w:bCs/>
          <w:color w:val="000000"/>
          <w:sz w:val="22"/>
          <w:szCs w:val="22"/>
          <w:u w:val="single" w:color="000000"/>
        </w:rPr>
        <w:t xml:space="preserve"> </w:t>
      </w:r>
      <w:r>
        <w:rPr>
          <w:rFonts w:ascii="ATT Aleck Sans" w:hAnsi="ATT Aleck Sans" w:cs="ATT Aleck Sans"/>
          <w:b/>
          <w:bCs/>
          <w:color w:val="000000"/>
          <w:sz w:val="22"/>
          <w:szCs w:val="22"/>
          <w:u w:val="single" w:color="000000"/>
        </w:rPr>
        <w:t>9</w:t>
      </w:r>
      <w:r w:rsidR="007904C5" w:rsidRPr="007904C5">
        <w:rPr>
          <w:rFonts w:ascii="ATT Aleck Sans" w:hAnsi="ATT Aleck Sans" w:cs="ATT Aleck Sans"/>
          <w:b/>
          <w:bCs/>
          <w:color w:val="000000"/>
          <w:sz w:val="15"/>
          <w:szCs w:val="15"/>
          <w:u w:color="000000"/>
          <w:vertAlign w:val="superscript"/>
        </w:rPr>
        <w:t>th</w:t>
      </w:r>
      <w:r w:rsidR="007904C5" w:rsidRPr="007904C5">
        <w:rPr>
          <w:rFonts w:ascii="ATT Aleck Sans" w:hAnsi="ATT Aleck Sans" w:cs="ATT Aleck Sans"/>
          <w:b/>
          <w:bCs/>
          <w:color w:val="000000"/>
          <w:sz w:val="13"/>
          <w:szCs w:val="13"/>
          <w:u w:color="000000"/>
        </w:rPr>
        <w:t xml:space="preserve"> </w:t>
      </w:r>
    </w:p>
    <w:p w14:paraId="4290630A" w14:textId="3D292BE6" w:rsidR="007904C5" w:rsidRPr="001D28E0" w:rsidRDefault="007904C5" w:rsidP="00331EA1">
      <w:pPr>
        <w:autoSpaceDE w:val="0"/>
        <w:autoSpaceDN w:val="0"/>
        <w:adjustRightInd w:val="0"/>
        <w:ind w:left="160" w:hanging="160"/>
        <w:rPr>
          <w:rFonts w:ascii="ATT Aleck Sans" w:hAnsi="ATT Aleck Sans" w:cs="ATT Aleck Sans"/>
          <w:b/>
          <w:bCs/>
          <w:color w:val="149FEC"/>
          <w:sz w:val="22"/>
          <w:szCs w:val="22"/>
          <w:u w:color="000000"/>
        </w:rPr>
      </w:pPr>
      <w:r w:rsidRPr="007904C5">
        <w:rPr>
          <w:rFonts w:ascii="ATT Aleck Sans" w:hAnsi="ATT Aleck Sans" w:cs="ATT Aleck Sans"/>
          <w:b/>
          <w:bCs/>
          <w:color w:val="149FEC"/>
          <w:sz w:val="22"/>
          <w:szCs w:val="22"/>
          <w:u w:color="000000"/>
        </w:rPr>
        <w:t xml:space="preserve">AA Flight </w:t>
      </w:r>
      <w:r w:rsidR="0028671F">
        <w:rPr>
          <w:rFonts w:ascii="ATT Aleck Sans" w:hAnsi="ATT Aleck Sans" w:cs="ATT Aleck Sans"/>
          <w:b/>
          <w:bCs/>
          <w:color w:val="149FEC"/>
          <w:sz w:val="22"/>
          <w:szCs w:val="22"/>
          <w:u w:color="000000"/>
        </w:rPr>
        <w:t>78</w:t>
      </w:r>
      <w:r w:rsidRPr="007904C5">
        <w:rPr>
          <w:rFonts w:ascii="ATT Aleck Sans" w:hAnsi="ATT Aleck Sans" w:cs="ATT Aleck Sans"/>
          <w:b/>
          <w:bCs/>
          <w:color w:val="149FEC"/>
          <w:sz w:val="22"/>
          <w:szCs w:val="22"/>
          <w:u w:color="000000"/>
        </w:rPr>
        <w:t xml:space="preserve"> to </w:t>
      </w:r>
      <w:r w:rsidR="0028671F">
        <w:rPr>
          <w:rFonts w:ascii="ATT Aleck Sans" w:hAnsi="ATT Aleck Sans" w:cs="ATT Aleck Sans"/>
          <w:b/>
          <w:bCs/>
          <w:color w:val="149FEC"/>
          <w:sz w:val="22"/>
          <w:szCs w:val="22"/>
          <w:u w:color="000000"/>
        </w:rPr>
        <w:t>LHR</w:t>
      </w:r>
      <w:r w:rsidRPr="007904C5">
        <w:rPr>
          <w:rFonts w:ascii="ATT Aleck Sans" w:hAnsi="ATT Aleck Sans" w:cs="ATT Aleck Sans"/>
          <w:b/>
          <w:bCs/>
          <w:color w:val="149FEC"/>
          <w:sz w:val="22"/>
          <w:szCs w:val="22"/>
          <w:u w:color="000000"/>
        </w:rPr>
        <w:t xml:space="preserve"> from DFW at </w:t>
      </w:r>
      <w:r w:rsidR="0028671F">
        <w:rPr>
          <w:rFonts w:ascii="ATT Aleck Sans" w:hAnsi="ATT Aleck Sans" w:cs="ATT Aleck Sans"/>
          <w:b/>
          <w:bCs/>
          <w:color w:val="149FEC"/>
          <w:sz w:val="22"/>
          <w:szCs w:val="22"/>
          <w:u w:color="000000"/>
        </w:rPr>
        <w:t>9</w:t>
      </w:r>
      <w:r w:rsidRPr="007904C5">
        <w:rPr>
          <w:rFonts w:ascii="ATT Aleck Sans" w:hAnsi="ATT Aleck Sans" w:cs="ATT Aleck Sans"/>
          <w:b/>
          <w:bCs/>
          <w:color w:val="149FEC"/>
          <w:sz w:val="22"/>
          <w:szCs w:val="22"/>
          <w:u w:color="000000"/>
        </w:rPr>
        <w:t>:</w:t>
      </w:r>
      <w:r w:rsidR="0028671F">
        <w:rPr>
          <w:rFonts w:ascii="ATT Aleck Sans" w:hAnsi="ATT Aleck Sans" w:cs="ATT Aleck Sans"/>
          <w:b/>
          <w:bCs/>
          <w:color w:val="149FEC"/>
          <w:sz w:val="22"/>
          <w:szCs w:val="22"/>
          <w:u w:color="000000"/>
        </w:rPr>
        <w:t>05</w:t>
      </w:r>
      <w:r w:rsidRPr="007904C5">
        <w:rPr>
          <w:rFonts w:ascii="ATT Aleck Sans" w:hAnsi="ATT Aleck Sans" w:cs="ATT Aleck Sans"/>
          <w:b/>
          <w:bCs/>
          <w:color w:val="149FEC"/>
          <w:sz w:val="22"/>
          <w:szCs w:val="22"/>
          <w:u w:color="000000"/>
        </w:rPr>
        <w:t>pm</w:t>
      </w:r>
    </w:p>
    <w:p w14:paraId="4188EF2B" w14:textId="6F85EA66" w:rsidR="007904C5" w:rsidRDefault="009E1519" w:rsidP="00331EA1">
      <w:pPr>
        <w:pStyle w:val="ListParagraph"/>
        <w:numPr>
          <w:ilvl w:val="0"/>
          <w:numId w:val="11"/>
        </w:numPr>
        <w:tabs>
          <w:tab w:val="left" w:pos="360"/>
          <w:tab w:val="left" w:pos="720"/>
        </w:tabs>
        <w:autoSpaceDE w:val="0"/>
        <w:autoSpaceDN w:val="0"/>
        <w:adjustRightInd w:val="0"/>
        <w:rPr>
          <w:rFonts w:ascii="ATT Aleck Sans" w:hAnsi="ATT Aleck Sans" w:cs="ATT Aleck Sans"/>
          <w:color w:val="000000"/>
          <w:sz w:val="22"/>
          <w:szCs w:val="22"/>
          <w:u w:color="000000"/>
        </w:rPr>
      </w:pPr>
      <w:r>
        <w:rPr>
          <w:rFonts w:ascii="ATT Aleck Sans" w:hAnsi="ATT Aleck Sans" w:cs="ATT Aleck Sans"/>
          <w:color w:val="000000"/>
          <w:sz w:val="22"/>
          <w:szCs w:val="22"/>
          <w:u w:color="000000"/>
        </w:rPr>
        <w:t>Centurion Lounge in DFW</w:t>
      </w:r>
      <w:r w:rsidR="004A07D8">
        <w:rPr>
          <w:rFonts w:ascii="ATT Aleck Sans" w:hAnsi="ATT Aleck Sans" w:cs="ATT Aleck Sans"/>
          <w:color w:val="000000"/>
          <w:sz w:val="22"/>
          <w:szCs w:val="22"/>
          <w:u w:color="000000"/>
        </w:rPr>
        <w:t xml:space="preserve"> terminal D </w:t>
      </w:r>
    </w:p>
    <w:p w14:paraId="2F2199D0" w14:textId="3EC9C805" w:rsidR="001D28E0" w:rsidRPr="007904C5" w:rsidRDefault="001D28E0" w:rsidP="00331EA1">
      <w:pPr>
        <w:pStyle w:val="ListParagraph"/>
        <w:numPr>
          <w:ilvl w:val="0"/>
          <w:numId w:val="11"/>
        </w:numPr>
        <w:tabs>
          <w:tab w:val="left" w:pos="360"/>
          <w:tab w:val="left" w:pos="720"/>
        </w:tabs>
        <w:autoSpaceDE w:val="0"/>
        <w:autoSpaceDN w:val="0"/>
        <w:adjustRightInd w:val="0"/>
        <w:rPr>
          <w:rFonts w:ascii="ATT Aleck Sans" w:hAnsi="ATT Aleck Sans" w:cs="ATT Aleck Sans"/>
          <w:color w:val="000000"/>
          <w:sz w:val="22"/>
          <w:szCs w:val="22"/>
          <w:u w:color="000000"/>
        </w:rPr>
      </w:pPr>
      <w:r w:rsidRPr="007904C5">
        <w:rPr>
          <w:rFonts w:ascii="ATT Aleck Sans" w:hAnsi="ATT Aleck Sans" w:cs="ATT Aleck Sans"/>
          <w:color w:val="000000"/>
          <w:sz w:val="22"/>
          <w:szCs w:val="22"/>
          <w:u w:color="000000"/>
        </w:rPr>
        <w:t xml:space="preserve">Arrive at </w:t>
      </w:r>
      <w:r w:rsidR="0028671F">
        <w:rPr>
          <w:rFonts w:ascii="ATT Aleck Sans" w:hAnsi="ATT Aleck Sans" w:cs="ATT Aleck Sans"/>
          <w:color w:val="000000"/>
          <w:sz w:val="22"/>
          <w:szCs w:val="22"/>
          <w:u w:color="000000"/>
        </w:rPr>
        <w:t>LHR</w:t>
      </w:r>
      <w:r w:rsidRPr="007904C5">
        <w:rPr>
          <w:rFonts w:ascii="ATT Aleck Sans" w:hAnsi="ATT Aleck Sans" w:cs="ATT Aleck Sans"/>
          <w:color w:val="000000"/>
          <w:sz w:val="22"/>
          <w:szCs w:val="22"/>
          <w:u w:color="000000"/>
        </w:rPr>
        <w:t xml:space="preserve"> at </w:t>
      </w:r>
      <w:r w:rsidR="0028671F">
        <w:rPr>
          <w:rFonts w:ascii="ATT Aleck Sans" w:hAnsi="ATT Aleck Sans" w:cs="ATT Aleck Sans"/>
          <w:color w:val="000000"/>
          <w:sz w:val="22"/>
          <w:szCs w:val="22"/>
          <w:u w:color="000000"/>
        </w:rPr>
        <w:t>12:05pm the next day</w:t>
      </w:r>
      <w:r w:rsidR="00D13F3B">
        <w:rPr>
          <w:rFonts w:ascii="ATT Aleck Sans" w:hAnsi="ATT Aleck Sans" w:cs="ATT Aleck Sans"/>
          <w:color w:val="000000"/>
          <w:sz w:val="22"/>
          <w:szCs w:val="22"/>
          <w:u w:color="000000"/>
        </w:rPr>
        <w:t xml:space="preserve"> in terminal </w:t>
      </w:r>
      <w:proofErr w:type="gramStart"/>
      <w:r w:rsidR="0028671F">
        <w:rPr>
          <w:rFonts w:ascii="ATT Aleck Sans" w:hAnsi="ATT Aleck Sans" w:cs="ATT Aleck Sans"/>
          <w:color w:val="000000"/>
          <w:sz w:val="22"/>
          <w:szCs w:val="22"/>
          <w:u w:color="000000"/>
        </w:rPr>
        <w:t>3</w:t>
      </w:r>
      <w:proofErr w:type="gramEnd"/>
    </w:p>
    <w:p w14:paraId="26558F8E" w14:textId="77777777" w:rsidR="007904C5" w:rsidRDefault="007904C5" w:rsidP="00331EA1">
      <w:pPr>
        <w:autoSpaceDE w:val="0"/>
        <w:autoSpaceDN w:val="0"/>
        <w:adjustRightInd w:val="0"/>
        <w:ind w:left="173" w:hanging="173"/>
        <w:rPr>
          <w:rFonts w:ascii="ATT Aleck Sans" w:hAnsi="ATT Aleck Sans" w:cs="ATT Aleck Sans"/>
          <w:b/>
          <w:bCs/>
          <w:color w:val="149FEC"/>
          <w:sz w:val="22"/>
          <w:szCs w:val="22"/>
          <w:u w:color="000000"/>
        </w:rPr>
      </w:pPr>
    </w:p>
    <w:p w14:paraId="3F9425A1" w14:textId="0D684937" w:rsidR="0028671F" w:rsidRPr="0028671F" w:rsidRDefault="0028671F" w:rsidP="00331EA1">
      <w:pPr>
        <w:autoSpaceDE w:val="0"/>
        <w:autoSpaceDN w:val="0"/>
        <w:adjustRightInd w:val="0"/>
        <w:ind w:left="163" w:hanging="163"/>
        <w:rPr>
          <w:rFonts w:ascii="ATT Aleck Sans" w:hAnsi="ATT Aleck Sans" w:cs="ATT Aleck Sans"/>
          <w:b/>
          <w:bCs/>
          <w:color w:val="000000"/>
          <w:sz w:val="22"/>
          <w:szCs w:val="22"/>
          <w:u w:val="single" w:color="000000"/>
        </w:rPr>
      </w:pPr>
      <w:r w:rsidRPr="0028671F">
        <w:rPr>
          <w:rFonts w:ascii="ATT Aleck Sans" w:hAnsi="ATT Aleck Sans" w:cs="ATT Aleck Sans"/>
          <w:b/>
          <w:bCs/>
          <w:color w:val="000000"/>
          <w:sz w:val="22"/>
          <w:szCs w:val="22"/>
          <w:u w:val="single" w:color="000000"/>
        </w:rPr>
        <w:t xml:space="preserve">Friday, November 10th </w:t>
      </w:r>
    </w:p>
    <w:p w14:paraId="3D4C2C9F" w14:textId="16F1F999" w:rsidR="007904C5" w:rsidRPr="004B0CC1" w:rsidRDefault="007904C5" w:rsidP="00331EA1">
      <w:pPr>
        <w:autoSpaceDE w:val="0"/>
        <w:autoSpaceDN w:val="0"/>
        <w:adjustRightInd w:val="0"/>
        <w:ind w:left="173" w:hanging="173"/>
        <w:rPr>
          <w:rFonts w:ascii="ATT Aleck Sans" w:hAnsi="ATT Aleck Sans" w:cs="ATT Aleck Sans"/>
          <w:color w:val="000000"/>
          <w:sz w:val="22"/>
          <w:szCs w:val="22"/>
          <w:u w:color="000000"/>
        </w:rPr>
      </w:pPr>
      <w:r w:rsidRPr="004B0CC1">
        <w:rPr>
          <w:rFonts w:ascii="ATT Aleck Sans" w:hAnsi="ATT Aleck Sans" w:cs="ATT Aleck Sans"/>
          <w:b/>
          <w:bCs/>
          <w:color w:val="149FEC"/>
          <w:sz w:val="22"/>
          <w:szCs w:val="22"/>
          <w:u w:color="000000"/>
        </w:rPr>
        <w:t xml:space="preserve">BA Flight </w:t>
      </w:r>
      <w:r w:rsidR="008F5EBF" w:rsidRPr="004B0CC1">
        <w:rPr>
          <w:rFonts w:ascii="ATT Aleck Sans" w:hAnsi="ATT Aleck Sans" w:cs="ATT Aleck Sans"/>
          <w:b/>
          <w:bCs/>
          <w:color w:val="149FEC"/>
          <w:sz w:val="22"/>
          <w:szCs w:val="22"/>
          <w:u w:color="000000"/>
        </w:rPr>
        <w:t>6643</w:t>
      </w:r>
      <w:r w:rsidRPr="004B0CC1">
        <w:rPr>
          <w:rFonts w:ascii="ATT Aleck Sans" w:hAnsi="ATT Aleck Sans" w:cs="ATT Aleck Sans"/>
          <w:b/>
          <w:bCs/>
          <w:color w:val="149FEC"/>
          <w:sz w:val="22"/>
          <w:szCs w:val="22"/>
          <w:u w:color="000000"/>
        </w:rPr>
        <w:t xml:space="preserve"> to </w:t>
      </w:r>
      <w:r w:rsidR="0028671F" w:rsidRPr="004B0CC1">
        <w:rPr>
          <w:rFonts w:ascii="ATT Aleck Sans" w:hAnsi="ATT Aleck Sans" w:cs="ATT Aleck Sans"/>
          <w:b/>
          <w:bCs/>
          <w:color w:val="149FEC"/>
          <w:sz w:val="22"/>
          <w:szCs w:val="22"/>
          <w:u w:color="000000"/>
        </w:rPr>
        <w:t>VIE</w:t>
      </w:r>
      <w:r w:rsidRPr="004B0CC1">
        <w:rPr>
          <w:rFonts w:ascii="ATT Aleck Sans" w:hAnsi="ATT Aleck Sans" w:cs="ATT Aleck Sans"/>
          <w:b/>
          <w:bCs/>
          <w:color w:val="149FEC"/>
          <w:sz w:val="22"/>
          <w:szCs w:val="22"/>
          <w:u w:color="000000"/>
        </w:rPr>
        <w:t xml:space="preserve"> from LHR</w:t>
      </w:r>
      <w:r w:rsidR="0028671F" w:rsidRPr="004B0CC1">
        <w:rPr>
          <w:rFonts w:ascii="ATT Aleck Sans" w:hAnsi="ATT Aleck Sans" w:cs="ATT Aleck Sans"/>
          <w:b/>
          <w:bCs/>
          <w:color w:val="149FEC"/>
          <w:sz w:val="22"/>
          <w:szCs w:val="22"/>
          <w:u w:color="000000"/>
        </w:rPr>
        <w:t xml:space="preserve"> at </w:t>
      </w:r>
      <w:r w:rsidR="008F5EBF" w:rsidRPr="004B0CC1">
        <w:rPr>
          <w:rFonts w:ascii="ATT Aleck Sans" w:hAnsi="ATT Aleck Sans" w:cs="ATT Aleck Sans"/>
          <w:b/>
          <w:bCs/>
          <w:color w:val="149FEC"/>
          <w:sz w:val="22"/>
          <w:szCs w:val="22"/>
          <w:u w:color="000000"/>
        </w:rPr>
        <w:t>3</w:t>
      </w:r>
      <w:r w:rsidR="0028671F" w:rsidRPr="004B0CC1">
        <w:rPr>
          <w:rFonts w:ascii="ATT Aleck Sans" w:hAnsi="ATT Aleck Sans" w:cs="ATT Aleck Sans"/>
          <w:b/>
          <w:bCs/>
          <w:color w:val="149FEC"/>
          <w:sz w:val="22"/>
          <w:szCs w:val="22"/>
          <w:u w:color="000000"/>
        </w:rPr>
        <w:t>:</w:t>
      </w:r>
      <w:r w:rsidR="008F5EBF" w:rsidRPr="004B0CC1">
        <w:rPr>
          <w:rFonts w:ascii="ATT Aleck Sans" w:hAnsi="ATT Aleck Sans" w:cs="ATT Aleck Sans"/>
          <w:b/>
          <w:bCs/>
          <w:color w:val="149FEC"/>
          <w:sz w:val="22"/>
          <w:szCs w:val="22"/>
          <w:u w:color="000000"/>
        </w:rPr>
        <w:t>1</w:t>
      </w:r>
      <w:r w:rsidR="0028671F" w:rsidRPr="004B0CC1">
        <w:rPr>
          <w:rFonts w:ascii="ATT Aleck Sans" w:hAnsi="ATT Aleck Sans" w:cs="ATT Aleck Sans"/>
          <w:b/>
          <w:bCs/>
          <w:color w:val="149FEC"/>
          <w:sz w:val="22"/>
          <w:szCs w:val="22"/>
          <w:u w:color="000000"/>
        </w:rPr>
        <w:t>5pm</w:t>
      </w:r>
    </w:p>
    <w:p w14:paraId="6DE9036D" w14:textId="242AE9EB" w:rsidR="001D28E0" w:rsidRPr="004B0CC1" w:rsidRDefault="001D28E0" w:rsidP="00331EA1">
      <w:pPr>
        <w:pStyle w:val="ListParagraph"/>
        <w:numPr>
          <w:ilvl w:val="0"/>
          <w:numId w:val="12"/>
        </w:numPr>
        <w:tabs>
          <w:tab w:val="left" w:pos="360"/>
          <w:tab w:val="left" w:pos="720"/>
        </w:tabs>
        <w:autoSpaceDE w:val="0"/>
        <w:autoSpaceDN w:val="0"/>
        <w:adjustRightInd w:val="0"/>
        <w:rPr>
          <w:rFonts w:ascii="ATT Aleck Sans" w:hAnsi="ATT Aleck Sans" w:cs="ATT Aleck Sans"/>
          <w:color w:val="000000"/>
          <w:sz w:val="22"/>
          <w:szCs w:val="22"/>
          <w:u w:color="000000"/>
        </w:rPr>
      </w:pPr>
      <w:r w:rsidRPr="004B0CC1">
        <w:rPr>
          <w:rFonts w:ascii="ATT Aleck Sans" w:hAnsi="ATT Aleck Sans" w:cs="ATT Aleck Sans"/>
          <w:color w:val="000000"/>
          <w:sz w:val="22"/>
          <w:szCs w:val="22"/>
          <w:u w:color="000000"/>
        </w:rPr>
        <w:t xml:space="preserve">GF meal requested </w:t>
      </w:r>
      <w:r w:rsidR="00123EA6">
        <w:rPr>
          <w:rFonts w:ascii="ATT Aleck Sans" w:hAnsi="ATT Aleck Sans" w:cs="ATT Aleck Sans"/>
          <w:color w:val="000000"/>
          <w:sz w:val="22"/>
          <w:szCs w:val="22"/>
          <w:u w:color="000000"/>
        </w:rPr>
        <w:t>on flight from DFW to LHR</w:t>
      </w:r>
    </w:p>
    <w:p w14:paraId="65746F0D" w14:textId="65300111" w:rsidR="0028671F" w:rsidRPr="004B0CC1" w:rsidRDefault="0028671F" w:rsidP="00331EA1">
      <w:pPr>
        <w:pStyle w:val="ListParagraph"/>
        <w:numPr>
          <w:ilvl w:val="0"/>
          <w:numId w:val="12"/>
        </w:numPr>
        <w:tabs>
          <w:tab w:val="left" w:pos="360"/>
          <w:tab w:val="left" w:pos="720"/>
        </w:tabs>
        <w:autoSpaceDE w:val="0"/>
        <w:autoSpaceDN w:val="0"/>
        <w:adjustRightInd w:val="0"/>
        <w:rPr>
          <w:rFonts w:ascii="ATT Aleck Sans" w:hAnsi="ATT Aleck Sans" w:cs="ATT Aleck Sans"/>
          <w:color w:val="000000"/>
          <w:sz w:val="22"/>
          <w:szCs w:val="22"/>
          <w:u w:color="000000"/>
        </w:rPr>
      </w:pPr>
      <w:r w:rsidRPr="004B0CC1">
        <w:rPr>
          <w:rFonts w:ascii="ATT Aleck Sans" w:hAnsi="ATT Aleck Sans" w:cs="ATT Aleck Sans"/>
          <w:color w:val="000000"/>
          <w:sz w:val="22"/>
          <w:szCs w:val="22"/>
          <w:u w:color="000000"/>
        </w:rPr>
        <w:t>Food at airport</w:t>
      </w:r>
      <w:r w:rsidR="004B0CC1" w:rsidRPr="004B0CC1">
        <w:rPr>
          <w:rFonts w:ascii="ATT Aleck Sans" w:hAnsi="ATT Aleck Sans" w:cs="ATT Aleck Sans"/>
          <w:color w:val="000000"/>
          <w:sz w:val="22"/>
          <w:szCs w:val="22"/>
          <w:u w:color="000000"/>
        </w:rPr>
        <w:t xml:space="preserve">: </w:t>
      </w:r>
      <w:proofErr w:type="spellStart"/>
      <w:r w:rsidR="00123EA6">
        <w:rPr>
          <w:rFonts w:ascii="ATT Aleck Sans" w:hAnsi="ATT Aleck Sans" w:cs="ATT Aleck Sans"/>
          <w:color w:val="000000"/>
          <w:sz w:val="22"/>
          <w:szCs w:val="22"/>
          <w:u w:color="000000"/>
        </w:rPr>
        <w:t>W</w:t>
      </w:r>
      <w:r w:rsidR="004B0CC1" w:rsidRPr="004B0CC1">
        <w:rPr>
          <w:rFonts w:ascii="ATT Aleck Sans" w:hAnsi="ATT Aleck Sans" w:cs="ATT Aleck Sans"/>
          <w:color w:val="000000"/>
          <w:sz w:val="22"/>
          <w:szCs w:val="22"/>
          <w:u w:color="000000"/>
        </w:rPr>
        <w:t>ondertree</w:t>
      </w:r>
      <w:proofErr w:type="spellEnd"/>
      <w:r w:rsidR="004B0CC1" w:rsidRPr="004B0CC1">
        <w:rPr>
          <w:rFonts w:ascii="ATT Aleck Sans" w:hAnsi="ATT Aleck Sans" w:cs="ATT Aleck Sans"/>
          <w:color w:val="000000"/>
          <w:sz w:val="22"/>
          <w:szCs w:val="22"/>
          <w:u w:color="000000"/>
        </w:rPr>
        <w:t xml:space="preserve"> or the </w:t>
      </w:r>
      <w:r w:rsidR="00123EA6">
        <w:rPr>
          <w:rFonts w:ascii="ATT Aleck Sans" w:hAnsi="ATT Aleck Sans" w:cs="ATT Aleck Sans"/>
          <w:color w:val="000000"/>
          <w:sz w:val="22"/>
          <w:szCs w:val="22"/>
          <w:u w:color="000000"/>
        </w:rPr>
        <w:t>C</w:t>
      </w:r>
      <w:r w:rsidR="004B0CC1" w:rsidRPr="004B0CC1">
        <w:rPr>
          <w:rFonts w:ascii="ATT Aleck Sans" w:hAnsi="ATT Aleck Sans" w:cs="ATT Aleck Sans"/>
          <w:color w:val="000000"/>
          <w:sz w:val="22"/>
          <w:szCs w:val="22"/>
          <w:u w:color="000000"/>
        </w:rPr>
        <w:t>urator have GF bread/</w:t>
      </w:r>
      <w:proofErr w:type="gramStart"/>
      <w:r w:rsidR="004B0CC1" w:rsidRPr="004B0CC1">
        <w:rPr>
          <w:rFonts w:ascii="ATT Aleck Sans" w:hAnsi="ATT Aleck Sans" w:cs="ATT Aleck Sans"/>
          <w:color w:val="000000"/>
          <w:sz w:val="22"/>
          <w:szCs w:val="22"/>
          <w:u w:color="000000"/>
        </w:rPr>
        <w:t>options</w:t>
      </w:r>
      <w:proofErr w:type="gramEnd"/>
    </w:p>
    <w:p w14:paraId="0F315EAF" w14:textId="77777777" w:rsidR="00123EA6" w:rsidRPr="004B0CC1" w:rsidRDefault="00123EA6" w:rsidP="00123EA6">
      <w:pPr>
        <w:pStyle w:val="ListParagraph"/>
        <w:numPr>
          <w:ilvl w:val="0"/>
          <w:numId w:val="12"/>
        </w:numPr>
        <w:tabs>
          <w:tab w:val="left" w:pos="360"/>
          <w:tab w:val="left" w:pos="720"/>
        </w:tabs>
        <w:autoSpaceDE w:val="0"/>
        <w:autoSpaceDN w:val="0"/>
        <w:adjustRightInd w:val="0"/>
        <w:rPr>
          <w:rFonts w:ascii="ATT Aleck Sans" w:hAnsi="ATT Aleck Sans" w:cs="ATT Aleck Sans"/>
          <w:color w:val="000000"/>
          <w:sz w:val="22"/>
          <w:szCs w:val="22"/>
          <w:u w:color="000000"/>
        </w:rPr>
      </w:pPr>
      <w:r w:rsidRPr="004B0CC1">
        <w:rPr>
          <w:rFonts w:ascii="ATT Aleck Sans" w:hAnsi="ATT Aleck Sans" w:cs="ATT Aleck Sans"/>
          <w:color w:val="000000"/>
          <w:sz w:val="22"/>
          <w:szCs w:val="22"/>
          <w:u w:color="000000"/>
        </w:rPr>
        <w:t xml:space="preserve">Lounge options in Heathrow terminal 3: </w:t>
      </w:r>
      <w:r>
        <w:rPr>
          <w:rFonts w:ascii="ATT Aleck Sans" w:hAnsi="ATT Aleck Sans" w:cs="ATT Aleck Sans"/>
          <w:color w:val="000000"/>
          <w:sz w:val="22"/>
          <w:szCs w:val="22"/>
          <w:u w:color="000000"/>
        </w:rPr>
        <w:t xml:space="preserve">Centurion (no guests), think the Aspire lounges are free w/ priority </w:t>
      </w:r>
      <w:proofErr w:type="gramStart"/>
      <w:r>
        <w:rPr>
          <w:rFonts w:ascii="ATT Aleck Sans" w:hAnsi="ATT Aleck Sans" w:cs="ATT Aleck Sans"/>
          <w:color w:val="000000"/>
          <w:sz w:val="22"/>
          <w:szCs w:val="22"/>
          <w:u w:color="000000"/>
        </w:rPr>
        <w:t>pass</w:t>
      </w:r>
      <w:proofErr w:type="gramEnd"/>
    </w:p>
    <w:p w14:paraId="5F3D33A9" w14:textId="22150FA1" w:rsidR="001D28E0" w:rsidRPr="004B0CC1" w:rsidRDefault="001D28E0" w:rsidP="00331EA1">
      <w:pPr>
        <w:pStyle w:val="ListParagraph"/>
        <w:numPr>
          <w:ilvl w:val="0"/>
          <w:numId w:val="12"/>
        </w:numPr>
        <w:tabs>
          <w:tab w:val="left" w:pos="360"/>
          <w:tab w:val="left" w:pos="720"/>
        </w:tabs>
        <w:autoSpaceDE w:val="0"/>
        <w:autoSpaceDN w:val="0"/>
        <w:adjustRightInd w:val="0"/>
        <w:rPr>
          <w:rFonts w:ascii="ATT Aleck Sans" w:hAnsi="ATT Aleck Sans" w:cs="ATT Aleck Sans"/>
          <w:color w:val="000000"/>
          <w:sz w:val="22"/>
          <w:szCs w:val="22"/>
          <w:u w:color="000000"/>
        </w:rPr>
      </w:pPr>
      <w:r w:rsidRPr="004B0CC1">
        <w:rPr>
          <w:rFonts w:ascii="ATT Aleck Sans" w:hAnsi="ATT Aleck Sans" w:cs="ATT Aleck Sans"/>
          <w:color w:val="000000"/>
          <w:sz w:val="22"/>
          <w:szCs w:val="22"/>
          <w:u w:color="000000"/>
        </w:rPr>
        <w:t xml:space="preserve">Arrive at </w:t>
      </w:r>
      <w:r w:rsidR="0028671F" w:rsidRPr="004B0CC1">
        <w:rPr>
          <w:rFonts w:ascii="ATT Aleck Sans" w:hAnsi="ATT Aleck Sans" w:cs="ATT Aleck Sans"/>
          <w:color w:val="000000"/>
          <w:sz w:val="22"/>
          <w:szCs w:val="22"/>
          <w:u w:color="000000"/>
        </w:rPr>
        <w:t>VIE</w:t>
      </w:r>
      <w:r w:rsidRPr="004B0CC1">
        <w:rPr>
          <w:rFonts w:ascii="ATT Aleck Sans" w:hAnsi="ATT Aleck Sans" w:cs="ATT Aleck Sans"/>
          <w:color w:val="000000"/>
          <w:sz w:val="22"/>
          <w:szCs w:val="22"/>
          <w:u w:color="000000"/>
        </w:rPr>
        <w:t xml:space="preserve"> at </w:t>
      </w:r>
      <w:r w:rsidR="008F5EBF" w:rsidRPr="004B0CC1">
        <w:rPr>
          <w:rFonts w:ascii="ATT Aleck Sans" w:hAnsi="ATT Aleck Sans" w:cs="ATT Aleck Sans"/>
          <w:color w:val="000000"/>
          <w:sz w:val="22"/>
          <w:szCs w:val="22"/>
          <w:u w:color="000000"/>
        </w:rPr>
        <w:t>6</w:t>
      </w:r>
      <w:r w:rsidRPr="004B0CC1">
        <w:rPr>
          <w:rFonts w:ascii="ATT Aleck Sans" w:hAnsi="ATT Aleck Sans" w:cs="ATT Aleck Sans"/>
          <w:color w:val="000000"/>
          <w:sz w:val="22"/>
          <w:szCs w:val="22"/>
          <w:u w:color="000000"/>
        </w:rPr>
        <w:t>:</w:t>
      </w:r>
      <w:r w:rsidR="008F5EBF" w:rsidRPr="004B0CC1">
        <w:rPr>
          <w:rFonts w:ascii="ATT Aleck Sans" w:hAnsi="ATT Aleck Sans" w:cs="ATT Aleck Sans"/>
          <w:color w:val="000000"/>
          <w:sz w:val="22"/>
          <w:szCs w:val="22"/>
          <w:u w:color="000000"/>
        </w:rPr>
        <w:t>35</w:t>
      </w:r>
      <w:r w:rsidR="0028671F" w:rsidRPr="004B0CC1">
        <w:rPr>
          <w:rFonts w:ascii="ATT Aleck Sans" w:hAnsi="ATT Aleck Sans" w:cs="ATT Aleck Sans"/>
          <w:color w:val="000000"/>
          <w:sz w:val="22"/>
          <w:szCs w:val="22"/>
          <w:u w:color="000000"/>
        </w:rPr>
        <w:t>p</w:t>
      </w:r>
      <w:r w:rsidRPr="004B0CC1">
        <w:rPr>
          <w:rFonts w:ascii="ATT Aleck Sans" w:hAnsi="ATT Aleck Sans" w:cs="ATT Aleck Sans"/>
          <w:color w:val="000000"/>
          <w:sz w:val="22"/>
          <w:szCs w:val="22"/>
          <w:u w:color="000000"/>
        </w:rPr>
        <w:t>m on 1</w:t>
      </w:r>
      <w:r w:rsidR="0028671F" w:rsidRPr="004B0CC1">
        <w:rPr>
          <w:rFonts w:ascii="ATT Aleck Sans" w:hAnsi="ATT Aleck Sans" w:cs="ATT Aleck Sans"/>
          <w:color w:val="000000"/>
          <w:sz w:val="22"/>
          <w:szCs w:val="22"/>
          <w:u w:color="000000"/>
        </w:rPr>
        <w:t>1</w:t>
      </w:r>
      <w:r w:rsidRPr="004B0CC1">
        <w:rPr>
          <w:rFonts w:ascii="ATT Aleck Sans" w:hAnsi="ATT Aleck Sans" w:cs="ATT Aleck Sans"/>
          <w:color w:val="000000"/>
          <w:sz w:val="22"/>
          <w:szCs w:val="22"/>
          <w:u w:color="000000"/>
        </w:rPr>
        <w:t>/</w:t>
      </w:r>
      <w:r w:rsidR="0028671F" w:rsidRPr="004B0CC1">
        <w:rPr>
          <w:rFonts w:ascii="ATT Aleck Sans" w:hAnsi="ATT Aleck Sans" w:cs="ATT Aleck Sans"/>
          <w:color w:val="000000"/>
          <w:sz w:val="22"/>
          <w:szCs w:val="22"/>
          <w:u w:color="000000"/>
        </w:rPr>
        <w:t>10</w:t>
      </w:r>
    </w:p>
    <w:p w14:paraId="114AD2F6" w14:textId="77777777" w:rsidR="007904C5" w:rsidRDefault="007904C5" w:rsidP="00331EA1">
      <w:pPr>
        <w:autoSpaceDE w:val="0"/>
        <w:autoSpaceDN w:val="0"/>
        <w:adjustRightInd w:val="0"/>
        <w:ind w:left="163" w:hanging="163"/>
        <w:rPr>
          <w:rFonts w:ascii="ATT Aleck Sans" w:hAnsi="ATT Aleck Sans" w:cs="ATT Aleck Sans"/>
          <w:b/>
          <w:bCs/>
          <w:color w:val="000000"/>
          <w:sz w:val="22"/>
          <w:szCs w:val="22"/>
          <w:u w:val="single" w:color="000000"/>
        </w:rPr>
      </w:pPr>
    </w:p>
    <w:p w14:paraId="1482EC7F" w14:textId="2259FA24" w:rsidR="00BB0B0D" w:rsidRPr="00013737" w:rsidRDefault="007904C5" w:rsidP="00013737">
      <w:pPr>
        <w:rPr>
          <w:rFonts w:ascii="ATT Aleck Sans" w:hAnsi="ATT Aleck Sans" w:cs="ATT Aleck Sans"/>
          <w:b/>
          <w:bCs/>
          <w:color w:val="000000"/>
          <w:sz w:val="22"/>
          <w:szCs w:val="22"/>
          <w:u w:val="single" w:color="000000"/>
        </w:rPr>
      </w:pPr>
      <w:r w:rsidRPr="003217FC">
        <w:rPr>
          <w:rFonts w:ascii="ATT Aleck Sans" w:hAnsi="ATT Aleck Sans" w:cs="ATT Aleck Sans"/>
          <w:b/>
          <w:bCs/>
          <w:color w:val="149FEC"/>
          <w:sz w:val="22"/>
          <w:szCs w:val="22"/>
          <w:u w:color="000000"/>
        </w:rPr>
        <w:t xml:space="preserve">Head to </w:t>
      </w:r>
      <w:r w:rsidR="0010268D" w:rsidRPr="003217FC">
        <w:rPr>
          <w:rFonts w:ascii="ATT Aleck Sans" w:hAnsi="ATT Aleck Sans" w:cs="ATT Aleck Sans"/>
          <w:b/>
          <w:bCs/>
          <w:color w:val="149FEC"/>
          <w:sz w:val="22"/>
          <w:szCs w:val="22"/>
          <w:u w:color="000000"/>
        </w:rPr>
        <w:t>Hotel</w:t>
      </w:r>
      <w:r w:rsidR="00BB0B0D" w:rsidRPr="003217FC">
        <w:rPr>
          <w:rFonts w:ascii="ATT Aleck Sans" w:hAnsi="ATT Aleck Sans" w:cs="ATT Aleck Sans"/>
          <w:b/>
          <w:bCs/>
          <w:color w:val="149FEC"/>
          <w:sz w:val="22"/>
          <w:szCs w:val="22"/>
          <w:u w:color="000000"/>
        </w:rPr>
        <w:t xml:space="preserve"> </w:t>
      </w:r>
      <w:r w:rsidR="00BB0B0D" w:rsidRPr="00550C12">
        <w:rPr>
          <w:rFonts w:ascii="ATT Aleck Sans" w:hAnsi="ATT Aleck Sans" w:cs="ATT Aleck Sans"/>
          <w:b/>
          <w:bCs/>
          <w:color w:val="00B0F0"/>
          <w:sz w:val="22"/>
          <w:szCs w:val="22"/>
          <w:u w:color="000000"/>
        </w:rPr>
        <w:t>(</w:t>
      </w:r>
      <w:r w:rsidR="00BB0B0D" w:rsidRPr="00550C12">
        <w:rPr>
          <w:rFonts w:ascii="ATT Aleck Sans" w:hAnsi="ATT Aleck Sans" w:cs="ATT Aleck Sans"/>
          <w:b/>
          <w:bCs/>
          <w:color w:val="149FEC"/>
          <w:sz w:val="22"/>
          <w:szCs w:val="22"/>
          <w:u w:color="000000"/>
        </w:rPr>
        <w:t>Motel One Wien-</w:t>
      </w:r>
      <w:proofErr w:type="spellStart"/>
      <w:r w:rsidR="00BB0B0D" w:rsidRPr="00550C12">
        <w:rPr>
          <w:rFonts w:ascii="ATT Aleck Sans" w:hAnsi="ATT Aleck Sans" w:cs="ATT Aleck Sans"/>
          <w:b/>
          <w:bCs/>
          <w:color w:val="149FEC"/>
          <w:sz w:val="22"/>
          <w:szCs w:val="22"/>
          <w:u w:color="000000"/>
        </w:rPr>
        <w:t>Staatsoper</w:t>
      </w:r>
      <w:proofErr w:type="spellEnd"/>
      <w:r w:rsidR="00550C12" w:rsidRPr="00550C12">
        <w:rPr>
          <w:rFonts w:ascii="ATT Aleck Sans" w:hAnsi="ATT Aleck Sans" w:cs="ATT Aleck Sans"/>
          <w:b/>
          <w:bCs/>
          <w:color w:val="149FEC"/>
          <w:sz w:val="22"/>
          <w:szCs w:val="22"/>
          <w:u w:color="000000"/>
        </w:rPr>
        <w:t xml:space="preserve"> and Grand Ferdinand</w:t>
      </w:r>
      <w:r w:rsidR="00BB0B0D" w:rsidRPr="00550C12">
        <w:rPr>
          <w:rFonts w:ascii="ATT Aleck Sans" w:hAnsi="ATT Aleck Sans" w:cs="ATT Aleck Sans"/>
          <w:b/>
          <w:bCs/>
          <w:color w:val="149FEC"/>
          <w:sz w:val="22"/>
          <w:szCs w:val="22"/>
          <w:u w:color="000000"/>
        </w:rPr>
        <w:t>)</w:t>
      </w:r>
      <w:r w:rsidR="0010268D" w:rsidRPr="00550C12">
        <w:rPr>
          <w:rFonts w:ascii="ATT Aleck Sans" w:hAnsi="ATT Aleck Sans" w:cs="ATT Aleck Sans"/>
          <w:b/>
          <w:bCs/>
          <w:color w:val="149FEC"/>
          <w:sz w:val="22"/>
          <w:szCs w:val="22"/>
          <w:u w:color="000000"/>
        </w:rPr>
        <w:t xml:space="preserve"> </w:t>
      </w:r>
      <w:r w:rsidRPr="003217FC">
        <w:rPr>
          <w:rFonts w:ascii="ATT Aleck Sans" w:hAnsi="ATT Aleck Sans" w:cs="ATT Aleck Sans"/>
          <w:b/>
          <w:bCs/>
          <w:color w:val="149FEC"/>
          <w:sz w:val="22"/>
          <w:szCs w:val="22"/>
          <w:u w:color="000000"/>
        </w:rPr>
        <w:t>to Check-In</w:t>
      </w:r>
    </w:p>
    <w:p w14:paraId="43777AB6" w14:textId="02CE3E70" w:rsidR="00856AA2" w:rsidRPr="00856AA2" w:rsidRDefault="007904C5" w:rsidP="00856AA2">
      <w:pPr>
        <w:pStyle w:val="NormalWeb"/>
        <w:numPr>
          <w:ilvl w:val="0"/>
          <w:numId w:val="26"/>
        </w:numPr>
        <w:spacing w:before="0" w:beforeAutospacing="0" w:after="0" w:afterAutospacing="0"/>
        <w:rPr>
          <w:rFonts w:ascii="ATT Aleck Sans" w:eastAsiaTheme="minorHAnsi" w:hAnsi="ATT Aleck Sans" w:cs="ATT Aleck Sans"/>
          <w:color w:val="000000"/>
          <w:sz w:val="22"/>
          <w:szCs w:val="22"/>
          <w:u w:color="000000"/>
        </w:rPr>
      </w:pPr>
      <w:r w:rsidRPr="00EF0FE0">
        <w:rPr>
          <w:rFonts w:ascii="ATT Aleck Sans" w:eastAsiaTheme="minorHAnsi" w:hAnsi="ATT Aleck Sans" w:cs="ATT Aleck Sans"/>
          <w:b/>
          <w:bCs/>
          <w:color w:val="000000"/>
          <w:sz w:val="22"/>
          <w:szCs w:val="22"/>
          <w:u w:color="000000"/>
        </w:rPr>
        <w:t>Directions from Airport:</w:t>
      </w:r>
      <w:r w:rsidRPr="003217FC">
        <w:rPr>
          <w:rFonts w:ascii="ATT Aleck Sans" w:eastAsiaTheme="minorHAnsi" w:hAnsi="ATT Aleck Sans" w:cs="ATT Aleck Sans"/>
          <w:color w:val="000000"/>
          <w:sz w:val="22"/>
          <w:szCs w:val="22"/>
          <w:u w:color="000000"/>
        </w:rPr>
        <w:t xml:space="preserve"> </w:t>
      </w:r>
      <w:r w:rsidR="003217FC" w:rsidRPr="003217FC">
        <w:rPr>
          <w:rFonts w:ascii="ATT Aleck Sans" w:eastAsiaTheme="minorHAnsi" w:hAnsi="ATT Aleck Sans" w:cs="ATT Aleck Sans"/>
          <w:color w:val="000000"/>
          <w:sz w:val="22"/>
          <w:szCs w:val="22"/>
          <w:u w:color="000000"/>
        </w:rPr>
        <w:t xml:space="preserve">The train system of Vienna airport is directly connected with the downtown area of Vienna. The train station of the city </w:t>
      </w:r>
      <w:proofErr w:type="spellStart"/>
      <w:r w:rsidR="003217FC" w:rsidRPr="003217FC">
        <w:rPr>
          <w:rFonts w:ascii="ATT Aleck Sans" w:eastAsiaTheme="minorHAnsi" w:hAnsi="ATT Aleck Sans" w:cs="ATT Aleck Sans"/>
          <w:color w:val="000000"/>
          <w:sz w:val="22"/>
          <w:szCs w:val="22"/>
          <w:u w:color="000000"/>
        </w:rPr>
        <w:t>centre</w:t>
      </w:r>
      <w:proofErr w:type="spellEnd"/>
      <w:r w:rsidR="003217FC" w:rsidRPr="003217FC">
        <w:rPr>
          <w:rFonts w:ascii="ATT Aleck Sans" w:eastAsiaTheme="minorHAnsi" w:hAnsi="ATT Aleck Sans" w:cs="ATT Aleck Sans"/>
          <w:color w:val="000000"/>
          <w:sz w:val="22"/>
          <w:szCs w:val="22"/>
          <w:u w:color="000000"/>
        </w:rPr>
        <w:t xml:space="preserve"> is called Wien Mitte and there are two different trains that head there from the airport:</w:t>
      </w:r>
    </w:p>
    <w:p w14:paraId="60FB6CB1" w14:textId="6AFD786A" w:rsidR="003217FC" w:rsidRPr="003217FC" w:rsidRDefault="003217FC" w:rsidP="00331EA1">
      <w:pPr>
        <w:pStyle w:val="NormalWeb"/>
        <w:numPr>
          <w:ilvl w:val="0"/>
          <w:numId w:val="25"/>
        </w:numPr>
        <w:spacing w:before="0" w:beforeAutospacing="0" w:after="0" w:afterAutospacing="0"/>
        <w:rPr>
          <w:rFonts w:ascii="ATT Aleck Sans" w:eastAsiaTheme="minorHAnsi" w:hAnsi="ATT Aleck Sans" w:cs="ATT Aleck Sans"/>
          <w:color w:val="000000"/>
          <w:sz w:val="22"/>
          <w:szCs w:val="22"/>
          <w:u w:color="000000"/>
        </w:rPr>
      </w:pPr>
      <w:r w:rsidRPr="003217FC">
        <w:rPr>
          <w:rFonts w:ascii="ATT Aleck Sans" w:eastAsiaTheme="minorHAnsi" w:hAnsi="ATT Aleck Sans" w:cs="ATT Aleck Sans"/>
          <w:color w:val="000000"/>
          <w:sz w:val="22"/>
          <w:szCs w:val="22"/>
          <w:u w:color="000000"/>
        </w:rPr>
        <w:t xml:space="preserve">The </w:t>
      </w:r>
      <w:proofErr w:type="spellStart"/>
      <w:r w:rsidRPr="003217FC">
        <w:rPr>
          <w:rFonts w:ascii="ATT Aleck Sans" w:eastAsiaTheme="minorHAnsi" w:hAnsi="ATT Aleck Sans" w:cs="ATT Aleck Sans"/>
          <w:color w:val="000000"/>
          <w:sz w:val="22"/>
          <w:szCs w:val="22"/>
          <w:u w:color="000000"/>
        </w:rPr>
        <w:t>Schnellbahn</w:t>
      </w:r>
      <w:proofErr w:type="spellEnd"/>
      <w:r w:rsidRPr="003217FC">
        <w:rPr>
          <w:rFonts w:ascii="ATT Aleck Sans" w:eastAsiaTheme="minorHAnsi" w:hAnsi="ATT Aleck Sans" w:cs="ATT Aleck Sans"/>
          <w:color w:val="000000"/>
          <w:sz w:val="22"/>
          <w:szCs w:val="22"/>
          <w:u w:color="000000"/>
        </w:rPr>
        <w:t xml:space="preserve"> S7 is the public train. Regular tickets cost only 3.90€ and the average travel time is 25 minutes, including multiple stops. More specifically, you will need to buy two single tickets, one for the zone up to the Vienna city limits for 1.70€ and one for the Vienna city zone for 2.20€.</w:t>
      </w:r>
    </w:p>
    <w:p w14:paraId="46ED3A97" w14:textId="51CC36AA" w:rsidR="003217FC" w:rsidRPr="003217FC" w:rsidRDefault="003217FC" w:rsidP="00331EA1">
      <w:pPr>
        <w:pStyle w:val="NormalWeb"/>
        <w:numPr>
          <w:ilvl w:val="0"/>
          <w:numId w:val="25"/>
        </w:numPr>
        <w:spacing w:before="0" w:beforeAutospacing="0" w:after="0" w:afterAutospacing="0"/>
        <w:rPr>
          <w:rFonts w:ascii="ATT Aleck Sans" w:eastAsiaTheme="minorHAnsi" w:hAnsi="ATT Aleck Sans" w:cs="ATT Aleck Sans"/>
          <w:color w:val="000000"/>
          <w:sz w:val="22"/>
          <w:szCs w:val="22"/>
          <w:u w:color="000000"/>
        </w:rPr>
      </w:pPr>
      <w:r w:rsidRPr="003217FC">
        <w:rPr>
          <w:rFonts w:ascii="ATT Aleck Sans" w:eastAsiaTheme="minorHAnsi" w:hAnsi="ATT Aleck Sans" w:cs="ATT Aleck Sans"/>
          <w:color w:val="000000"/>
          <w:sz w:val="22"/>
          <w:szCs w:val="22"/>
          <w:u w:color="000000"/>
        </w:rPr>
        <w:lastRenderedPageBreak/>
        <w:t>The City Airport Train (CAT) is a direct line to Wien Mitte station which is faster, yet more expensive than the regular S7. Standard tickets cost 12€ and the journey takes only 16 minutes. You can buy them for 11€ if you book online.</w:t>
      </w:r>
      <w:r>
        <w:rPr>
          <w:rFonts w:ascii="ATT Aleck Sans" w:eastAsiaTheme="minorHAnsi" w:hAnsi="ATT Aleck Sans" w:cs="ATT Aleck Sans"/>
          <w:color w:val="000000"/>
          <w:sz w:val="22"/>
          <w:szCs w:val="22"/>
          <w:u w:color="000000"/>
        </w:rPr>
        <w:t xml:space="preserve"> </w:t>
      </w:r>
    </w:p>
    <w:p w14:paraId="0176E560" w14:textId="274EC7C8" w:rsidR="007904C5" w:rsidRPr="00EF0FE0" w:rsidRDefault="003217FC" w:rsidP="00331EA1">
      <w:pPr>
        <w:pStyle w:val="NormalWeb"/>
        <w:numPr>
          <w:ilvl w:val="1"/>
          <w:numId w:val="26"/>
        </w:numPr>
        <w:spacing w:before="0" w:beforeAutospacing="0" w:after="0" w:afterAutospacing="0"/>
        <w:rPr>
          <w:rFonts w:ascii="ATT Aleck Sans" w:eastAsiaTheme="minorHAnsi" w:hAnsi="ATT Aleck Sans" w:cs="ATT Aleck Sans"/>
          <w:color w:val="000000"/>
          <w:sz w:val="22"/>
          <w:szCs w:val="22"/>
          <w:u w:color="000000"/>
        </w:rPr>
      </w:pPr>
      <w:r w:rsidRPr="003217FC">
        <w:rPr>
          <w:rFonts w:ascii="ATT Aleck Sans" w:hAnsi="ATT Aleck Sans" w:cs="ATT Aleck Sans"/>
          <w:color w:val="000000"/>
          <w:sz w:val="22"/>
          <w:szCs w:val="22"/>
          <w:u w:color="000000"/>
        </w:rPr>
        <w:t xml:space="preserve">The train platforms for the CAT and S7 trains are located </w:t>
      </w:r>
      <w:r w:rsidR="00DE5DE6">
        <w:rPr>
          <w:rFonts w:ascii="ATT Aleck Sans" w:hAnsi="ATT Aleck Sans" w:cs="ATT Aleck Sans"/>
          <w:color w:val="000000"/>
          <w:sz w:val="22"/>
          <w:szCs w:val="22"/>
          <w:u w:color="000000"/>
        </w:rPr>
        <w:t>5 min</w:t>
      </w:r>
      <w:r w:rsidRPr="003217FC">
        <w:rPr>
          <w:rFonts w:ascii="ATT Aleck Sans" w:hAnsi="ATT Aleck Sans" w:cs="ATT Aleck Sans"/>
          <w:color w:val="000000"/>
          <w:sz w:val="22"/>
          <w:szCs w:val="22"/>
          <w:u w:color="000000"/>
        </w:rPr>
        <w:t xml:space="preserve"> from the </w:t>
      </w:r>
      <w:r>
        <w:rPr>
          <w:rFonts w:ascii="ATT Aleck Sans" w:hAnsi="ATT Aleck Sans" w:cs="ATT Aleck Sans"/>
          <w:color w:val="000000"/>
          <w:sz w:val="22"/>
          <w:szCs w:val="22"/>
          <w:u w:color="000000"/>
        </w:rPr>
        <w:t>c</w:t>
      </w:r>
      <w:r w:rsidRPr="003217FC">
        <w:rPr>
          <w:rFonts w:ascii="ATT Aleck Sans" w:hAnsi="ATT Aleck Sans" w:cs="ATT Aleck Sans"/>
          <w:color w:val="000000"/>
          <w:sz w:val="22"/>
          <w:szCs w:val="22"/>
          <w:u w:color="000000"/>
        </w:rPr>
        <w:t xml:space="preserve">heck-In hall </w:t>
      </w:r>
      <w:r w:rsidR="00DE5DE6">
        <w:rPr>
          <w:rFonts w:ascii="ATT Aleck Sans" w:hAnsi="ATT Aleck Sans" w:cs="ATT Aleck Sans"/>
          <w:color w:val="000000"/>
          <w:sz w:val="22"/>
          <w:szCs w:val="22"/>
          <w:u w:color="000000"/>
        </w:rPr>
        <w:t>&amp;</w:t>
      </w:r>
      <w:r w:rsidRPr="003217FC">
        <w:rPr>
          <w:rFonts w:ascii="ATT Aleck Sans" w:hAnsi="ATT Aleck Sans" w:cs="ATT Aleck Sans"/>
          <w:color w:val="000000"/>
          <w:sz w:val="22"/>
          <w:szCs w:val="22"/>
          <w:u w:color="000000"/>
        </w:rPr>
        <w:t xml:space="preserve"> baggage claim. </w:t>
      </w:r>
      <w:r w:rsidR="00DE5DE6">
        <w:rPr>
          <w:rFonts w:ascii="ATT Aleck Sans" w:hAnsi="ATT Aleck Sans" w:cs="ATT Aleck Sans"/>
          <w:color w:val="000000"/>
          <w:sz w:val="22"/>
          <w:szCs w:val="22"/>
          <w:u w:color="000000"/>
        </w:rPr>
        <w:t>Follow the signs</w:t>
      </w:r>
      <w:r w:rsidR="009D390E">
        <w:rPr>
          <w:rFonts w:ascii="ATT Aleck Sans" w:hAnsi="ATT Aleck Sans" w:cs="ATT Aleck Sans"/>
          <w:color w:val="000000"/>
          <w:sz w:val="22"/>
          <w:szCs w:val="22"/>
          <w:u w:color="000000"/>
        </w:rPr>
        <w:t xml:space="preserve"> to baggage </w:t>
      </w:r>
      <w:proofErr w:type="gramStart"/>
      <w:r w:rsidR="009D390E">
        <w:rPr>
          <w:rFonts w:ascii="ATT Aleck Sans" w:hAnsi="ATT Aleck Sans" w:cs="ATT Aleck Sans"/>
          <w:color w:val="000000"/>
          <w:sz w:val="22"/>
          <w:szCs w:val="22"/>
          <w:u w:color="000000"/>
        </w:rPr>
        <w:t>claim</w:t>
      </w:r>
      <w:proofErr w:type="gramEnd"/>
    </w:p>
    <w:p w14:paraId="449F678D" w14:textId="448DB140" w:rsidR="00EF0FE0" w:rsidRDefault="00EF0FE0" w:rsidP="00331EA1">
      <w:pPr>
        <w:pStyle w:val="NormalWeb"/>
        <w:numPr>
          <w:ilvl w:val="1"/>
          <w:numId w:val="26"/>
        </w:numPr>
        <w:spacing w:before="0" w:beforeAutospacing="0" w:after="0" w:afterAutospacing="0"/>
        <w:rPr>
          <w:rFonts w:ascii="ATT Aleck Sans" w:eastAsiaTheme="minorHAnsi" w:hAnsi="ATT Aleck Sans" w:cs="ATT Aleck Sans"/>
          <w:color w:val="000000"/>
          <w:sz w:val="22"/>
          <w:szCs w:val="22"/>
          <w:u w:color="000000"/>
        </w:rPr>
      </w:pPr>
      <w:r>
        <w:rPr>
          <w:rFonts w:ascii="ATT Aleck Sans" w:eastAsiaTheme="minorHAnsi" w:hAnsi="ATT Aleck Sans" w:cs="ATT Aleck Sans"/>
          <w:color w:val="000000"/>
          <w:sz w:val="22"/>
          <w:szCs w:val="22"/>
          <w:u w:color="000000"/>
        </w:rPr>
        <w:t>T</w:t>
      </w:r>
      <w:r w:rsidR="00856AA2">
        <w:rPr>
          <w:rFonts w:ascii="ATT Aleck Sans" w:eastAsiaTheme="minorHAnsi" w:hAnsi="ATT Aleck Sans" w:cs="ATT Aleck Sans"/>
          <w:color w:val="000000"/>
          <w:sz w:val="22"/>
          <w:szCs w:val="22"/>
          <w:u w:color="000000"/>
        </w:rPr>
        <w:t>hen t</w:t>
      </w:r>
      <w:r>
        <w:rPr>
          <w:rFonts w:ascii="ATT Aleck Sans" w:eastAsiaTheme="minorHAnsi" w:hAnsi="ATT Aleck Sans" w:cs="ATT Aleck Sans"/>
          <w:color w:val="000000"/>
          <w:sz w:val="22"/>
          <w:szCs w:val="22"/>
          <w:u w:color="000000"/>
        </w:rPr>
        <w:t xml:space="preserve">ake the U4 from </w:t>
      </w:r>
      <w:proofErr w:type="spellStart"/>
      <w:r>
        <w:rPr>
          <w:rFonts w:ascii="ATT Aleck Sans" w:eastAsiaTheme="minorHAnsi" w:hAnsi="ATT Aleck Sans" w:cs="ATT Aleck Sans"/>
          <w:color w:val="000000"/>
          <w:sz w:val="22"/>
          <w:szCs w:val="22"/>
          <w:u w:color="000000"/>
        </w:rPr>
        <w:t>Lansdstrasse</w:t>
      </w:r>
      <w:proofErr w:type="spellEnd"/>
      <w:r>
        <w:rPr>
          <w:rFonts w:ascii="ATT Aleck Sans" w:eastAsiaTheme="minorHAnsi" w:hAnsi="ATT Aleck Sans" w:cs="ATT Aleck Sans"/>
          <w:color w:val="000000"/>
          <w:sz w:val="22"/>
          <w:szCs w:val="22"/>
          <w:u w:color="000000"/>
        </w:rPr>
        <w:t xml:space="preserve"> to </w:t>
      </w:r>
      <w:proofErr w:type="spellStart"/>
      <w:r>
        <w:rPr>
          <w:rFonts w:ascii="ATT Aleck Sans" w:eastAsiaTheme="minorHAnsi" w:hAnsi="ATT Aleck Sans" w:cs="ATT Aleck Sans"/>
          <w:color w:val="000000"/>
          <w:sz w:val="22"/>
          <w:szCs w:val="22"/>
          <w:u w:color="000000"/>
        </w:rPr>
        <w:t>Karlsplatz</w:t>
      </w:r>
      <w:proofErr w:type="spellEnd"/>
      <w:r w:rsidR="00856AA2">
        <w:rPr>
          <w:rFonts w:ascii="ATT Aleck Sans" w:eastAsiaTheme="minorHAnsi" w:hAnsi="ATT Aleck Sans" w:cs="ATT Aleck Sans"/>
          <w:color w:val="000000"/>
          <w:sz w:val="22"/>
          <w:szCs w:val="22"/>
          <w:u w:color="000000"/>
        </w:rPr>
        <w:t xml:space="preserve"> to get to the </w:t>
      </w:r>
      <w:proofErr w:type="gramStart"/>
      <w:r w:rsidR="00856AA2">
        <w:rPr>
          <w:rFonts w:ascii="ATT Aleck Sans" w:eastAsiaTheme="minorHAnsi" w:hAnsi="ATT Aleck Sans" w:cs="ATT Aleck Sans"/>
          <w:color w:val="000000"/>
          <w:sz w:val="22"/>
          <w:szCs w:val="22"/>
          <w:u w:color="000000"/>
        </w:rPr>
        <w:t>hotel</w:t>
      </w:r>
      <w:proofErr w:type="gramEnd"/>
    </w:p>
    <w:p w14:paraId="65A7E8EF" w14:textId="77777777" w:rsidR="006F1B73" w:rsidRDefault="006F1B73" w:rsidP="00331EA1">
      <w:pPr>
        <w:pStyle w:val="NormalWeb"/>
        <w:spacing w:before="0" w:beforeAutospacing="0" w:after="0" w:afterAutospacing="0"/>
        <w:rPr>
          <w:rFonts w:ascii="ATT Aleck Sans" w:eastAsiaTheme="minorHAnsi" w:hAnsi="ATT Aleck Sans" w:cs="ATT Aleck Sans"/>
          <w:color w:val="000000"/>
          <w:sz w:val="22"/>
          <w:szCs w:val="22"/>
          <w:u w:color="000000"/>
        </w:rPr>
      </w:pPr>
    </w:p>
    <w:p w14:paraId="170FF432" w14:textId="3F2FB453" w:rsidR="006F1B73" w:rsidRDefault="006F1B73" w:rsidP="00331EA1">
      <w:pPr>
        <w:pStyle w:val="NormalWeb"/>
        <w:spacing w:before="0" w:beforeAutospacing="0" w:after="0" w:afterAutospacing="0"/>
        <w:rPr>
          <w:rFonts w:ascii="ATT Aleck Sans" w:eastAsiaTheme="minorHAnsi" w:hAnsi="ATT Aleck Sans" w:cs="ATT Aleck Sans"/>
          <w:b/>
          <w:bCs/>
          <w:color w:val="149FEC"/>
          <w:sz w:val="22"/>
          <w:szCs w:val="22"/>
          <w:u w:color="000000"/>
        </w:rPr>
      </w:pPr>
      <w:r w:rsidRPr="00231816">
        <w:rPr>
          <w:rFonts w:ascii="ATT Aleck Sans" w:eastAsiaTheme="minorHAnsi" w:hAnsi="ATT Aleck Sans" w:cs="ATT Aleck Sans"/>
          <w:b/>
          <w:bCs/>
          <w:color w:val="149FEC"/>
          <w:sz w:val="22"/>
          <w:szCs w:val="22"/>
          <w:u w:color="000000"/>
        </w:rPr>
        <w:t xml:space="preserve">Dinner </w:t>
      </w:r>
      <w:r w:rsidR="00231816">
        <w:rPr>
          <w:rFonts w:ascii="ATT Aleck Sans" w:eastAsiaTheme="minorHAnsi" w:hAnsi="ATT Aleck Sans" w:cs="ATT Aleck Sans"/>
          <w:b/>
          <w:bCs/>
          <w:color w:val="149FEC"/>
          <w:sz w:val="22"/>
          <w:szCs w:val="22"/>
          <w:u w:color="000000"/>
        </w:rPr>
        <w:t>Options N</w:t>
      </w:r>
      <w:r w:rsidRPr="00231816">
        <w:rPr>
          <w:rFonts w:ascii="ATT Aleck Sans" w:eastAsiaTheme="minorHAnsi" w:hAnsi="ATT Aleck Sans" w:cs="ATT Aleck Sans"/>
          <w:b/>
          <w:bCs/>
          <w:color w:val="149FEC"/>
          <w:sz w:val="22"/>
          <w:szCs w:val="22"/>
          <w:u w:color="000000"/>
        </w:rPr>
        <w:t xml:space="preserve">ear </w:t>
      </w:r>
      <w:r w:rsidR="00231816" w:rsidRPr="00231816">
        <w:rPr>
          <w:rFonts w:ascii="ATT Aleck Sans" w:eastAsiaTheme="minorHAnsi" w:hAnsi="ATT Aleck Sans" w:cs="ATT Aleck Sans"/>
          <w:b/>
          <w:bCs/>
          <w:color w:val="149FEC"/>
          <w:sz w:val="22"/>
          <w:szCs w:val="22"/>
          <w:u w:color="000000"/>
        </w:rPr>
        <w:t>Hotel</w:t>
      </w:r>
      <w:r w:rsidR="00231816">
        <w:rPr>
          <w:rFonts w:ascii="ATT Aleck Sans" w:eastAsiaTheme="minorHAnsi" w:hAnsi="ATT Aleck Sans" w:cs="ATT Aleck Sans"/>
          <w:b/>
          <w:bCs/>
          <w:color w:val="149FEC"/>
          <w:sz w:val="22"/>
          <w:szCs w:val="22"/>
          <w:u w:color="000000"/>
        </w:rPr>
        <w:t>:</w:t>
      </w:r>
    </w:p>
    <w:p w14:paraId="0CB15DE1" w14:textId="77777777" w:rsidR="00275025" w:rsidRDefault="00115048"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DC2382">
        <w:rPr>
          <w:rFonts w:ascii="ATT Aleck Sans" w:hAnsi="ATT Aleck Sans" w:cs="ATT Aleck Sans"/>
          <w:b/>
          <w:bCs/>
          <w:color w:val="000000"/>
          <w:sz w:val="22"/>
          <w:szCs w:val="22"/>
          <w:u w:color="000000"/>
        </w:rPr>
        <w:t xml:space="preserve">Restaurant </w:t>
      </w:r>
      <w:proofErr w:type="spellStart"/>
      <w:r w:rsidRPr="00DC2382">
        <w:rPr>
          <w:rFonts w:ascii="ATT Aleck Sans" w:hAnsi="ATT Aleck Sans" w:cs="ATT Aleck Sans"/>
          <w:b/>
          <w:bCs/>
          <w:color w:val="000000"/>
          <w:sz w:val="22"/>
          <w:szCs w:val="22"/>
          <w:u w:color="000000"/>
        </w:rPr>
        <w:t>Fuhrich</w:t>
      </w:r>
      <w:proofErr w:type="spellEnd"/>
      <w:r w:rsidRPr="00DC2382">
        <w:rPr>
          <w:rFonts w:ascii="ATT Aleck Sans" w:hAnsi="ATT Aleck Sans" w:cs="ATT Aleck Sans"/>
          <w:b/>
          <w:bCs/>
          <w:color w:val="000000"/>
          <w:sz w:val="22"/>
          <w:szCs w:val="22"/>
          <w:u w:color="000000"/>
        </w:rPr>
        <w:t>:</w:t>
      </w:r>
      <w:r w:rsidRPr="00DC2382">
        <w:rPr>
          <w:rFonts w:ascii="ATT Aleck Sans" w:hAnsi="ATT Aleck Sans" w:cs="ATT Aleck Sans"/>
          <w:color w:val="000000"/>
          <w:sz w:val="22"/>
          <w:szCs w:val="22"/>
          <w:u w:color="000000"/>
        </w:rPr>
        <w:t xml:space="preserve"> </w:t>
      </w:r>
    </w:p>
    <w:p w14:paraId="6BD6D0A2" w14:textId="4A5DD496" w:rsidR="00115048" w:rsidRDefault="00115048" w:rsidP="00331EA1">
      <w:pPr>
        <w:pStyle w:val="ListParagraph"/>
        <w:numPr>
          <w:ilvl w:val="1"/>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DC2382">
        <w:rPr>
          <w:rFonts w:ascii="ATT Aleck Sans" w:hAnsi="ATT Aleck Sans" w:cs="ATT Aleck Sans"/>
          <w:color w:val="000000"/>
          <w:sz w:val="22"/>
          <w:szCs w:val="22"/>
          <w:u w:color="000000"/>
        </w:rPr>
        <w:t xml:space="preserve">Looks amazing – </w:t>
      </w:r>
      <w:r w:rsidR="00D8371E">
        <w:rPr>
          <w:rFonts w:ascii="ATT Aleck Sans" w:hAnsi="ATT Aleck Sans" w:cs="ATT Aleck Sans"/>
          <w:color w:val="000000"/>
          <w:sz w:val="22"/>
          <w:szCs w:val="22"/>
          <w:u w:color="000000"/>
        </w:rPr>
        <w:t>Austrian</w:t>
      </w:r>
      <w:r w:rsidRPr="00DC2382">
        <w:rPr>
          <w:rFonts w:ascii="ATT Aleck Sans" w:hAnsi="ATT Aleck Sans" w:cs="ATT Aleck Sans"/>
          <w:color w:val="000000"/>
          <w:sz w:val="22"/>
          <w:szCs w:val="22"/>
          <w:u w:color="000000"/>
        </w:rPr>
        <w:t xml:space="preserve"> food w/ GF options clearly </w:t>
      </w:r>
      <w:proofErr w:type="gramStart"/>
      <w:r w:rsidRPr="00DC2382">
        <w:rPr>
          <w:rFonts w:ascii="ATT Aleck Sans" w:hAnsi="ATT Aleck Sans" w:cs="ATT Aleck Sans"/>
          <w:color w:val="000000"/>
          <w:sz w:val="22"/>
          <w:szCs w:val="22"/>
          <w:u w:color="000000"/>
        </w:rPr>
        <w:t>marked</w:t>
      </w:r>
      <w:proofErr w:type="gramEnd"/>
    </w:p>
    <w:p w14:paraId="62E776CE" w14:textId="6E1E5226" w:rsidR="004C4B34" w:rsidRDefault="004C4B34" w:rsidP="00331EA1">
      <w:pPr>
        <w:pStyle w:val="ListParagraph"/>
        <w:numPr>
          <w:ilvl w:val="1"/>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Pr>
          <w:rFonts w:ascii="ATT Aleck Sans" w:hAnsi="ATT Aleck Sans" w:cs="ATT Aleck Sans"/>
          <w:color w:val="000000"/>
          <w:sz w:val="22"/>
          <w:szCs w:val="22"/>
          <w:u w:color="000000"/>
        </w:rPr>
        <w:t>Closes at 11:30pm on Fridays</w:t>
      </w:r>
    </w:p>
    <w:p w14:paraId="6A92CC08" w14:textId="1CC3492D" w:rsidR="00231816" w:rsidRDefault="0099405E" w:rsidP="00331EA1">
      <w:pPr>
        <w:pStyle w:val="ListParagraph"/>
        <w:numPr>
          <w:ilvl w:val="1"/>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Pr>
          <w:rFonts w:ascii="ATT Aleck Sans" w:hAnsi="ATT Aleck Sans" w:cs="ATT Aleck Sans"/>
          <w:color w:val="000000"/>
          <w:sz w:val="22"/>
          <w:szCs w:val="22"/>
          <w:u w:color="000000"/>
        </w:rPr>
        <w:t>Gnocchi, beetroot risotto</w:t>
      </w:r>
    </w:p>
    <w:p w14:paraId="413A1224" w14:textId="3A45E6D3" w:rsidR="00115048" w:rsidRDefault="00231816" w:rsidP="00331EA1">
      <w:pPr>
        <w:pStyle w:val="ListParagraph"/>
        <w:numPr>
          <w:ilvl w:val="1"/>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Pr>
          <w:rFonts w:ascii="ATT Aleck Sans" w:hAnsi="ATT Aleck Sans" w:cs="ATT Aleck Sans"/>
          <w:color w:val="000000"/>
          <w:sz w:val="22"/>
          <w:szCs w:val="22"/>
          <w:u w:color="000000"/>
        </w:rPr>
        <w:t>Restaurant-fuehrich.at</w:t>
      </w:r>
    </w:p>
    <w:p w14:paraId="533AAA56" w14:textId="0E8BAA43" w:rsidR="00231816" w:rsidRPr="00275025" w:rsidRDefault="00FA5CFD" w:rsidP="00331EA1">
      <w:pPr>
        <w:pStyle w:val="ListParagraph"/>
        <w:numPr>
          <w:ilvl w:val="0"/>
          <w:numId w:val="13"/>
        </w:numPr>
        <w:tabs>
          <w:tab w:val="left" w:pos="360"/>
          <w:tab w:val="left" w:pos="720"/>
        </w:tabs>
        <w:autoSpaceDE w:val="0"/>
        <w:autoSpaceDN w:val="0"/>
        <w:adjustRightInd w:val="0"/>
        <w:rPr>
          <w:rFonts w:ascii="ATT Aleck Sans" w:hAnsi="ATT Aleck Sans" w:cs="ATT Aleck Sans"/>
          <w:b/>
          <w:bCs/>
          <w:color w:val="000000"/>
          <w:sz w:val="22"/>
          <w:szCs w:val="22"/>
          <w:u w:color="000000"/>
        </w:rPr>
      </w:pPr>
      <w:proofErr w:type="spellStart"/>
      <w:r w:rsidRPr="00275025">
        <w:rPr>
          <w:rFonts w:ascii="ATT Aleck Sans" w:hAnsi="ATT Aleck Sans" w:cs="ATT Aleck Sans"/>
          <w:b/>
          <w:bCs/>
          <w:color w:val="000000"/>
          <w:sz w:val="22"/>
          <w:szCs w:val="22"/>
          <w:u w:color="000000"/>
        </w:rPr>
        <w:t>Japanisches</w:t>
      </w:r>
      <w:proofErr w:type="spellEnd"/>
      <w:r w:rsidRPr="00275025">
        <w:rPr>
          <w:rFonts w:ascii="ATT Aleck Sans" w:hAnsi="ATT Aleck Sans" w:cs="ATT Aleck Sans"/>
          <w:b/>
          <w:bCs/>
          <w:color w:val="000000"/>
          <w:sz w:val="22"/>
          <w:szCs w:val="22"/>
          <w:u w:color="000000"/>
        </w:rPr>
        <w:t xml:space="preserve"> Restaurant </w:t>
      </w:r>
      <w:proofErr w:type="spellStart"/>
      <w:r w:rsidRPr="00275025">
        <w:rPr>
          <w:rFonts w:ascii="ATT Aleck Sans" w:hAnsi="ATT Aleck Sans" w:cs="ATT Aleck Sans"/>
          <w:b/>
          <w:bCs/>
          <w:color w:val="000000"/>
          <w:sz w:val="22"/>
          <w:szCs w:val="22"/>
          <w:u w:color="000000"/>
        </w:rPr>
        <w:t>NihonBashi</w:t>
      </w:r>
      <w:proofErr w:type="spellEnd"/>
    </w:p>
    <w:p w14:paraId="211AA5B6" w14:textId="57CEB4AE" w:rsidR="00275025" w:rsidRPr="00275025" w:rsidRDefault="00275025" w:rsidP="00331EA1">
      <w:pPr>
        <w:pStyle w:val="ListParagraph"/>
        <w:numPr>
          <w:ilvl w:val="1"/>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275025">
        <w:rPr>
          <w:rFonts w:ascii="ATT Aleck Sans" w:hAnsi="ATT Aleck Sans" w:cs="ATT Aleck Sans"/>
          <w:color w:val="000000"/>
          <w:sz w:val="22"/>
          <w:szCs w:val="22"/>
          <w:u w:color="000000"/>
        </w:rPr>
        <w:t>Open until 10pm</w:t>
      </w:r>
    </w:p>
    <w:p w14:paraId="18426961" w14:textId="4385EBF6" w:rsidR="00275025" w:rsidRPr="00231816" w:rsidRDefault="00275025" w:rsidP="00331EA1">
      <w:pPr>
        <w:pStyle w:val="ListParagraph"/>
        <w:numPr>
          <w:ilvl w:val="1"/>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275025">
        <w:rPr>
          <w:rFonts w:ascii="ATT Aleck Sans" w:hAnsi="ATT Aleck Sans" w:cs="ATT Aleck Sans"/>
          <w:color w:val="000000"/>
          <w:sz w:val="22"/>
          <w:szCs w:val="22"/>
          <w:u w:color="000000"/>
        </w:rPr>
        <w:t>Sushi</w:t>
      </w:r>
    </w:p>
    <w:p w14:paraId="3EAC1B62" w14:textId="2E7B7EAF" w:rsidR="007904C5" w:rsidRPr="0028671F" w:rsidRDefault="007904C5" w:rsidP="00331EA1">
      <w:pPr>
        <w:autoSpaceDE w:val="0"/>
        <w:autoSpaceDN w:val="0"/>
        <w:adjustRightInd w:val="0"/>
        <w:rPr>
          <w:rFonts w:ascii="ATT Aleck Sans" w:hAnsi="ATT Aleck Sans" w:cs="ATT Aleck Sans"/>
          <w:color w:val="149FEC"/>
          <w:sz w:val="22"/>
          <w:szCs w:val="22"/>
          <w:highlight w:val="yellow"/>
          <w:u w:color="000000"/>
        </w:rPr>
      </w:pPr>
    </w:p>
    <w:p w14:paraId="582E2298" w14:textId="66B3CD05" w:rsidR="007904C5" w:rsidRPr="0028671F" w:rsidRDefault="0028671F" w:rsidP="00331EA1">
      <w:pPr>
        <w:autoSpaceDE w:val="0"/>
        <w:autoSpaceDN w:val="0"/>
        <w:adjustRightInd w:val="0"/>
        <w:ind w:left="163" w:hanging="163"/>
        <w:rPr>
          <w:rFonts w:ascii="ATT Aleck Sans" w:hAnsi="ATT Aleck Sans" w:cs="ATT Aleck Sans"/>
          <w:b/>
          <w:bCs/>
          <w:color w:val="000000"/>
          <w:sz w:val="13"/>
          <w:szCs w:val="13"/>
          <w:highlight w:val="yellow"/>
          <w:u w:color="000000"/>
        </w:rPr>
      </w:pPr>
      <w:r w:rsidRPr="000303FC">
        <w:rPr>
          <w:rFonts w:ascii="ATT Aleck Sans" w:hAnsi="ATT Aleck Sans" w:cs="ATT Aleck Sans"/>
          <w:b/>
          <w:bCs/>
          <w:color w:val="000000"/>
          <w:sz w:val="22"/>
          <w:szCs w:val="22"/>
          <w:u w:val="single" w:color="000000"/>
        </w:rPr>
        <w:t>Saturday</w:t>
      </w:r>
      <w:r w:rsidR="007904C5" w:rsidRPr="000303FC">
        <w:rPr>
          <w:rFonts w:ascii="ATT Aleck Sans" w:hAnsi="ATT Aleck Sans" w:cs="ATT Aleck Sans"/>
          <w:b/>
          <w:bCs/>
          <w:color w:val="000000"/>
          <w:sz w:val="22"/>
          <w:szCs w:val="22"/>
          <w:u w:val="single" w:color="000000"/>
        </w:rPr>
        <w:t xml:space="preserve">, </w:t>
      </w:r>
      <w:r w:rsidRPr="000303FC">
        <w:rPr>
          <w:rFonts w:ascii="ATT Aleck Sans" w:hAnsi="ATT Aleck Sans" w:cs="ATT Aleck Sans"/>
          <w:b/>
          <w:bCs/>
          <w:color w:val="000000"/>
          <w:sz w:val="22"/>
          <w:szCs w:val="22"/>
          <w:u w:val="single" w:color="000000"/>
        </w:rPr>
        <w:t>November 11</w:t>
      </w:r>
      <w:r w:rsidRPr="000303FC">
        <w:rPr>
          <w:rFonts w:ascii="ATT Aleck Sans" w:hAnsi="ATT Aleck Sans" w:cs="ATT Aleck Sans"/>
          <w:b/>
          <w:bCs/>
          <w:color w:val="000000"/>
          <w:sz w:val="22"/>
          <w:szCs w:val="22"/>
          <w:u w:val="single" w:color="000000"/>
          <w:vertAlign w:val="superscript"/>
        </w:rPr>
        <w:t>th</w:t>
      </w:r>
      <w:r w:rsidR="007904C5" w:rsidRPr="000303FC">
        <w:rPr>
          <w:rFonts w:ascii="ATT Aleck Sans" w:hAnsi="ATT Aleck Sans" w:cs="ATT Aleck Sans"/>
          <w:b/>
          <w:bCs/>
          <w:color w:val="000000"/>
          <w:sz w:val="13"/>
          <w:szCs w:val="13"/>
          <w:u w:color="000000"/>
        </w:rPr>
        <w:t xml:space="preserve"> </w:t>
      </w:r>
    </w:p>
    <w:p w14:paraId="60EB942C" w14:textId="77777777" w:rsidR="00BA3884" w:rsidRPr="00BA3884" w:rsidRDefault="00BB0B0D" w:rsidP="00331EA1">
      <w:pPr>
        <w:autoSpaceDE w:val="0"/>
        <w:autoSpaceDN w:val="0"/>
        <w:adjustRightInd w:val="0"/>
        <w:rPr>
          <w:rFonts w:ascii="ATT Aleck Sans" w:hAnsi="ATT Aleck Sans" w:cs="ATT Aleck Sans"/>
          <w:b/>
          <w:bCs/>
          <w:sz w:val="22"/>
          <w:szCs w:val="22"/>
          <w:u w:color="000000"/>
        </w:rPr>
      </w:pPr>
      <w:r w:rsidRPr="00BA3884">
        <w:rPr>
          <w:rFonts w:ascii="ATT Aleck Sans" w:hAnsi="ATT Aleck Sans" w:cs="ATT Aleck Sans"/>
          <w:b/>
          <w:bCs/>
          <w:color w:val="149FEC"/>
          <w:sz w:val="22"/>
          <w:szCs w:val="22"/>
          <w:u w:color="000000"/>
        </w:rPr>
        <w:t>Free Walking Tour</w:t>
      </w:r>
    </w:p>
    <w:p w14:paraId="29B00B54" w14:textId="3C6FCBCC" w:rsidR="00BB0B0D" w:rsidRPr="00BA3884" w:rsidRDefault="00BA3884" w:rsidP="00331EA1">
      <w:pPr>
        <w:pStyle w:val="ListParagraph"/>
        <w:numPr>
          <w:ilvl w:val="0"/>
          <w:numId w:val="24"/>
        </w:numPr>
        <w:autoSpaceDE w:val="0"/>
        <w:autoSpaceDN w:val="0"/>
        <w:adjustRightInd w:val="0"/>
        <w:rPr>
          <w:rFonts w:ascii="ATT Aleck Sans" w:hAnsi="ATT Aleck Sans" w:cs="ATT Aleck Sans"/>
          <w:sz w:val="22"/>
          <w:szCs w:val="22"/>
          <w:u w:color="000000"/>
        </w:rPr>
      </w:pPr>
      <w:r w:rsidRPr="00BA3884">
        <w:rPr>
          <w:rFonts w:ascii="ATT Aleck Sans" w:hAnsi="ATT Aleck Sans" w:cs="ATT Aleck Sans"/>
          <w:sz w:val="22"/>
          <w:szCs w:val="22"/>
          <w:u w:color="000000"/>
        </w:rPr>
        <w:t xml:space="preserve">At </w:t>
      </w:r>
      <w:r w:rsidR="00BB0B0D" w:rsidRPr="00BA3884">
        <w:rPr>
          <w:rFonts w:ascii="ATT Aleck Sans" w:hAnsi="ATT Aleck Sans" w:cs="ATT Aleck Sans"/>
          <w:sz w:val="22"/>
          <w:szCs w:val="22"/>
          <w:u w:color="000000"/>
        </w:rPr>
        <w:t>either 1</w:t>
      </w:r>
      <w:r w:rsidR="00B76403">
        <w:rPr>
          <w:rFonts w:ascii="ATT Aleck Sans" w:hAnsi="ATT Aleck Sans" w:cs="ATT Aleck Sans"/>
          <w:sz w:val="22"/>
          <w:szCs w:val="22"/>
          <w:u w:color="000000"/>
        </w:rPr>
        <w:t>0</w:t>
      </w:r>
      <w:r w:rsidR="00BB0B0D" w:rsidRPr="00BA3884">
        <w:rPr>
          <w:rFonts w:ascii="ATT Aleck Sans" w:hAnsi="ATT Aleck Sans" w:cs="ATT Aleck Sans"/>
          <w:sz w:val="22"/>
          <w:szCs w:val="22"/>
          <w:u w:color="000000"/>
        </w:rPr>
        <w:t>am or 2pm</w:t>
      </w:r>
    </w:p>
    <w:p w14:paraId="7EAEACEA" w14:textId="6F3FF8FA" w:rsidR="00BA3884" w:rsidRPr="00BA3884" w:rsidRDefault="00220B33" w:rsidP="00331EA1">
      <w:pPr>
        <w:pStyle w:val="ListParagraph"/>
        <w:numPr>
          <w:ilvl w:val="0"/>
          <w:numId w:val="24"/>
        </w:numPr>
        <w:autoSpaceDE w:val="0"/>
        <w:autoSpaceDN w:val="0"/>
        <w:adjustRightInd w:val="0"/>
        <w:rPr>
          <w:rFonts w:ascii="ATT Aleck Sans" w:hAnsi="ATT Aleck Sans" w:cs="ATT Aleck Sans"/>
          <w:sz w:val="22"/>
          <w:szCs w:val="22"/>
          <w:u w:color="000000"/>
        </w:rPr>
      </w:pPr>
      <w:hyperlink r:id="rId5" w:history="1">
        <w:r w:rsidR="00BA3884" w:rsidRPr="00BA3884">
          <w:rPr>
            <w:rStyle w:val="Hyperlink"/>
            <w:rFonts w:ascii="ATT Aleck Sans" w:hAnsi="ATT Aleck Sans" w:cs="ATT Aleck Sans"/>
            <w:color w:val="auto"/>
            <w:sz w:val="22"/>
            <w:szCs w:val="22"/>
          </w:rPr>
          <w:t>https://freetoursbyfoot.com/free-walking-tours-vienna/</w:t>
        </w:r>
      </w:hyperlink>
    </w:p>
    <w:p w14:paraId="0F2D5629" w14:textId="3300F9E2" w:rsidR="00BA3884" w:rsidRPr="00A46A0F" w:rsidRDefault="00B76403" w:rsidP="00331EA1">
      <w:pPr>
        <w:pStyle w:val="ListParagraph"/>
        <w:numPr>
          <w:ilvl w:val="0"/>
          <w:numId w:val="24"/>
        </w:numPr>
        <w:autoSpaceDE w:val="0"/>
        <w:autoSpaceDN w:val="0"/>
        <w:adjustRightInd w:val="0"/>
        <w:rPr>
          <w:rFonts w:ascii="ATT Aleck Sans" w:hAnsi="ATT Aleck Sans" w:cs="ATT Aleck Sans"/>
          <w:sz w:val="22"/>
          <w:szCs w:val="22"/>
          <w:highlight w:val="yellow"/>
          <w:u w:color="000000"/>
        </w:rPr>
      </w:pPr>
      <w:r>
        <w:rPr>
          <w:rFonts w:ascii="ATT Aleck Sans" w:hAnsi="ATT Aleck Sans" w:cs="ATT Aleck Sans"/>
          <w:sz w:val="22"/>
          <w:szCs w:val="22"/>
          <w:highlight w:val="yellow"/>
          <w:u w:color="000000"/>
        </w:rPr>
        <w:t>Need to b</w:t>
      </w:r>
      <w:r w:rsidR="00BA3884" w:rsidRPr="00A46A0F">
        <w:rPr>
          <w:rFonts w:ascii="ATT Aleck Sans" w:hAnsi="ATT Aleck Sans" w:cs="ATT Aleck Sans"/>
          <w:sz w:val="22"/>
          <w:szCs w:val="22"/>
          <w:highlight w:val="yellow"/>
          <w:u w:color="000000"/>
        </w:rPr>
        <w:t>ook online before</w:t>
      </w:r>
      <w:r>
        <w:rPr>
          <w:rFonts w:ascii="ATT Aleck Sans" w:hAnsi="ATT Aleck Sans" w:cs="ATT Aleck Sans"/>
          <w:sz w:val="22"/>
          <w:szCs w:val="22"/>
          <w:highlight w:val="yellow"/>
          <w:u w:color="000000"/>
        </w:rPr>
        <w:t xml:space="preserve"> (25 spots)</w:t>
      </w:r>
    </w:p>
    <w:p w14:paraId="429DC884" w14:textId="77777777" w:rsidR="00BA3884" w:rsidRDefault="00BA3884" w:rsidP="00331EA1">
      <w:pPr>
        <w:autoSpaceDE w:val="0"/>
        <w:autoSpaceDN w:val="0"/>
        <w:adjustRightInd w:val="0"/>
        <w:rPr>
          <w:rFonts w:ascii="ATT Aleck Sans" w:hAnsi="ATT Aleck Sans" w:cs="ATT Aleck Sans"/>
          <w:b/>
          <w:bCs/>
          <w:color w:val="149FEC"/>
          <w:sz w:val="22"/>
          <w:szCs w:val="22"/>
          <w:u w:color="000000"/>
        </w:rPr>
      </w:pPr>
    </w:p>
    <w:p w14:paraId="4BCEB67E" w14:textId="77777777" w:rsidR="00253A53" w:rsidRDefault="00253A53" w:rsidP="00253A53">
      <w:pPr>
        <w:autoSpaceDE w:val="0"/>
        <w:autoSpaceDN w:val="0"/>
        <w:adjustRightInd w:val="0"/>
        <w:ind w:left="163" w:hanging="163"/>
        <w:rPr>
          <w:rFonts w:ascii="ATT Aleck Sans" w:hAnsi="ATT Aleck Sans" w:cs="ATT Aleck Sans"/>
          <w:b/>
          <w:bCs/>
          <w:color w:val="00B0F0"/>
          <w:sz w:val="22"/>
          <w:szCs w:val="22"/>
          <w:u w:color="000000"/>
        </w:rPr>
      </w:pPr>
      <w:r>
        <w:rPr>
          <w:rFonts w:ascii="ATT Aleck Sans" w:hAnsi="ATT Aleck Sans" w:cs="ATT Aleck Sans"/>
          <w:b/>
          <w:bCs/>
          <w:color w:val="00B0F0"/>
          <w:sz w:val="22"/>
          <w:szCs w:val="22"/>
          <w:u w:color="000000"/>
        </w:rPr>
        <w:t>Monuments/Landmarks:</w:t>
      </w:r>
    </w:p>
    <w:p w14:paraId="4D0D66C5" w14:textId="71C65AE8" w:rsidR="0037689B" w:rsidRPr="00910337" w:rsidRDefault="00910337" w:rsidP="00253A53">
      <w:pPr>
        <w:pStyle w:val="ListParagraph"/>
        <w:numPr>
          <w:ilvl w:val="0"/>
          <w:numId w:val="30"/>
        </w:numPr>
        <w:autoSpaceDE w:val="0"/>
        <w:autoSpaceDN w:val="0"/>
        <w:adjustRightInd w:val="0"/>
        <w:rPr>
          <w:rFonts w:ascii="ATT Aleck Sans" w:hAnsi="ATT Aleck Sans" w:cs="ATT Aleck Sans"/>
          <w:b/>
          <w:bCs/>
          <w:color w:val="00B0F0"/>
          <w:sz w:val="22"/>
          <w:szCs w:val="22"/>
          <w:u w:color="000000"/>
        </w:rPr>
      </w:pPr>
      <w:proofErr w:type="spellStart"/>
      <w:r>
        <w:rPr>
          <w:rFonts w:ascii="ATT Aleck Sans" w:hAnsi="ATT Aleck Sans" w:cs="ATT Aleck Sans"/>
          <w:b/>
          <w:bCs/>
          <w:color w:val="00B0F0"/>
          <w:sz w:val="22"/>
          <w:szCs w:val="22"/>
          <w:u w:color="000000"/>
        </w:rPr>
        <w:t>Innere</w:t>
      </w:r>
      <w:proofErr w:type="spellEnd"/>
      <w:r>
        <w:rPr>
          <w:rFonts w:ascii="ATT Aleck Sans" w:hAnsi="ATT Aleck Sans" w:cs="ATT Aleck Sans"/>
          <w:b/>
          <w:bCs/>
          <w:color w:val="00B0F0"/>
          <w:sz w:val="22"/>
          <w:szCs w:val="22"/>
          <w:u w:color="000000"/>
        </w:rPr>
        <w:t xml:space="preserve"> Stadt: </w:t>
      </w:r>
      <w:r>
        <w:rPr>
          <w:rFonts w:ascii="ATT Aleck Sans" w:hAnsi="ATT Aleck Sans" w:cs="ATT Aleck Sans"/>
          <w:sz w:val="22"/>
          <w:szCs w:val="22"/>
          <w:u w:color="000000"/>
        </w:rPr>
        <w:t>Main city center-</w:t>
      </w:r>
      <w:proofErr w:type="spellStart"/>
      <w:r>
        <w:rPr>
          <w:rFonts w:ascii="ATT Aleck Sans" w:hAnsi="ATT Aleck Sans" w:cs="ATT Aleck Sans"/>
          <w:sz w:val="22"/>
          <w:szCs w:val="22"/>
          <w:u w:color="000000"/>
        </w:rPr>
        <w:t>ish</w:t>
      </w:r>
      <w:proofErr w:type="spellEnd"/>
    </w:p>
    <w:p w14:paraId="7A566C1B" w14:textId="6B624449" w:rsidR="00910337" w:rsidRPr="00D05B0F" w:rsidRDefault="00EA712B" w:rsidP="00253A53">
      <w:pPr>
        <w:pStyle w:val="ListParagraph"/>
        <w:numPr>
          <w:ilvl w:val="0"/>
          <w:numId w:val="30"/>
        </w:numPr>
        <w:autoSpaceDE w:val="0"/>
        <w:autoSpaceDN w:val="0"/>
        <w:adjustRightInd w:val="0"/>
        <w:rPr>
          <w:rFonts w:ascii="ATT Aleck Sans" w:hAnsi="ATT Aleck Sans" w:cs="ATT Aleck Sans"/>
          <w:b/>
          <w:bCs/>
          <w:sz w:val="22"/>
          <w:szCs w:val="22"/>
          <w:u w:color="000000"/>
        </w:rPr>
      </w:pPr>
      <w:proofErr w:type="spellStart"/>
      <w:r>
        <w:rPr>
          <w:rFonts w:ascii="ATT Aleck Sans" w:hAnsi="ATT Aleck Sans" w:cs="ATT Aleck Sans"/>
          <w:b/>
          <w:bCs/>
          <w:color w:val="00B0F0"/>
          <w:sz w:val="22"/>
          <w:szCs w:val="22"/>
          <w:u w:color="000000"/>
        </w:rPr>
        <w:t>Rathaus</w:t>
      </w:r>
      <w:proofErr w:type="spellEnd"/>
      <w:r>
        <w:rPr>
          <w:rFonts w:ascii="ATT Aleck Sans" w:hAnsi="ATT Aleck Sans" w:cs="ATT Aleck Sans"/>
          <w:b/>
          <w:bCs/>
          <w:color w:val="00B0F0"/>
          <w:sz w:val="22"/>
          <w:szCs w:val="22"/>
          <w:u w:color="000000"/>
        </w:rPr>
        <w:t xml:space="preserve"> der Stadt Wien:</w:t>
      </w:r>
      <w:r w:rsidR="00FC4BA4">
        <w:rPr>
          <w:rFonts w:ascii="ATT Aleck Sans" w:hAnsi="ATT Aleck Sans" w:cs="ATT Aleck Sans"/>
          <w:sz w:val="22"/>
          <w:szCs w:val="22"/>
          <w:u w:color="000000"/>
        </w:rPr>
        <w:t xml:space="preserve"> Vienna City Hall;</w:t>
      </w:r>
      <w:r w:rsidRPr="00D05B0F">
        <w:rPr>
          <w:rFonts w:ascii="ATT Aleck Sans" w:hAnsi="ATT Aleck Sans" w:cs="ATT Aleck Sans"/>
          <w:sz w:val="22"/>
          <w:szCs w:val="22"/>
          <w:u w:color="000000"/>
        </w:rPr>
        <w:t xml:space="preserve"> Think the Christmas Market is </w:t>
      </w:r>
      <w:proofErr w:type="gramStart"/>
      <w:r w:rsidRPr="00D05B0F">
        <w:rPr>
          <w:rFonts w:ascii="ATT Aleck Sans" w:hAnsi="ATT Aleck Sans" w:cs="ATT Aleck Sans"/>
          <w:sz w:val="22"/>
          <w:szCs w:val="22"/>
          <w:u w:color="000000"/>
        </w:rPr>
        <w:t>here</w:t>
      </w:r>
      <w:proofErr w:type="gramEnd"/>
    </w:p>
    <w:p w14:paraId="478956E3" w14:textId="105C6CD2" w:rsidR="00EA712B" w:rsidRPr="00B76403" w:rsidRDefault="00EA712B" w:rsidP="00253A53">
      <w:pPr>
        <w:pStyle w:val="ListParagraph"/>
        <w:numPr>
          <w:ilvl w:val="0"/>
          <w:numId w:val="30"/>
        </w:numPr>
        <w:autoSpaceDE w:val="0"/>
        <w:autoSpaceDN w:val="0"/>
        <w:adjustRightInd w:val="0"/>
        <w:rPr>
          <w:rFonts w:ascii="ATT Aleck Sans" w:hAnsi="ATT Aleck Sans" w:cs="ATT Aleck Sans"/>
          <w:b/>
          <w:bCs/>
          <w:color w:val="00B0F0"/>
          <w:sz w:val="22"/>
          <w:szCs w:val="22"/>
          <w:u w:color="000000"/>
        </w:rPr>
      </w:pPr>
      <w:r w:rsidRPr="00B76403">
        <w:rPr>
          <w:rFonts w:ascii="ATT Aleck Sans" w:hAnsi="ATT Aleck Sans" w:cs="ATT Aleck Sans"/>
          <w:b/>
          <w:bCs/>
          <w:color w:val="00B0F0"/>
          <w:sz w:val="22"/>
          <w:szCs w:val="22"/>
          <w:u w:color="000000"/>
        </w:rPr>
        <w:t xml:space="preserve">Vienna </w:t>
      </w:r>
      <w:proofErr w:type="spellStart"/>
      <w:r w:rsidRPr="00B76403">
        <w:rPr>
          <w:rFonts w:ascii="ATT Aleck Sans" w:hAnsi="ATT Aleck Sans" w:cs="ATT Aleck Sans"/>
          <w:b/>
          <w:bCs/>
          <w:color w:val="00B0F0"/>
          <w:sz w:val="22"/>
          <w:szCs w:val="22"/>
          <w:u w:color="000000"/>
        </w:rPr>
        <w:t>Operahouse</w:t>
      </w:r>
      <w:proofErr w:type="spellEnd"/>
      <w:r w:rsidR="00EA134E">
        <w:rPr>
          <w:rFonts w:ascii="ATT Aleck Sans" w:hAnsi="ATT Aleck Sans" w:cs="ATT Aleck Sans"/>
          <w:b/>
          <w:bCs/>
          <w:color w:val="00B0F0"/>
          <w:sz w:val="22"/>
          <w:szCs w:val="22"/>
          <w:u w:color="000000"/>
        </w:rPr>
        <w:t xml:space="preserve">: </w:t>
      </w:r>
      <w:r w:rsidR="00EA134E">
        <w:rPr>
          <w:rFonts w:ascii="ATT Aleck Sans" w:hAnsi="ATT Aleck Sans" w:cs="ATT Aleck Sans"/>
          <w:sz w:val="22"/>
          <w:szCs w:val="22"/>
          <w:u w:color="000000"/>
        </w:rPr>
        <w:t>One of the top opera houses in the wor</w:t>
      </w:r>
      <w:r w:rsidR="00FC4BA4">
        <w:rPr>
          <w:rFonts w:ascii="ATT Aleck Sans" w:hAnsi="ATT Aleck Sans" w:cs="ATT Aleck Sans"/>
          <w:sz w:val="22"/>
          <w:szCs w:val="22"/>
          <w:u w:color="000000"/>
        </w:rPr>
        <w:t>ld</w:t>
      </w:r>
    </w:p>
    <w:p w14:paraId="50C7EF14" w14:textId="065B558D" w:rsidR="00EA712B" w:rsidRDefault="00EA712B" w:rsidP="00253A53">
      <w:pPr>
        <w:pStyle w:val="ListParagraph"/>
        <w:numPr>
          <w:ilvl w:val="0"/>
          <w:numId w:val="30"/>
        </w:numPr>
        <w:autoSpaceDE w:val="0"/>
        <w:autoSpaceDN w:val="0"/>
        <w:adjustRightInd w:val="0"/>
        <w:rPr>
          <w:rFonts w:ascii="ATT Aleck Sans" w:hAnsi="ATT Aleck Sans" w:cs="ATT Aleck Sans"/>
          <w:b/>
          <w:bCs/>
          <w:color w:val="00B0F0"/>
          <w:sz w:val="22"/>
          <w:szCs w:val="22"/>
          <w:u w:color="000000"/>
        </w:rPr>
      </w:pPr>
      <w:proofErr w:type="spellStart"/>
      <w:r w:rsidRPr="00B76403">
        <w:rPr>
          <w:rFonts w:ascii="ATT Aleck Sans" w:hAnsi="ATT Aleck Sans" w:cs="ATT Aleck Sans"/>
          <w:b/>
          <w:bCs/>
          <w:color w:val="00B0F0"/>
          <w:sz w:val="22"/>
          <w:szCs w:val="22"/>
          <w:u w:color="000000"/>
        </w:rPr>
        <w:t>Citypark</w:t>
      </w:r>
      <w:proofErr w:type="spellEnd"/>
    </w:p>
    <w:p w14:paraId="2E88EBE4" w14:textId="3F20239C" w:rsidR="00BE1FA3" w:rsidRPr="00BE1FA3" w:rsidRDefault="00C60EBF" w:rsidP="00BE1FA3">
      <w:pPr>
        <w:pStyle w:val="ListParagraph"/>
        <w:numPr>
          <w:ilvl w:val="0"/>
          <w:numId w:val="30"/>
        </w:numPr>
        <w:autoSpaceDE w:val="0"/>
        <w:autoSpaceDN w:val="0"/>
        <w:adjustRightInd w:val="0"/>
        <w:rPr>
          <w:rFonts w:ascii="ATT Aleck Sans" w:hAnsi="ATT Aleck Sans" w:cs="ATT Aleck Sans"/>
          <w:b/>
          <w:bCs/>
          <w:color w:val="00B0F0"/>
          <w:sz w:val="22"/>
          <w:szCs w:val="22"/>
          <w:u w:color="000000"/>
        </w:rPr>
      </w:pPr>
      <w:r>
        <w:rPr>
          <w:rFonts w:ascii="ATT Aleck Sans" w:hAnsi="ATT Aleck Sans" w:cs="ATT Aleck Sans"/>
          <w:b/>
          <w:bCs/>
          <w:color w:val="00B0F0"/>
          <w:sz w:val="22"/>
          <w:szCs w:val="22"/>
          <w:u w:color="000000"/>
        </w:rPr>
        <w:t>St. Stephan’s Cathedral</w:t>
      </w:r>
      <w:r w:rsidR="00C77A72">
        <w:rPr>
          <w:rFonts w:ascii="ATT Aleck Sans" w:hAnsi="ATT Aleck Sans" w:cs="ATT Aleck Sans"/>
          <w:b/>
          <w:bCs/>
          <w:color w:val="00B0F0"/>
          <w:sz w:val="22"/>
          <w:szCs w:val="22"/>
          <w:u w:color="000000"/>
        </w:rPr>
        <w:t xml:space="preserve"> (</w:t>
      </w:r>
      <w:proofErr w:type="spellStart"/>
      <w:r w:rsidR="00C77A72">
        <w:rPr>
          <w:rFonts w:ascii="ATT Aleck Sans" w:hAnsi="ATT Aleck Sans" w:cs="ATT Aleck Sans"/>
          <w:b/>
          <w:bCs/>
          <w:color w:val="00B0F0"/>
          <w:sz w:val="22"/>
          <w:szCs w:val="22"/>
          <w:u w:color="000000"/>
        </w:rPr>
        <w:t>Stephans</w:t>
      </w:r>
      <w:r w:rsidR="00917636">
        <w:rPr>
          <w:rFonts w:ascii="ATT Aleck Sans" w:hAnsi="ATT Aleck Sans" w:cs="ATT Aleck Sans"/>
          <w:b/>
          <w:bCs/>
          <w:color w:val="00B0F0"/>
          <w:sz w:val="22"/>
          <w:szCs w:val="22"/>
          <w:u w:color="000000"/>
        </w:rPr>
        <w:t>d</w:t>
      </w:r>
      <w:r w:rsidR="00C77A72">
        <w:rPr>
          <w:rFonts w:ascii="ATT Aleck Sans" w:hAnsi="ATT Aleck Sans" w:cs="ATT Aleck Sans"/>
          <w:b/>
          <w:bCs/>
          <w:color w:val="00B0F0"/>
          <w:sz w:val="22"/>
          <w:szCs w:val="22"/>
          <w:u w:color="000000"/>
        </w:rPr>
        <w:t>om</w:t>
      </w:r>
      <w:proofErr w:type="spellEnd"/>
      <w:r w:rsidR="00C77A72">
        <w:rPr>
          <w:rFonts w:ascii="ATT Aleck Sans" w:hAnsi="ATT Aleck Sans" w:cs="ATT Aleck Sans"/>
          <w:b/>
          <w:bCs/>
          <w:color w:val="00B0F0"/>
          <w:sz w:val="22"/>
          <w:szCs w:val="22"/>
          <w:u w:color="000000"/>
        </w:rPr>
        <w:t>)</w:t>
      </w:r>
      <w:r>
        <w:rPr>
          <w:rFonts w:ascii="ATT Aleck Sans" w:hAnsi="ATT Aleck Sans" w:cs="ATT Aleck Sans"/>
          <w:b/>
          <w:bCs/>
          <w:color w:val="00B0F0"/>
          <w:sz w:val="22"/>
          <w:szCs w:val="22"/>
          <w:u w:color="000000"/>
        </w:rPr>
        <w:t xml:space="preserve">: </w:t>
      </w:r>
      <w:r w:rsidR="00B1258D">
        <w:rPr>
          <w:rFonts w:ascii="ATT Aleck Sans" w:hAnsi="ATT Aleck Sans" w:cs="ATT Aleck Sans"/>
          <w:sz w:val="22"/>
          <w:szCs w:val="22"/>
          <w:u w:color="000000"/>
        </w:rPr>
        <w:t>You can climb to the top via South or North towers. DO NOT take the South tower…it has a very narrow staircase, plus the view is meh. The North tower offers an elevator and panoramic views</w:t>
      </w:r>
      <w:r w:rsidR="00AD3FCD">
        <w:rPr>
          <w:rFonts w:ascii="ATT Aleck Sans" w:hAnsi="ATT Aleck Sans" w:cs="ATT Aleck Sans"/>
          <w:sz w:val="22"/>
          <w:szCs w:val="22"/>
          <w:u w:color="000000"/>
        </w:rPr>
        <w:t xml:space="preserve"> of the Vienna skyline.</w:t>
      </w:r>
      <w:r w:rsidR="00BE1FA3">
        <w:rPr>
          <w:rFonts w:ascii="ATT Aleck Sans" w:hAnsi="ATT Aleck Sans" w:cs="ATT Aleck Sans"/>
          <w:sz w:val="22"/>
          <w:szCs w:val="22"/>
          <w:u w:color="000000"/>
        </w:rPr>
        <w:t xml:space="preserve"> </w:t>
      </w:r>
      <w:r w:rsidR="00AA1259">
        <w:rPr>
          <w:rFonts w:ascii="ATT Aleck Sans" w:hAnsi="ATT Aleck Sans" w:cs="ATT Aleck Sans"/>
          <w:sz w:val="22"/>
          <w:szCs w:val="22"/>
          <w:u w:color="000000"/>
        </w:rPr>
        <w:t>Entrance is free but certain areas do require tickets (unsure about North tower)</w:t>
      </w:r>
    </w:p>
    <w:p w14:paraId="0FAEF373" w14:textId="0DEB33AA" w:rsidR="00934C53" w:rsidRPr="00934C53" w:rsidRDefault="00934C53" w:rsidP="00934C53">
      <w:pPr>
        <w:pStyle w:val="ListParagraph"/>
        <w:numPr>
          <w:ilvl w:val="0"/>
          <w:numId w:val="30"/>
        </w:numPr>
        <w:autoSpaceDE w:val="0"/>
        <w:autoSpaceDN w:val="0"/>
        <w:adjustRightInd w:val="0"/>
        <w:rPr>
          <w:rFonts w:ascii="ATT Aleck Sans" w:hAnsi="ATT Aleck Sans" w:cs="ATT Aleck Sans"/>
          <w:b/>
          <w:bCs/>
          <w:color w:val="00B0F0"/>
          <w:sz w:val="22"/>
          <w:szCs w:val="22"/>
          <w:u w:color="000000"/>
        </w:rPr>
      </w:pPr>
      <w:proofErr w:type="spellStart"/>
      <w:r>
        <w:rPr>
          <w:rFonts w:ascii="ATT Aleck Sans" w:hAnsi="ATT Aleck Sans" w:cs="ATT Aleck Sans"/>
          <w:b/>
          <w:bCs/>
          <w:color w:val="00B0F0"/>
          <w:sz w:val="22"/>
          <w:szCs w:val="22"/>
          <w:u w:color="000000"/>
        </w:rPr>
        <w:t>Kunsthaus</w:t>
      </w:r>
      <w:proofErr w:type="spellEnd"/>
      <w:r>
        <w:rPr>
          <w:rFonts w:ascii="ATT Aleck Sans" w:hAnsi="ATT Aleck Sans" w:cs="ATT Aleck Sans"/>
          <w:b/>
          <w:bCs/>
          <w:color w:val="00B0F0"/>
          <w:sz w:val="22"/>
          <w:szCs w:val="22"/>
          <w:u w:color="000000"/>
        </w:rPr>
        <w:t xml:space="preserve"> Wien: </w:t>
      </w:r>
      <w:r>
        <w:rPr>
          <w:rFonts w:ascii="ATT Aleck Sans" w:hAnsi="ATT Aleck Sans" w:cs="ATT Aleck Sans"/>
          <w:sz w:val="22"/>
          <w:szCs w:val="22"/>
          <w:u w:color="000000"/>
        </w:rPr>
        <w:t>Eclectic art museum w/ funky outside</w:t>
      </w:r>
    </w:p>
    <w:p w14:paraId="6575AAAD" w14:textId="07C538DA" w:rsidR="00DE0CFE" w:rsidRPr="00282382" w:rsidRDefault="00DE0CFE" w:rsidP="00253A53">
      <w:pPr>
        <w:pStyle w:val="ListParagraph"/>
        <w:numPr>
          <w:ilvl w:val="0"/>
          <w:numId w:val="30"/>
        </w:numPr>
        <w:autoSpaceDE w:val="0"/>
        <w:autoSpaceDN w:val="0"/>
        <w:adjustRightInd w:val="0"/>
        <w:rPr>
          <w:rFonts w:ascii="ATT Aleck Sans" w:hAnsi="ATT Aleck Sans" w:cs="ATT Aleck Sans"/>
          <w:b/>
          <w:bCs/>
          <w:color w:val="00B0F0"/>
          <w:sz w:val="22"/>
          <w:szCs w:val="22"/>
          <w:u w:color="000000"/>
        </w:rPr>
      </w:pPr>
      <w:proofErr w:type="spellStart"/>
      <w:r>
        <w:rPr>
          <w:rFonts w:ascii="ATT Aleck Sans" w:hAnsi="ATT Aleck Sans" w:cs="ATT Aleck Sans"/>
          <w:b/>
          <w:bCs/>
          <w:color w:val="00B0F0"/>
          <w:sz w:val="22"/>
          <w:szCs w:val="22"/>
          <w:u w:color="000000"/>
        </w:rPr>
        <w:t>Schonbrunn</w:t>
      </w:r>
      <w:proofErr w:type="spellEnd"/>
      <w:r>
        <w:rPr>
          <w:rFonts w:ascii="ATT Aleck Sans" w:hAnsi="ATT Aleck Sans" w:cs="ATT Aleck Sans"/>
          <w:b/>
          <w:bCs/>
          <w:color w:val="00B0F0"/>
          <w:sz w:val="22"/>
          <w:szCs w:val="22"/>
          <w:u w:color="000000"/>
        </w:rPr>
        <w:t xml:space="preserve"> Palace:</w:t>
      </w:r>
      <w:r>
        <w:rPr>
          <w:rFonts w:ascii="ATT Aleck Sans" w:hAnsi="ATT Aleck Sans" w:cs="ATT Aleck Sans"/>
          <w:color w:val="00B0F0"/>
          <w:sz w:val="22"/>
          <w:szCs w:val="22"/>
          <w:u w:color="000000"/>
        </w:rPr>
        <w:t xml:space="preserve"> </w:t>
      </w:r>
      <w:r>
        <w:rPr>
          <w:rFonts w:ascii="ATT Aleck Sans" w:hAnsi="ATT Aleck Sans" w:cs="ATT Aleck Sans"/>
          <w:sz w:val="22"/>
          <w:szCs w:val="22"/>
          <w:u w:color="000000"/>
        </w:rPr>
        <w:t>summer home of the Hapsburg monarchs</w:t>
      </w:r>
      <w:r w:rsidR="00282382">
        <w:rPr>
          <w:rFonts w:ascii="ATT Aleck Sans" w:hAnsi="ATT Aleck Sans" w:cs="ATT Aleck Sans"/>
          <w:sz w:val="22"/>
          <w:szCs w:val="22"/>
          <w:u w:color="000000"/>
        </w:rPr>
        <w:t>; free to walk around the park but have to purchase tickets to tour inside (</w:t>
      </w:r>
      <w:proofErr w:type="gramStart"/>
      <w:r w:rsidR="00282382">
        <w:rPr>
          <w:rFonts w:ascii="ATT Aleck Sans" w:hAnsi="ATT Aleck Sans" w:cs="ATT Aleck Sans"/>
          <w:sz w:val="22"/>
          <w:szCs w:val="22"/>
          <w:u w:color="000000"/>
        </w:rPr>
        <w:t>22-60 euro</w:t>
      </w:r>
      <w:proofErr w:type="gramEnd"/>
      <w:r w:rsidR="00282382">
        <w:rPr>
          <w:rFonts w:ascii="ATT Aleck Sans" w:hAnsi="ATT Aleck Sans" w:cs="ATT Aleck Sans"/>
          <w:sz w:val="22"/>
          <w:szCs w:val="22"/>
          <w:u w:color="000000"/>
        </w:rPr>
        <w:t xml:space="preserve"> cost)</w:t>
      </w:r>
    </w:p>
    <w:p w14:paraId="35B4F467" w14:textId="394E9E77" w:rsidR="00282382" w:rsidRPr="002D294F" w:rsidRDefault="00CE1D2A" w:rsidP="00253A53">
      <w:pPr>
        <w:pStyle w:val="ListParagraph"/>
        <w:numPr>
          <w:ilvl w:val="0"/>
          <w:numId w:val="30"/>
        </w:numPr>
        <w:autoSpaceDE w:val="0"/>
        <w:autoSpaceDN w:val="0"/>
        <w:adjustRightInd w:val="0"/>
        <w:rPr>
          <w:rFonts w:ascii="ATT Aleck Sans" w:hAnsi="ATT Aleck Sans" w:cs="ATT Aleck Sans"/>
          <w:b/>
          <w:bCs/>
          <w:color w:val="00B0F0"/>
          <w:sz w:val="22"/>
          <w:szCs w:val="22"/>
          <w:u w:color="000000"/>
        </w:rPr>
      </w:pPr>
      <w:r>
        <w:rPr>
          <w:rFonts w:ascii="ATT Aleck Sans" w:hAnsi="ATT Aleck Sans" w:cs="ATT Aleck Sans"/>
          <w:b/>
          <w:bCs/>
          <w:color w:val="00B0F0"/>
          <w:sz w:val="22"/>
          <w:szCs w:val="22"/>
          <w:u w:color="000000"/>
        </w:rPr>
        <w:t xml:space="preserve">Belvedere Palace: </w:t>
      </w:r>
      <w:r w:rsidRPr="00CE1D2A">
        <w:rPr>
          <w:rFonts w:ascii="ATT Aleck Sans" w:hAnsi="ATT Aleck Sans" w:cs="ATT Aleck Sans"/>
          <w:sz w:val="22"/>
          <w:szCs w:val="22"/>
          <w:u w:color="000000"/>
        </w:rPr>
        <w:t xml:space="preserve">open 10am-6pm but need tickets to enter either the upper or lower palaces. Exploring the gardens is free and will take about an </w:t>
      </w:r>
      <w:proofErr w:type="spellStart"/>
      <w:proofErr w:type="gramStart"/>
      <w:r w:rsidRPr="00CE1D2A">
        <w:rPr>
          <w:rFonts w:ascii="ATT Aleck Sans" w:hAnsi="ATT Aleck Sans" w:cs="ATT Aleck Sans"/>
          <w:sz w:val="22"/>
          <w:szCs w:val="22"/>
          <w:u w:color="000000"/>
        </w:rPr>
        <w:t>hr</w:t>
      </w:r>
      <w:proofErr w:type="spellEnd"/>
      <w:proofErr w:type="gramEnd"/>
    </w:p>
    <w:p w14:paraId="5D59DB1C" w14:textId="77777777" w:rsidR="00BE1FA3" w:rsidRPr="00BE1FA3" w:rsidRDefault="002D294F" w:rsidP="00BE1FA3">
      <w:pPr>
        <w:pStyle w:val="ListParagraph"/>
        <w:numPr>
          <w:ilvl w:val="0"/>
          <w:numId w:val="30"/>
        </w:numPr>
        <w:autoSpaceDE w:val="0"/>
        <w:autoSpaceDN w:val="0"/>
        <w:adjustRightInd w:val="0"/>
        <w:rPr>
          <w:rFonts w:ascii="ATT Aleck Sans" w:hAnsi="ATT Aleck Sans" w:cs="ATT Aleck Sans"/>
          <w:b/>
          <w:bCs/>
          <w:color w:val="00B0F0"/>
          <w:sz w:val="22"/>
          <w:szCs w:val="22"/>
          <w:u w:color="000000"/>
        </w:rPr>
      </w:pPr>
      <w:proofErr w:type="spellStart"/>
      <w:r>
        <w:rPr>
          <w:rFonts w:ascii="ATT Aleck Sans" w:hAnsi="ATT Aleck Sans" w:cs="ATT Aleck Sans"/>
          <w:b/>
          <w:bCs/>
          <w:color w:val="00B0F0"/>
          <w:sz w:val="22"/>
          <w:szCs w:val="22"/>
          <w:u w:color="000000"/>
        </w:rPr>
        <w:t>Karlsplatz</w:t>
      </w:r>
      <w:proofErr w:type="spellEnd"/>
      <w:r>
        <w:rPr>
          <w:rFonts w:ascii="ATT Aleck Sans" w:hAnsi="ATT Aleck Sans" w:cs="ATT Aleck Sans"/>
          <w:b/>
          <w:bCs/>
          <w:color w:val="00B0F0"/>
          <w:sz w:val="22"/>
          <w:szCs w:val="22"/>
          <w:u w:color="000000"/>
        </w:rPr>
        <w:t xml:space="preserve">: </w:t>
      </w:r>
      <w:r>
        <w:rPr>
          <w:rFonts w:ascii="ATT Aleck Sans" w:hAnsi="ATT Aleck Sans" w:cs="ATT Aleck Sans"/>
          <w:sz w:val="22"/>
          <w:szCs w:val="22"/>
          <w:u w:color="000000"/>
        </w:rPr>
        <w:t xml:space="preserve">Charles Square – located right off </w:t>
      </w:r>
      <w:proofErr w:type="spellStart"/>
      <w:r>
        <w:rPr>
          <w:rFonts w:ascii="ATT Aleck Sans" w:hAnsi="ATT Aleck Sans" w:cs="ATT Aleck Sans"/>
          <w:sz w:val="22"/>
          <w:szCs w:val="22"/>
          <w:u w:color="000000"/>
        </w:rPr>
        <w:t>ringstrasse</w:t>
      </w:r>
      <w:proofErr w:type="spellEnd"/>
      <w:r>
        <w:rPr>
          <w:rFonts w:ascii="ATT Aleck Sans" w:hAnsi="ATT Aleck Sans" w:cs="ATT Aleck Sans"/>
          <w:sz w:val="22"/>
          <w:szCs w:val="22"/>
          <w:u w:color="000000"/>
        </w:rPr>
        <w:t xml:space="preserve"> (ring </w:t>
      </w:r>
      <w:proofErr w:type="spellStart"/>
      <w:r>
        <w:rPr>
          <w:rFonts w:ascii="ATT Aleck Sans" w:hAnsi="ATT Aleck Sans" w:cs="ATT Aleck Sans"/>
          <w:sz w:val="22"/>
          <w:szCs w:val="22"/>
          <w:u w:color="000000"/>
        </w:rPr>
        <w:t>rd</w:t>
      </w:r>
      <w:proofErr w:type="spellEnd"/>
      <w:r>
        <w:rPr>
          <w:rFonts w:ascii="ATT Aleck Sans" w:hAnsi="ATT Aleck Sans" w:cs="ATT Aleck Sans"/>
          <w:sz w:val="22"/>
          <w:szCs w:val="22"/>
          <w:u w:color="000000"/>
        </w:rPr>
        <w:t>)</w:t>
      </w:r>
    </w:p>
    <w:p w14:paraId="115A935D" w14:textId="3EC66D3F" w:rsidR="00BE1FA3" w:rsidRPr="00BE1FA3" w:rsidRDefault="00BE1FA3" w:rsidP="00BE1FA3">
      <w:pPr>
        <w:pStyle w:val="ListParagraph"/>
        <w:numPr>
          <w:ilvl w:val="1"/>
          <w:numId w:val="30"/>
        </w:numPr>
        <w:autoSpaceDE w:val="0"/>
        <w:autoSpaceDN w:val="0"/>
        <w:adjustRightInd w:val="0"/>
        <w:rPr>
          <w:rFonts w:ascii="ATT Aleck Sans" w:hAnsi="ATT Aleck Sans" w:cs="ATT Aleck Sans"/>
          <w:b/>
          <w:bCs/>
          <w:color w:val="00B0F0"/>
          <w:sz w:val="22"/>
          <w:szCs w:val="22"/>
          <w:u w:color="000000"/>
        </w:rPr>
      </w:pPr>
      <w:r w:rsidRPr="00BE1FA3">
        <w:rPr>
          <w:rFonts w:ascii="ATT Aleck Sans" w:hAnsi="ATT Aleck Sans" w:cs="ATT Aleck Sans"/>
          <w:b/>
          <w:bCs/>
          <w:color w:val="00B0F0"/>
          <w:sz w:val="22"/>
          <w:szCs w:val="22"/>
          <w:u w:color="000000"/>
        </w:rPr>
        <w:t>St. Charles’ Church</w:t>
      </w:r>
    </w:p>
    <w:p w14:paraId="2D6E67A2" w14:textId="4267707D" w:rsidR="00FC4BA4" w:rsidRPr="00FC4BA4" w:rsidRDefault="00FC4BA4" w:rsidP="00FC4BA4">
      <w:pPr>
        <w:pStyle w:val="ListParagraph"/>
        <w:numPr>
          <w:ilvl w:val="0"/>
          <w:numId w:val="30"/>
        </w:numPr>
        <w:autoSpaceDE w:val="0"/>
        <w:autoSpaceDN w:val="0"/>
        <w:adjustRightInd w:val="0"/>
        <w:rPr>
          <w:rFonts w:ascii="ATT Aleck Sans" w:hAnsi="ATT Aleck Sans" w:cs="ATT Aleck Sans"/>
          <w:b/>
          <w:bCs/>
          <w:color w:val="00B0F0"/>
          <w:sz w:val="22"/>
          <w:szCs w:val="22"/>
          <w:u w:color="000000"/>
        </w:rPr>
      </w:pPr>
      <w:proofErr w:type="spellStart"/>
      <w:r>
        <w:rPr>
          <w:rFonts w:ascii="ATT Aleck Sans" w:hAnsi="ATT Aleck Sans" w:cs="ATT Aleck Sans"/>
          <w:b/>
          <w:bCs/>
          <w:color w:val="00B0F0"/>
          <w:sz w:val="22"/>
          <w:szCs w:val="22"/>
          <w:u w:color="000000"/>
        </w:rPr>
        <w:t>Hofburg</w:t>
      </w:r>
      <w:proofErr w:type="spellEnd"/>
      <w:r>
        <w:rPr>
          <w:rFonts w:ascii="ATT Aleck Sans" w:hAnsi="ATT Aleck Sans" w:cs="ATT Aleck Sans"/>
          <w:b/>
          <w:bCs/>
          <w:color w:val="00B0F0"/>
          <w:sz w:val="22"/>
          <w:szCs w:val="22"/>
          <w:u w:color="000000"/>
        </w:rPr>
        <w:t xml:space="preserve"> Palace: </w:t>
      </w:r>
      <w:r w:rsidRPr="00FC4BA4">
        <w:rPr>
          <w:rFonts w:ascii="ATT Aleck Sans" w:hAnsi="ATT Aleck Sans" w:cs="ATT Aleck Sans"/>
          <w:sz w:val="22"/>
          <w:szCs w:val="22"/>
          <w:u w:color="000000"/>
        </w:rPr>
        <w:t>One of the largest palaces in the world and is now home to the Austrian president. Touring inside requires a ticket.</w:t>
      </w:r>
    </w:p>
    <w:p w14:paraId="17BC6BA1" w14:textId="2E2F5534" w:rsidR="00FC4BA4" w:rsidRPr="00AA1259" w:rsidRDefault="00FC4BA4" w:rsidP="00FC4BA4">
      <w:pPr>
        <w:pStyle w:val="ListParagraph"/>
        <w:numPr>
          <w:ilvl w:val="0"/>
          <w:numId w:val="30"/>
        </w:numPr>
        <w:autoSpaceDE w:val="0"/>
        <w:autoSpaceDN w:val="0"/>
        <w:adjustRightInd w:val="0"/>
        <w:rPr>
          <w:rFonts w:ascii="ATT Aleck Sans" w:hAnsi="ATT Aleck Sans" w:cs="ATT Aleck Sans"/>
          <w:b/>
          <w:bCs/>
          <w:color w:val="00B0F0"/>
          <w:sz w:val="22"/>
          <w:szCs w:val="22"/>
          <w:u w:color="000000"/>
        </w:rPr>
      </w:pPr>
      <w:proofErr w:type="spellStart"/>
      <w:r>
        <w:rPr>
          <w:rFonts w:ascii="ATT Aleck Sans" w:hAnsi="ATT Aleck Sans" w:cs="ATT Aleck Sans"/>
          <w:b/>
          <w:bCs/>
          <w:color w:val="00B0F0"/>
          <w:sz w:val="22"/>
          <w:szCs w:val="22"/>
          <w:u w:color="000000"/>
        </w:rPr>
        <w:t>Mozarthaus</w:t>
      </w:r>
      <w:proofErr w:type="spellEnd"/>
      <w:r>
        <w:rPr>
          <w:rFonts w:ascii="ATT Aleck Sans" w:hAnsi="ATT Aleck Sans" w:cs="ATT Aleck Sans"/>
          <w:b/>
          <w:bCs/>
          <w:color w:val="00B0F0"/>
          <w:sz w:val="22"/>
          <w:szCs w:val="22"/>
          <w:u w:color="000000"/>
        </w:rPr>
        <w:t xml:space="preserve">: </w:t>
      </w:r>
      <w:r w:rsidRPr="00FC4BA4">
        <w:rPr>
          <w:rFonts w:ascii="ATT Aleck Sans" w:hAnsi="ATT Aleck Sans" w:cs="ATT Aleck Sans"/>
          <w:sz w:val="22"/>
          <w:szCs w:val="22"/>
          <w:u w:color="000000"/>
        </w:rPr>
        <w:t>One of Mozart’s old apartments. Tours cost 12 euros.</w:t>
      </w:r>
    </w:p>
    <w:p w14:paraId="3C7F9CB7" w14:textId="3A40EE30" w:rsidR="00AA1259" w:rsidRPr="00AA1259" w:rsidRDefault="00AA1259" w:rsidP="00FC4BA4">
      <w:pPr>
        <w:pStyle w:val="ListParagraph"/>
        <w:numPr>
          <w:ilvl w:val="0"/>
          <w:numId w:val="30"/>
        </w:numPr>
        <w:autoSpaceDE w:val="0"/>
        <w:autoSpaceDN w:val="0"/>
        <w:adjustRightInd w:val="0"/>
        <w:rPr>
          <w:rFonts w:ascii="ATT Aleck Sans" w:hAnsi="ATT Aleck Sans" w:cs="ATT Aleck Sans"/>
          <w:b/>
          <w:bCs/>
          <w:sz w:val="22"/>
          <w:szCs w:val="22"/>
          <w:u w:color="000000"/>
        </w:rPr>
      </w:pPr>
      <w:proofErr w:type="spellStart"/>
      <w:r>
        <w:rPr>
          <w:rFonts w:ascii="ATT Aleck Sans" w:hAnsi="ATT Aleck Sans" w:cs="ATT Aleck Sans"/>
          <w:b/>
          <w:bCs/>
          <w:color w:val="00B0F0"/>
          <w:sz w:val="22"/>
          <w:szCs w:val="22"/>
          <w:u w:color="000000"/>
        </w:rPr>
        <w:t>HundertWasserhaus</w:t>
      </w:r>
      <w:proofErr w:type="spellEnd"/>
      <w:r>
        <w:rPr>
          <w:rFonts w:ascii="ATT Aleck Sans" w:hAnsi="ATT Aleck Sans" w:cs="ATT Aleck Sans"/>
          <w:b/>
          <w:bCs/>
          <w:color w:val="00B0F0"/>
          <w:sz w:val="22"/>
          <w:szCs w:val="22"/>
          <w:u w:color="000000"/>
        </w:rPr>
        <w:t xml:space="preserve">: </w:t>
      </w:r>
      <w:r w:rsidRPr="00AA1259">
        <w:rPr>
          <w:rFonts w:ascii="ATT Aleck Sans" w:hAnsi="ATT Aleck Sans" w:cs="ATT Aleck Sans"/>
          <w:sz w:val="22"/>
          <w:szCs w:val="22"/>
          <w:u w:color="000000"/>
        </w:rPr>
        <w:t>unique building with no straight lines and funky colors</w:t>
      </w:r>
    </w:p>
    <w:p w14:paraId="29C391B1" w14:textId="358A3B35" w:rsidR="00AA1259" w:rsidRPr="00AA1259" w:rsidRDefault="00AA1259" w:rsidP="00FC4BA4">
      <w:pPr>
        <w:pStyle w:val="ListParagraph"/>
        <w:numPr>
          <w:ilvl w:val="0"/>
          <w:numId w:val="30"/>
        </w:numPr>
        <w:autoSpaceDE w:val="0"/>
        <w:autoSpaceDN w:val="0"/>
        <w:adjustRightInd w:val="0"/>
        <w:rPr>
          <w:rFonts w:ascii="ATT Aleck Sans" w:hAnsi="ATT Aleck Sans" w:cs="ATT Aleck Sans"/>
          <w:b/>
          <w:bCs/>
          <w:sz w:val="22"/>
          <w:szCs w:val="22"/>
          <w:u w:color="000000"/>
        </w:rPr>
      </w:pPr>
      <w:r>
        <w:rPr>
          <w:rFonts w:ascii="ATT Aleck Sans" w:hAnsi="ATT Aleck Sans" w:cs="ATT Aleck Sans"/>
          <w:b/>
          <w:bCs/>
          <w:color w:val="00B0F0"/>
          <w:sz w:val="22"/>
          <w:szCs w:val="22"/>
          <w:u w:color="000000"/>
        </w:rPr>
        <w:t>Prater Amusement Park:</w:t>
      </w:r>
      <w:r>
        <w:rPr>
          <w:rFonts w:ascii="ATT Aleck Sans" w:hAnsi="ATT Aleck Sans" w:cs="ATT Aleck Sans"/>
          <w:b/>
          <w:bCs/>
          <w:sz w:val="22"/>
          <w:szCs w:val="22"/>
          <w:u w:color="000000"/>
        </w:rPr>
        <w:t xml:space="preserve"> </w:t>
      </w:r>
      <w:r>
        <w:rPr>
          <w:rFonts w:ascii="ATT Aleck Sans" w:hAnsi="ATT Aleck Sans" w:cs="ATT Aleck Sans"/>
          <w:sz w:val="22"/>
          <w:szCs w:val="22"/>
          <w:u w:color="000000"/>
        </w:rPr>
        <w:t xml:space="preserve">free to get into the park but pay per ride. </w:t>
      </w:r>
      <w:r w:rsidR="00EF2BC3">
        <w:rPr>
          <w:rFonts w:ascii="ATT Aleck Sans" w:hAnsi="ATT Aleck Sans" w:cs="ATT Aleck Sans"/>
          <w:sz w:val="22"/>
          <w:szCs w:val="22"/>
          <w:u w:color="000000"/>
        </w:rPr>
        <w:t>One of the oldest amusement parks in Europe.</w:t>
      </w:r>
    </w:p>
    <w:p w14:paraId="7CAE7516" w14:textId="77777777" w:rsidR="00253A53" w:rsidRPr="00BA3884" w:rsidRDefault="00253A53" w:rsidP="00331EA1">
      <w:pPr>
        <w:autoSpaceDE w:val="0"/>
        <w:autoSpaceDN w:val="0"/>
        <w:adjustRightInd w:val="0"/>
        <w:rPr>
          <w:rFonts w:ascii="ATT Aleck Sans" w:hAnsi="ATT Aleck Sans" w:cs="ATT Aleck Sans"/>
          <w:b/>
          <w:bCs/>
          <w:color w:val="149FEC"/>
          <w:sz w:val="22"/>
          <w:szCs w:val="22"/>
          <w:u w:color="000000"/>
        </w:rPr>
      </w:pPr>
    </w:p>
    <w:p w14:paraId="31876C99" w14:textId="0DCAE1AA" w:rsidR="00BA3884" w:rsidRPr="007972EF" w:rsidRDefault="00BA3884" w:rsidP="00331EA1">
      <w:pPr>
        <w:autoSpaceDE w:val="0"/>
        <w:autoSpaceDN w:val="0"/>
        <w:adjustRightInd w:val="0"/>
        <w:ind w:left="160" w:hanging="160"/>
        <w:rPr>
          <w:rFonts w:ascii="ATT Aleck Sans" w:hAnsi="ATT Aleck Sans" w:cs="ATT Aleck Sans"/>
          <w:b/>
          <w:bCs/>
          <w:color w:val="00B0F0"/>
          <w:sz w:val="22"/>
          <w:szCs w:val="22"/>
          <w:u w:color="000000"/>
        </w:rPr>
      </w:pPr>
      <w:r w:rsidRPr="007972EF">
        <w:rPr>
          <w:rFonts w:ascii="ATT Aleck Sans" w:hAnsi="ATT Aleck Sans" w:cs="ATT Aleck Sans"/>
          <w:b/>
          <w:bCs/>
          <w:color w:val="00B0F0"/>
          <w:sz w:val="22"/>
          <w:szCs w:val="22"/>
          <w:u w:color="000000"/>
        </w:rPr>
        <w:t xml:space="preserve">Vienna </w:t>
      </w:r>
      <w:proofErr w:type="spellStart"/>
      <w:r w:rsidRPr="007972EF">
        <w:rPr>
          <w:rFonts w:ascii="ATT Aleck Sans" w:hAnsi="ATT Aleck Sans" w:cs="ATT Aleck Sans"/>
          <w:b/>
          <w:bCs/>
          <w:color w:val="00B0F0"/>
          <w:sz w:val="22"/>
          <w:szCs w:val="22"/>
          <w:u w:color="000000"/>
        </w:rPr>
        <w:t>Feschmarkt</w:t>
      </w:r>
      <w:proofErr w:type="spellEnd"/>
      <w:r w:rsidRPr="007972EF">
        <w:rPr>
          <w:rFonts w:ascii="ATT Aleck Sans" w:hAnsi="ATT Aleck Sans" w:cs="ATT Aleck Sans"/>
          <w:b/>
          <w:bCs/>
          <w:color w:val="00B0F0"/>
          <w:sz w:val="22"/>
          <w:szCs w:val="22"/>
          <w:u w:color="000000"/>
        </w:rPr>
        <w:t xml:space="preserve"> at </w:t>
      </w:r>
      <w:proofErr w:type="spellStart"/>
      <w:r w:rsidRPr="007972EF">
        <w:rPr>
          <w:rFonts w:ascii="ATT Aleck Sans" w:hAnsi="ATT Aleck Sans" w:cs="ATT Aleck Sans"/>
          <w:b/>
          <w:bCs/>
          <w:color w:val="00B0F0"/>
          <w:sz w:val="22"/>
          <w:szCs w:val="22"/>
          <w:u w:color="000000"/>
        </w:rPr>
        <w:t>Ottakringer</w:t>
      </w:r>
      <w:proofErr w:type="spellEnd"/>
      <w:r w:rsidRPr="007972EF">
        <w:rPr>
          <w:rFonts w:ascii="ATT Aleck Sans" w:hAnsi="ATT Aleck Sans" w:cs="ATT Aleck Sans"/>
          <w:b/>
          <w:bCs/>
          <w:color w:val="00B0F0"/>
          <w:sz w:val="22"/>
          <w:szCs w:val="22"/>
          <w:u w:color="000000"/>
        </w:rPr>
        <w:t xml:space="preserve"> </w:t>
      </w:r>
      <w:proofErr w:type="spellStart"/>
      <w:r w:rsidRPr="007972EF">
        <w:rPr>
          <w:rFonts w:ascii="ATT Aleck Sans" w:hAnsi="ATT Aleck Sans" w:cs="ATT Aleck Sans"/>
          <w:b/>
          <w:bCs/>
          <w:color w:val="00B0F0"/>
          <w:sz w:val="22"/>
          <w:szCs w:val="22"/>
          <w:u w:color="000000"/>
        </w:rPr>
        <w:t>Brauerei</w:t>
      </w:r>
      <w:proofErr w:type="spellEnd"/>
    </w:p>
    <w:p w14:paraId="50FB5732" w14:textId="325D6967" w:rsidR="00BA3884" w:rsidRPr="00BA3884" w:rsidRDefault="00BA3884" w:rsidP="00331EA1">
      <w:pPr>
        <w:pStyle w:val="ListParagraph"/>
        <w:numPr>
          <w:ilvl w:val="0"/>
          <w:numId w:val="20"/>
        </w:numPr>
        <w:autoSpaceDE w:val="0"/>
        <w:autoSpaceDN w:val="0"/>
        <w:adjustRightInd w:val="0"/>
        <w:rPr>
          <w:rFonts w:ascii="ATT Aleck Sans" w:hAnsi="ATT Aleck Sans" w:cs="ATT Aleck Sans"/>
          <w:sz w:val="22"/>
          <w:szCs w:val="22"/>
          <w:u w:color="000000"/>
        </w:rPr>
      </w:pPr>
      <w:r w:rsidRPr="00BA3884">
        <w:rPr>
          <w:rFonts w:ascii="ATT Aleck Sans" w:hAnsi="ATT Aleck Sans" w:cs="ATT Aleck Sans"/>
          <w:sz w:val="22"/>
          <w:szCs w:val="22"/>
          <w:u w:color="000000"/>
        </w:rPr>
        <w:t xml:space="preserve">Open </w:t>
      </w:r>
      <w:r w:rsidRPr="00AD73E2">
        <w:rPr>
          <w:rFonts w:ascii="ATT Aleck Sans" w:hAnsi="ATT Aleck Sans" w:cs="ATT Aleck Sans"/>
          <w:sz w:val="22"/>
          <w:szCs w:val="22"/>
          <w:u w:color="000000"/>
        </w:rPr>
        <w:t>Saturday</w:t>
      </w:r>
      <w:r w:rsidRPr="00BA3884">
        <w:rPr>
          <w:rFonts w:ascii="ATT Aleck Sans" w:hAnsi="ATT Aleck Sans" w:cs="ATT Aleck Sans"/>
          <w:sz w:val="22"/>
          <w:szCs w:val="22"/>
          <w:u w:color="000000"/>
        </w:rPr>
        <w:t xml:space="preserve"> from 10am-8pm</w:t>
      </w:r>
      <w:r w:rsidR="009165E3">
        <w:rPr>
          <w:rFonts w:ascii="ATT Aleck Sans" w:hAnsi="ATT Aleck Sans" w:cs="ATT Aleck Sans"/>
          <w:sz w:val="22"/>
          <w:szCs w:val="22"/>
          <w:u w:color="000000"/>
        </w:rPr>
        <w:t xml:space="preserve">; Sunday </w:t>
      </w:r>
      <w:r w:rsidR="00AD73E2">
        <w:rPr>
          <w:rFonts w:ascii="ATT Aleck Sans" w:hAnsi="ATT Aleck Sans" w:cs="ATT Aleck Sans"/>
          <w:sz w:val="22"/>
          <w:szCs w:val="22"/>
          <w:u w:color="000000"/>
        </w:rPr>
        <w:t>10am-7pm</w:t>
      </w:r>
    </w:p>
    <w:p w14:paraId="654B3B7A" w14:textId="6845533B" w:rsidR="00BA3884" w:rsidRPr="00BA3884" w:rsidRDefault="00BA3884" w:rsidP="00331EA1">
      <w:pPr>
        <w:pStyle w:val="ListParagraph"/>
        <w:numPr>
          <w:ilvl w:val="0"/>
          <w:numId w:val="20"/>
        </w:numPr>
        <w:autoSpaceDE w:val="0"/>
        <w:autoSpaceDN w:val="0"/>
        <w:adjustRightInd w:val="0"/>
        <w:rPr>
          <w:rFonts w:ascii="ATT Aleck Sans" w:hAnsi="ATT Aleck Sans" w:cs="ATT Aleck Sans"/>
          <w:sz w:val="22"/>
          <w:szCs w:val="22"/>
          <w:u w:color="000000"/>
        </w:rPr>
      </w:pPr>
      <w:r w:rsidRPr="00BA3884">
        <w:rPr>
          <w:rFonts w:ascii="ATT Aleck Sans" w:hAnsi="ATT Aleck Sans" w:cs="ATT Aleck Sans"/>
          <w:sz w:val="22"/>
          <w:szCs w:val="22"/>
          <w:u w:color="000000"/>
        </w:rPr>
        <w:t xml:space="preserve">Numerous Start-Ups, young designers &amp; </w:t>
      </w:r>
      <w:proofErr w:type="spellStart"/>
      <w:r w:rsidRPr="00BA3884">
        <w:rPr>
          <w:rFonts w:ascii="ATT Aleck Sans" w:hAnsi="ATT Aleck Sans" w:cs="ATT Aleck Sans"/>
          <w:sz w:val="22"/>
          <w:szCs w:val="22"/>
          <w:u w:color="000000"/>
        </w:rPr>
        <w:t>gastronomers</w:t>
      </w:r>
      <w:proofErr w:type="spellEnd"/>
      <w:r w:rsidRPr="00BA3884">
        <w:rPr>
          <w:rFonts w:ascii="ATT Aleck Sans" w:hAnsi="ATT Aleck Sans" w:cs="ATT Aleck Sans"/>
          <w:sz w:val="22"/>
          <w:szCs w:val="22"/>
          <w:u w:color="000000"/>
        </w:rPr>
        <w:t xml:space="preserve"> and independent labels are taking over the </w:t>
      </w:r>
      <w:proofErr w:type="spellStart"/>
      <w:r w:rsidRPr="00BA3884">
        <w:rPr>
          <w:rFonts w:ascii="ATT Aleck Sans" w:hAnsi="ATT Aleck Sans" w:cs="ATT Aleck Sans"/>
          <w:sz w:val="22"/>
          <w:szCs w:val="22"/>
          <w:u w:color="000000"/>
        </w:rPr>
        <w:t>Ottakringer</w:t>
      </w:r>
      <w:proofErr w:type="spellEnd"/>
      <w:r w:rsidRPr="00BA3884">
        <w:rPr>
          <w:rFonts w:ascii="ATT Aleck Sans" w:hAnsi="ATT Aleck Sans" w:cs="ATT Aleck Sans"/>
          <w:sz w:val="22"/>
          <w:szCs w:val="22"/>
          <w:u w:color="000000"/>
        </w:rPr>
        <w:t xml:space="preserve"> </w:t>
      </w:r>
      <w:proofErr w:type="spellStart"/>
      <w:r w:rsidRPr="00BA3884">
        <w:rPr>
          <w:rFonts w:ascii="ATT Aleck Sans" w:hAnsi="ATT Aleck Sans" w:cs="ATT Aleck Sans"/>
          <w:sz w:val="22"/>
          <w:szCs w:val="22"/>
          <w:u w:color="000000"/>
        </w:rPr>
        <w:t>Brauerei</w:t>
      </w:r>
      <w:proofErr w:type="spellEnd"/>
      <w:r w:rsidRPr="00BA3884">
        <w:rPr>
          <w:rFonts w:ascii="ATT Aleck Sans" w:hAnsi="ATT Aleck Sans" w:cs="ATT Aleck Sans"/>
          <w:sz w:val="22"/>
          <w:szCs w:val="22"/>
          <w:u w:color="000000"/>
        </w:rPr>
        <w:t xml:space="preserve"> with their latest fashion items, product design, art, accessories, furniture, kids design and </w:t>
      </w:r>
      <w:proofErr w:type="spellStart"/>
      <w:proofErr w:type="gramStart"/>
      <w:r w:rsidRPr="00BA3884">
        <w:rPr>
          <w:rFonts w:ascii="ATT Aleck Sans" w:hAnsi="ATT Aleck Sans" w:cs="ATT Aleck Sans"/>
          <w:sz w:val="22"/>
          <w:szCs w:val="22"/>
          <w:u w:color="000000"/>
        </w:rPr>
        <w:t>food.As</w:t>
      </w:r>
      <w:proofErr w:type="spellEnd"/>
      <w:proofErr w:type="gramEnd"/>
      <w:r w:rsidRPr="00BA3884">
        <w:rPr>
          <w:rFonts w:ascii="ATT Aleck Sans" w:hAnsi="ATT Aleck Sans" w:cs="ATT Aleck Sans"/>
          <w:sz w:val="22"/>
          <w:szCs w:val="22"/>
          <w:u w:color="000000"/>
        </w:rPr>
        <w:t xml:space="preserve"> always, we prepared some specials &amp; workshops as well as our </w:t>
      </w:r>
      <w:proofErr w:type="spellStart"/>
      <w:r w:rsidRPr="00BA3884">
        <w:rPr>
          <w:rFonts w:ascii="ATT Aleck Sans" w:hAnsi="ATT Aleck Sans" w:cs="ATT Aleck Sans"/>
          <w:sz w:val="22"/>
          <w:szCs w:val="22"/>
          <w:u w:color="000000"/>
        </w:rPr>
        <w:t>Streetfoodfesch’t</w:t>
      </w:r>
      <w:proofErr w:type="spellEnd"/>
      <w:r w:rsidRPr="00BA3884">
        <w:rPr>
          <w:rFonts w:ascii="ATT Aleck Sans" w:hAnsi="ATT Aleck Sans" w:cs="ATT Aleck Sans"/>
          <w:sz w:val="22"/>
          <w:szCs w:val="22"/>
          <w:u w:color="000000"/>
        </w:rPr>
        <w:t xml:space="preserve"> just for you! We’re looking forward to a lovely weekend at </w:t>
      </w:r>
      <w:proofErr w:type="spellStart"/>
      <w:r w:rsidRPr="00BA3884">
        <w:rPr>
          <w:rFonts w:ascii="ATT Aleck Sans" w:hAnsi="ATT Aleck Sans" w:cs="ATT Aleck Sans"/>
          <w:sz w:val="22"/>
          <w:szCs w:val="22"/>
          <w:u w:color="000000"/>
        </w:rPr>
        <w:t>Fesch’markt</w:t>
      </w:r>
      <w:proofErr w:type="spellEnd"/>
      <w:r w:rsidRPr="00BA3884">
        <w:rPr>
          <w:rFonts w:ascii="ATT Aleck Sans" w:hAnsi="ATT Aleck Sans" w:cs="ATT Aleck Sans"/>
          <w:sz w:val="22"/>
          <w:szCs w:val="22"/>
          <w:u w:color="000000"/>
        </w:rPr>
        <w:t>.</w:t>
      </w:r>
    </w:p>
    <w:p w14:paraId="0E1A4838" w14:textId="3EA6475C" w:rsidR="00BA3884" w:rsidRPr="00BA3884" w:rsidRDefault="00BA3884" w:rsidP="00331EA1">
      <w:pPr>
        <w:pStyle w:val="ListParagraph"/>
        <w:numPr>
          <w:ilvl w:val="0"/>
          <w:numId w:val="20"/>
        </w:numPr>
        <w:autoSpaceDE w:val="0"/>
        <w:autoSpaceDN w:val="0"/>
        <w:adjustRightInd w:val="0"/>
        <w:rPr>
          <w:rFonts w:ascii="ATT Aleck Sans" w:hAnsi="ATT Aleck Sans" w:cs="ATT Aleck Sans"/>
          <w:sz w:val="22"/>
          <w:szCs w:val="22"/>
          <w:u w:color="000000"/>
        </w:rPr>
      </w:pPr>
      <w:r w:rsidRPr="00BA3884">
        <w:rPr>
          <w:rFonts w:ascii="ATT Aleck Sans" w:hAnsi="ATT Aleck Sans" w:cs="ATT Aleck Sans"/>
          <w:sz w:val="22"/>
          <w:szCs w:val="22"/>
          <w:u w:color="000000"/>
        </w:rPr>
        <w:t xml:space="preserve">10 euros entry fee (buy </w:t>
      </w:r>
      <w:hyperlink r:id="rId6" w:history="1">
        <w:r w:rsidRPr="00BA3884">
          <w:rPr>
            <w:rFonts w:ascii="ATT Aleck Sans" w:hAnsi="ATT Aleck Sans" w:cs="ATT Aleck Sans"/>
            <w:sz w:val="22"/>
            <w:szCs w:val="22"/>
            <w:u w:color="000000"/>
          </w:rPr>
          <w:t>online</w:t>
        </w:r>
      </w:hyperlink>
      <w:r w:rsidRPr="00BA3884">
        <w:rPr>
          <w:rFonts w:ascii="ATT Aleck Sans" w:hAnsi="ATT Aleck Sans" w:cs="ATT Aleck Sans"/>
          <w:sz w:val="22"/>
          <w:szCs w:val="22"/>
          <w:u w:color="000000"/>
        </w:rPr>
        <w:t xml:space="preserve"> or on site)</w:t>
      </w:r>
    </w:p>
    <w:p w14:paraId="1E55B72B" w14:textId="147F5CB0" w:rsidR="00BD458A" w:rsidRPr="00BD458A" w:rsidRDefault="00220B33" w:rsidP="00331EA1">
      <w:pPr>
        <w:pStyle w:val="ListParagraph"/>
        <w:numPr>
          <w:ilvl w:val="0"/>
          <w:numId w:val="20"/>
        </w:numPr>
        <w:autoSpaceDE w:val="0"/>
        <w:autoSpaceDN w:val="0"/>
        <w:adjustRightInd w:val="0"/>
        <w:rPr>
          <w:rFonts w:ascii="ATT Aleck Sans" w:hAnsi="ATT Aleck Sans" w:cs="ATT Aleck Sans"/>
          <w:sz w:val="22"/>
          <w:szCs w:val="22"/>
          <w:u w:color="000000"/>
        </w:rPr>
      </w:pPr>
      <w:hyperlink r:id="rId7" w:history="1">
        <w:r w:rsidR="00BD458A" w:rsidRPr="00017DCE">
          <w:rPr>
            <w:rStyle w:val="Hyperlink"/>
            <w:rFonts w:ascii="ATT Aleck Sans" w:hAnsi="ATT Aleck Sans" w:cs="ATT Aleck Sans"/>
            <w:sz w:val="22"/>
            <w:szCs w:val="22"/>
          </w:rPr>
          <w:t>https://www.ottakringerbrauerei.at/en/</w:t>
        </w:r>
      </w:hyperlink>
    </w:p>
    <w:p w14:paraId="71A673D0" w14:textId="77777777" w:rsidR="00BB0B0D" w:rsidRDefault="00BB0B0D" w:rsidP="00331EA1">
      <w:pPr>
        <w:autoSpaceDE w:val="0"/>
        <w:autoSpaceDN w:val="0"/>
        <w:adjustRightInd w:val="0"/>
        <w:ind w:left="160" w:hanging="160"/>
        <w:rPr>
          <w:rFonts w:ascii="ATT Aleck Sans" w:hAnsi="ATT Aleck Sans" w:cs="ATT Aleck Sans"/>
          <w:b/>
          <w:bCs/>
          <w:color w:val="149FEC"/>
          <w:sz w:val="22"/>
          <w:szCs w:val="22"/>
          <w:highlight w:val="yellow"/>
          <w:u w:color="000000"/>
        </w:rPr>
      </w:pPr>
    </w:p>
    <w:p w14:paraId="3142B6F2" w14:textId="0100EE0D" w:rsidR="00F1434D" w:rsidRPr="007B1184" w:rsidRDefault="00082F65" w:rsidP="00331EA1">
      <w:pPr>
        <w:autoSpaceDE w:val="0"/>
        <w:autoSpaceDN w:val="0"/>
        <w:adjustRightInd w:val="0"/>
        <w:ind w:left="160" w:hanging="160"/>
        <w:rPr>
          <w:rFonts w:ascii="ATT Aleck Sans" w:hAnsi="ATT Aleck Sans" w:cs="ATT Aleck Sans"/>
          <w:b/>
          <w:bCs/>
          <w:color w:val="FF0000"/>
          <w:sz w:val="22"/>
          <w:szCs w:val="22"/>
          <w:u w:color="000000"/>
        </w:rPr>
      </w:pPr>
      <w:r w:rsidRPr="007B1184">
        <w:rPr>
          <w:rFonts w:ascii="ATT Aleck Sans" w:hAnsi="ATT Aleck Sans" w:cs="ATT Aleck Sans"/>
          <w:b/>
          <w:bCs/>
          <w:color w:val="FF0000"/>
          <w:sz w:val="22"/>
          <w:szCs w:val="22"/>
          <w:u w:color="000000"/>
        </w:rPr>
        <w:t>Therma Wien (Spa)</w:t>
      </w:r>
      <w:r w:rsidR="0054209D">
        <w:rPr>
          <w:rFonts w:ascii="ATT Aleck Sans" w:hAnsi="ATT Aleck Sans" w:cs="ATT Aleck Sans"/>
          <w:b/>
          <w:bCs/>
          <w:color w:val="FF0000"/>
          <w:sz w:val="22"/>
          <w:szCs w:val="22"/>
          <w:u w:color="000000"/>
        </w:rPr>
        <w:t xml:space="preserve"> – probably don’t have time for </w:t>
      </w:r>
      <w:proofErr w:type="gramStart"/>
      <w:r w:rsidR="0054209D">
        <w:rPr>
          <w:rFonts w:ascii="ATT Aleck Sans" w:hAnsi="ATT Aleck Sans" w:cs="ATT Aleck Sans"/>
          <w:b/>
          <w:bCs/>
          <w:color w:val="FF0000"/>
          <w:sz w:val="22"/>
          <w:szCs w:val="22"/>
          <w:u w:color="000000"/>
        </w:rPr>
        <w:t>this</w:t>
      </w:r>
      <w:proofErr w:type="gramEnd"/>
    </w:p>
    <w:p w14:paraId="50037F97" w14:textId="77777777" w:rsidR="00F1434D" w:rsidRDefault="00F1434D" w:rsidP="00331EA1">
      <w:pPr>
        <w:autoSpaceDE w:val="0"/>
        <w:autoSpaceDN w:val="0"/>
        <w:adjustRightInd w:val="0"/>
        <w:rPr>
          <w:rFonts w:ascii="ATT Aleck Sans" w:hAnsi="ATT Aleck Sans" w:cs="ATT Aleck Sans"/>
          <w:b/>
          <w:bCs/>
          <w:color w:val="149FEC"/>
          <w:sz w:val="22"/>
          <w:szCs w:val="22"/>
          <w:highlight w:val="yellow"/>
          <w:u w:color="000000"/>
        </w:rPr>
      </w:pPr>
    </w:p>
    <w:p w14:paraId="396D7000" w14:textId="369C3F7E" w:rsidR="00ED65E2" w:rsidRPr="00936B32" w:rsidRDefault="00ED65E2" w:rsidP="00331EA1">
      <w:pPr>
        <w:autoSpaceDE w:val="0"/>
        <w:autoSpaceDN w:val="0"/>
        <w:adjustRightInd w:val="0"/>
        <w:ind w:left="160" w:hanging="160"/>
        <w:rPr>
          <w:rFonts w:ascii="ATT Aleck Sans" w:hAnsi="ATT Aleck Sans" w:cs="ATT Aleck Sans"/>
          <w:b/>
          <w:bCs/>
          <w:color w:val="149FEC"/>
          <w:sz w:val="22"/>
          <w:szCs w:val="22"/>
          <w:u w:color="000000"/>
        </w:rPr>
      </w:pPr>
      <w:proofErr w:type="spellStart"/>
      <w:r w:rsidRPr="00936B32">
        <w:rPr>
          <w:rFonts w:ascii="ATT Aleck Sans" w:hAnsi="ATT Aleck Sans" w:cs="ATT Aleck Sans"/>
          <w:b/>
          <w:bCs/>
          <w:color w:val="149FEC"/>
          <w:sz w:val="22"/>
          <w:szCs w:val="22"/>
          <w:u w:color="000000"/>
        </w:rPr>
        <w:t>Naschmarkt</w:t>
      </w:r>
      <w:proofErr w:type="spellEnd"/>
    </w:p>
    <w:p w14:paraId="31405EA3" w14:textId="73FD84AF" w:rsidR="00BD458A" w:rsidRPr="00936B32" w:rsidRDefault="00220B33" w:rsidP="00331EA1">
      <w:pPr>
        <w:pStyle w:val="ListParagraph"/>
        <w:numPr>
          <w:ilvl w:val="0"/>
          <w:numId w:val="20"/>
        </w:numPr>
        <w:autoSpaceDE w:val="0"/>
        <w:autoSpaceDN w:val="0"/>
        <w:adjustRightInd w:val="0"/>
        <w:rPr>
          <w:rFonts w:ascii="ATT Aleck Sans" w:hAnsi="ATT Aleck Sans" w:cs="ATT Aleck Sans"/>
          <w:sz w:val="22"/>
          <w:szCs w:val="22"/>
          <w:u w:color="000000"/>
        </w:rPr>
      </w:pPr>
      <w:hyperlink r:id="rId8" w:history="1">
        <w:r w:rsidR="00BD458A" w:rsidRPr="00936B32">
          <w:rPr>
            <w:rStyle w:val="Hyperlink"/>
            <w:rFonts w:ascii="ATT Aleck Sans" w:hAnsi="ATT Aleck Sans" w:cs="ATT Aleck Sans"/>
            <w:sz w:val="22"/>
            <w:szCs w:val="22"/>
          </w:rPr>
          <w:t>https://www.wien.info/en/dine-drink/markets/naschmarkt-353536</w:t>
        </w:r>
      </w:hyperlink>
    </w:p>
    <w:p w14:paraId="7E2E3F23" w14:textId="77777777" w:rsidR="00BD458A" w:rsidRPr="00936B32" w:rsidRDefault="00BD458A" w:rsidP="00331EA1">
      <w:pPr>
        <w:pStyle w:val="ListParagraph"/>
        <w:numPr>
          <w:ilvl w:val="0"/>
          <w:numId w:val="20"/>
        </w:numPr>
        <w:autoSpaceDE w:val="0"/>
        <w:autoSpaceDN w:val="0"/>
        <w:adjustRightInd w:val="0"/>
        <w:rPr>
          <w:rFonts w:ascii="ATT Aleck Sans" w:hAnsi="ATT Aleck Sans" w:cs="ATT Aleck Sans"/>
          <w:sz w:val="22"/>
          <w:szCs w:val="22"/>
          <w:u w:color="000000"/>
        </w:rPr>
      </w:pPr>
      <w:r w:rsidRPr="00936B32">
        <w:rPr>
          <w:rFonts w:ascii="ATT Aleck Sans" w:hAnsi="ATT Aleck Sans" w:cs="ATT Aleck Sans"/>
          <w:sz w:val="22"/>
          <w:szCs w:val="22"/>
          <w:u w:color="000000"/>
        </w:rPr>
        <w:t xml:space="preserve">Vienna’s best-known market has around 120 market stands and restaurants for a colorful culinary offering ranging from Viennese to Indian, from Vietnamese to Italian. The </w:t>
      </w:r>
      <w:proofErr w:type="spellStart"/>
      <w:r w:rsidRPr="00936B32">
        <w:rPr>
          <w:rFonts w:ascii="ATT Aleck Sans" w:hAnsi="ATT Aleck Sans" w:cs="ATT Aleck Sans"/>
          <w:sz w:val="22"/>
          <w:szCs w:val="22"/>
          <w:u w:color="000000"/>
        </w:rPr>
        <w:t>Naschmarkt</w:t>
      </w:r>
      <w:proofErr w:type="spellEnd"/>
      <w:r w:rsidRPr="00936B32">
        <w:rPr>
          <w:rFonts w:ascii="ATT Aleck Sans" w:hAnsi="ATT Aleck Sans" w:cs="ATT Aleck Sans"/>
          <w:sz w:val="22"/>
          <w:szCs w:val="22"/>
          <w:u w:color="000000"/>
        </w:rPr>
        <w:t xml:space="preserve"> has developed into a meeting point for young and old. The Flea Market on Saturday is already a cult event.</w:t>
      </w:r>
    </w:p>
    <w:p w14:paraId="3823DCB3" w14:textId="4900331C" w:rsidR="00ED65E2" w:rsidRPr="00936B32" w:rsidRDefault="00416B1E" w:rsidP="00331EA1">
      <w:pPr>
        <w:pStyle w:val="ListParagraph"/>
        <w:numPr>
          <w:ilvl w:val="0"/>
          <w:numId w:val="20"/>
        </w:numPr>
        <w:autoSpaceDE w:val="0"/>
        <w:autoSpaceDN w:val="0"/>
        <w:adjustRightInd w:val="0"/>
        <w:rPr>
          <w:rFonts w:ascii="ATT Aleck Sans" w:hAnsi="ATT Aleck Sans" w:cs="ATT Aleck Sans"/>
          <w:sz w:val="22"/>
          <w:szCs w:val="22"/>
          <w:u w:color="000000"/>
        </w:rPr>
      </w:pPr>
      <w:r w:rsidRPr="00936B32">
        <w:rPr>
          <w:rFonts w:ascii="ATT Aleck Sans" w:hAnsi="ATT Aleck Sans" w:cs="ATT Aleck Sans"/>
          <w:sz w:val="22"/>
          <w:szCs w:val="22"/>
          <w:u w:color="000000"/>
        </w:rPr>
        <w:t xml:space="preserve">Open on Saturdays from 6am-6pm; </w:t>
      </w:r>
      <w:r w:rsidRPr="00936B32">
        <w:rPr>
          <w:rFonts w:ascii="ATT Aleck Sans" w:hAnsi="ATT Aleck Sans" w:cs="ATT Aleck Sans"/>
          <w:b/>
          <w:bCs/>
          <w:sz w:val="22"/>
          <w:szCs w:val="22"/>
          <w:u w:color="000000"/>
        </w:rPr>
        <w:t>CLOSED on SUNDAYS</w:t>
      </w:r>
    </w:p>
    <w:p w14:paraId="3EE384E1" w14:textId="77777777" w:rsidR="00ED65E2" w:rsidRDefault="00ED65E2" w:rsidP="00331EA1">
      <w:pPr>
        <w:autoSpaceDE w:val="0"/>
        <w:autoSpaceDN w:val="0"/>
        <w:adjustRightInd w:val="0"/>
        <w:rPr>
          <w:rFonts w:ascii="ATT Aleck Sans" w:hAnsi="ATT Aleck Sans" w:cs="ATT Aleck Sans"/>
          <w:b/>
          <w:bCs/>
          <w:color w:val="149FEC"/>
          <w:sz w:val="22"/>
          <w:szCs w:val="22"/>
          <w:highlight w:val="yellow"/>
          <w:u w:color="000000"/>
        </w:rPr>
      </w:pPr>
    </w:p>
    <w:p w14:paraId="6EC7243B" w14:textId="4FFB4183" w:rsidR="00B86564" w:rsidRPr="00DC2382" w:rsidRDefault="00B86564" w:rsidP="00331EA1">
      <w:pPr>
        <w:autoSpaceDE w:val="0"/>
        <w:autoSpaceDN w:val="0"/>
        <w:adjustRightInd w:val="0"/>
        <w:ind w:left="160" w:hanging="160"/>
        <w:rPr>
          <w:rFonts w:ascii="ATT Aleck Sans" w:hAnsi="ATT Aleck Sans" w:cs="ATT Aleck Sans"/>
          <w:b/>
          <w:bCs/>
          <w:color w:val="149FEC"/>
          <w:sz w:val="22"/>
          <w:szCs w:val="22"/>
          <w:u w:color="000000"/>
        </w:rPr>
      </w:pPr>
      <w:r w:rsidRPr="00DC2382">
        <w:rPr>
          <w:rFonts w:ascii="ATT Aleck Sans" w:hAnsi="ATT Aleck Sans" w:cs="ATT Aleck Sans"/>
          <w:b/>
          <w:bCs/>
          <w:color w:val="149FEC"/>
          <w:sz w:val="22"/>
          <w:szCs w:val="22"/>
          <w:u w:color="000000"/>
        </w:rPr>
        <w:t>Breakfast Options:</w:t>
      </w:r>
    </w:p>
    <w:p w14:paraId="15D7B324" w14:textId="0BAD13C4" w:rsidR="00424A87" w:rsidRPr="00DC2382" w:rsidRDefault="00424A87"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proofErr w:type="spellStart"/>
      <w:r w:rsidRPr="0030435C">
        <w:rPr>
          <w:rFonts w:ascii="ATT Aleck Sans" w:hAnsi="ATT Aleck Sans" w:cs="ATT Aleck Sans"/>
          <w:b/>
          <w:bCs/>
          <w:color w:val="000000"/>
          <w:sz w:val="22"/>
          <w:szCs w:val="22"/>
          <w:u w:color="000000"/>
        </w:rPr>
        <w:t>blueorange</w:t>
      </w:r>
      <w:proofErr w:type="spellEnd"/>
      <w:r w:rsidRPr="0030435C">
        <w:rPr>
          <w:rFonts w:ascii="ATT Aleck Sans" w:hAnsi="ATT Aleck Sans" w:cs="ATT Aleck Sans"/>
          <w:b/>
          <w:bCs/>
          <w:color w:val="000000"/>
          <w:sz w:val="22"/>
          <w:szCs w:val="22"/>
          <w:u w:color="000000"/>
        </w:rPr>
        <w:t xml:space="preserve"> – coffee &amp; bagel</w:t>
      </w:r>
      <w:r w:rsidR="00DC2382" w:rsidRPr="0030435C">
        <w:rPr>
          <w:rFonts w:ascii="ATT Aleck Sans" w:hAnsi="ATT Aleck Sans" w:cs="ATT Aleck Sans"/>
          <w:b/>
          <w:bCs/>
          <w:color w:val="000000"/>
          <w:sz w:val="22"/>
          <w:szCs w:val="22"/>
          <w:u w:color="000000"/>
        </w:rPr>
        <w:t>:</w:t>
      </w:r>
      <w:r w:rsidR="00DC2382">
        <w:rPr>
          <w:rFonts w:ascii="ATT Aleck Sans" w:hAnsi="ATT Aleck Sans" w:cs="ATT Aleck Sans"/>
          <w:color w:val="000000"/>
          <w:sz w:val="22"/>
          <w:szCs w:val="22"/>
          <w:u w:color="000000"/>
        </w:rPr>
        <w:t xml:space="preserve"> </w:t>
      </w:r>
      <w:r w:rsidRPr="00DC2382">
        <w:rPr>
          <w:rFonts w:ascii="ATT Aleck Sans" w:hAnsi="ATT Aleck Sans" w:cs="ATT Aleck Sans"/>
          <w:color w:val="000000"/>
          <w:sz w:val="22"/>
          <w:szCs w:val="22"/>
          <w:u w:color="000000"/>
        </w:rPr>
        <w:t>GF bagels?</w:t>
      </w:r>
    </w:p>
    <w:p w14:paraId="37450B16" w14:textId="77777777" w:rsidR="00B86564" w:rsidRPr="00DC2382" w:rsidRDefault="00B86564" w:rsidP="00331EA1">
      <w:pPr>
        <w:autoSpaceDE w:val="0"/>
        <w:autoSpaceDN w:val="0"/>
        <w:adjustRightInd w:val="0"/>
        <w:ind w:left="160" w:hanging="160"/>
        <w:rPr>
          <w:rFonts w:ascii="ATT Aleck Sans" w:hAnsi="ATT Aleck Sans" w:cs="ATT Aleck Sans"/>
          <w:b/>
          <w:bCs/>
          <w:color w:val="149FEC"/>
          <w:sz w:val="22"/>
          <w:szCs w:val="22"/>
          <w:u w:color="000000"/>
        </w:rPr>
      </w:pPr>
    </w:p>
    <w:p w14:paraId="4982310B" w14:textId="67F9C132" w:rsidR="001C5CC4" w:rsidRPr="00DC2382" w:rsidRDefault="006F526F" w:rsidP="00331EA1">
      <w:pPr>
        <w:autoSpaceDE w:val="0"/>
        <w:autoSpaceDN w:val="0"/>
        <w:adjustRightInd w:val="0"/>
        <w:ind w:left="160" w:hanging="160"/>
        <w:rPr>
          <w:rFonts w:ascii="ATT Aleck Sans" w:hAnsi="ATT Aleck Sans" w:cs="ATT Aleck Sans"/>
          <w:b/>
          <w:bCs/>
          <w:color w:val="149FEC"/>
          <w:sz w:val="22"/>
          <w:szCs w:val="22"/>
          <w:u w:color="000000"/>
        </w:rPr>
      </w:pPr>
      <w:r>
        <w:rPr>
          <w:rFonts w:ascii="ATT Aleck Sans" w:hAnsi="ATT Aleck Sans" w:cs="ATT Aleck Sans"/>
          <w:b/>
          <w:bCs/>
          <w:color w:val="149FEC"/>
          <w:sz w:val="22"/>
          <w:szCs w:val="22"/>
          <w:u w:color="000000"/>
        </w:rPr>
        <w:t xml:space="preserve">Vienna </w:t>
      </w:r>
      <w:r w:rsidR="001C5CC4" w:rsidRPr="00DC2382">
        <w:rPr>
          <w:rFonts w:ascii="ATT Aleck Sans" w:hAnsi="ATT Aleck Sans" w:cs="ATT Aleck Sans"/>
          <w:b/>
          <w:bCs/>
          <w:color w:val="149FEC"/>
          <w:sz w:val="22"/>
          <w:szCs w:val="22"/>
          <w:u w:color="000000"/>
        </w:rPr>
        <w:t>Lunch &amp; Dinner Options:</w:t>
      </w:r>
    </w:p>
    <w:p w14:paraId="47E7AF06" w14:textId="2BC11F18" w:rsidR="00554D43" w:rsidRPr="00AF5673" w:rsidRDefault="00AF5673"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Pr>
          <w:rFonts w:ascii="ATT Aleck Sans" w:hAnsi="ATT Aleck Sans" w:cs="ATT Aleck Sans"/>
          <w:b/>
          <w:bCs/>
          <w:color w:val="000000"/>
          <w:sz w:val="22"/>
          <w:szCs w:val="22"/>
          <w:u w:color="000000"/>
        </w:rPr>
        <w:t>*</w:t>
      </w:r>
      <w:proofErr w:type="spellStart"/>
      <w:r w:rsidR="00554D43" w:rsidRPr="00DC2382">
        <w:rPr>
          <w:rFonts w:ascii="ATT Aleck Sans" w:hAnsi="ATT Aleck Sans" w:cs="ATT Aleck Sans"/>
          <w:b/>
          <w:bCs/>
          <w:color w:val="000000"/>
          <w:sz w:val="22"/>
          <w:szCs w:val="22"/>
          <w:u w:color="000000"/>
        </w:rPr>
        <w:t>Gasthaus</w:t>
      </w:r>
      <w:proofErr w:type="spellEnd"/>
      <w:r w:rsidR="00554D43" w:rsidRPr="00DC2382">
        <w:rPr>
          <w:rFonts w:ascii="ATT Aleck Sans" w:hAnsi="ATT Aleck Sans" w:cs="ATT Aleck Sans"/>
          <w:b/>
          <w:bCs/>
          <w:color w:val="000000"/>
          <w:sz w:val="22"/>
          <w:szCs w:val="22"/>
          <w:u w:color="000000"/>
        </w:rPr>
        <w:t xml:space="preserve"> </w:t>
      </w:r>
      <w:proofErr w:type="spellStart"/>
      <w:r w:rsidR="00554D43" w:rsidRPr="00DC2382">
        <w:rPr>
          <w:rFonts w:ascii="ATT Aleck Sans" w:hAnsi="ATT Aleck Sans" w:cs="ATT Aleck Sans"/>
          <w:b/>
          <w:bCs/>
          <w:color w:val="000000"/>
          <w:sz w:val="22"/>
          <w:szCs w:val="22"/>
          <w:u w:color="000000"/>
        </w:rPr>
        <w:t>Zum</w:t>
      </w:r>
      <w:proofErr w:type="spellEnd"/>
      <w:r w:rsidR="00554D43" w:rsidRPr="00DC2382">
        <w:rPr>
          <w:rFonts w:ascii="ATT Aleck Sans" w:hAnsi="ATT Aleck Sans" w:cs="ATT Aleck Sans"/>
          <w:b/>
          <w:bCs/>
          <w:color w:val="000000"/>
          <w:sz w:val="22"/>
          <w:szCs w:val="22"/>
          <w:u w:color="000000"/>
        </w:rPr>
        <w:t xml:space="preserve"> Wohl:</w:t>
      </w:r>
      <w:r w:rsidR="00554D43" w:rsidRPr="00DC2382">
        <w:rPr>
          <w:rFonts w:ascii="ATT Aleck Sans" w:hAnsi="ATT Aleck Sans" w:cs="ATT Aleck Sans"/>
          <w:color w:val="000000"/>
          <w:sz w:val="22"/>
          <w:szCs w:val="22"/>
          <w:u w:color="000000"/>
        </w:rPr>
        <w:t xml:space="preserve"> Austrian but 100% gluten &amp; lactose free</w:t>
      </w:r>
    </w:p>
    <w:p w14:paraId="1E324BD4" w14:textId="4B57AF9F" w:rsidR="00554D43" w:rsidRDefault="00AF5673"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Pr>
          <w:rFonts w:ascii="ATT Aleck Sans" w:hAnsi="ATT Aleck Sans" w:cs="ATT Aleck Sans"/>
          <w:b/>
          <w:bCs/>
          <w:color w:val="000000"/>
          <w:sz w:val="22"/>
          <w:szCs w:val="22"/>
          <w:u w:color="000000"/>
        </w:rPr>
        <w:t>*</w:t>
      </w:r>
      <w:r w:rsidR="00554D43" w:rsidRPr="00DC2382">
        <w:rPr>
          <w:rFonts w:ascii="ATT Aleck Sans" w:hAnsi="ATT Aleck Sans" w:cs="ATT Aleck Sans"/>
          <w:b/>
          <w:bCs/>
          <w:color w:val="000000"/>
          <w:sz w:val="22"/>
          <w:szCs w:val="22"/>
          <w:u w:color="000000"/>
        </w:rPr>
        <w:t xml:space="preserve">Restaurant </w:t>
      </w:r>
      <w:proofErr w:type="spellStart"/>
      <w:r w:rsidR="00554D43" w:rsidRPr="00DC2382">
        <w:rPr>
          <w:rFonts w:ascii="ATT Aleck Sans" w:hAnsi="ATT Aleck Sans" w:cs="ATT Aleck Sans"/>
          <w:b/>
          <w:bCs/>
          <w:color w:val="000000"/>
          <w:sz w:val="22"/>
          <w:szCs w:val="22"/>
          <w:u w:color="000000"/>
        </w:rPr>
        <w:t>Fuhrich</w:t>
      </w:r>
      <w:proofErr w:type="spellEnd"/>
      <w:r w:rsidR="00554D43" w:rsidRPr="00DC2382">
        <w:rPr>
          <w:rFonts w:ascii="ATT Aleck Sans" w:hAnsi="ATT Aleck Sans" w:cs="ATT Aleck Sans"/>
          <w:b/>
          <w:bCs/>
          <w:color w:val="000000"/>
          <w:sz w:val="22"/>
          <w:szCs w:val="22"/>
          <w:u w:color="000000"/>
        </w:rPr>
        <w:t>:</w:t>
      </w:r>
      <w:r w:rsidR="00554D43" w:rsidRPr="00DC2382">
        <w:rPr>
          <w:rFonts w:ascii="ATT Aleck Sans" w:hAnsi="ATT Aleck Sans" w:cs="ATT Aleck Sans"/>
          <w:color w:val="000000"/>
          <w:sz w:val="22"/>
          <w:szCs w:val="22"/>
          <w:u w:color="000000"/>
        </w:rPr>
        <w:t xml:space="preserve"> Looks amazing – </w:t>
      </w:r>
      <w:r w:rsidR="00D8371E">
        <w:rPr>
          <w:rFonts w:ascii="ATT Aleck Sans" w:hAnsi="ATT Aleck Sans" w:cs="ATT Aleck Sans"/>
          <w:color w:val="000000"/>
          <w:sz w:val="22"/>
          <w:szCs w:val="22"/>
          <w:u w:color="000000"/>
        </w:rPr>
        <w:t>Austrian</w:t>
      </w:r>
      <w:r w:rsidR="00554D43" w:rsidRPr="00DC2382">
        <w:rPr>
          <w:rFonts w:ascii="ATT Aleck Sans" w:hAnsi="ATT Aleck Sans" w:cs="ATT Aleck Sans"/>
          <w:color w:val="000000"/>
          <w:sz w:val="22"/>
          <w:szCs w:val="22"/>
          <w:u w:color="000000"/>
        </w:rPr>
        <w:t xml:space="preserve"> food w/ GF options clearly marked</w:t>
      </w:r>
    </w:p>
    <w:p w14:paraId="0AC73151" w14:textId="580D588C" w:rsidR="00B8145E" w:rsidRDefault="00B8145E"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proofErr w:type="spellStart"/>
      <w:r>
        <w:rPr>
          <w:rFonts w:ascii="ATT Aleck Sans" w:hAnsi="ATT Aleck Sans" w:cs="ATT Aleck Sans"/>
          <w:b/>
          <w:bCs/>
          <w:color w:val="000000"/>
          <w:sz w:val="22"/>
          <w:szCs w:val="22"/>
          <w:u w:color="000000"/>
        </w:rPr>
        <w:t>Nestroy</w:t>
      </w:r>
      <w:proofErr w:type="spellEnd"/>
      <w:r>
        <w:rPr>
          <w:rFonts w:ascii="ATT Aleck Sans" w:hAnsi="ATT Aleck Sans" w:cs="ATT Aleck Sans"/>
          <w:b/>
          <w:bCs/>
          <w:color w:val="000000"/>
          <w:sz w:val="22"/>
          <w:szCs w:val="22"/>
          <w:u w:color="000000"/>
        </w:rPr>
        <w:t xml:space="preserve"> </w:t>
      </w:r>
      <w:proofErr w:type="spellStart"/>
      <w:r>
        <w:rPr>
          <w:rFonts w:ascii="ATT Aleck Sans" w:hAnsi="ATT Aleck Sans" w:cs="ATT Aleck Sans"/>
          <w:b/>
          <w:bCs/>
          <w:color w:val="000000"/>
          <w:sz w:val="22"/>
          <w:szCs w:val="22"/>
          <w:u w:color="000000"/>
        </w:rPr>
        <w:t>Gasthaus</w:t>
      </w:r>
      <w:proofErr w:type="spellEnd"/>
      <w:r>
        <w:rPr>
          <w:rFonts w:ascii="ATT Aleck Sans" w:hAnsi="ATT Aleck Sans" w:cs="ATT Aleck Sans"/>
          <w:b/>
          <w:bCs/>
          <w:color w:val="000000"/>
          <w:sz w:val="22"/>
          <w:szCs w:val="22"/>
          <w:u w:color="000000"/>
        </w:rPr>
        <w:t xml:space="preserve"> &amp; Biergarten:</w:t>
      </w:r>
      <w:r>
        <w:rPr>
          <w:rFonts w:ascii="ATT Aleck Sans" w:hAnsi="ATT Aleck Sans" w:cs="ATT Aleck Sans"/>
          <w:color w:val="000000"/>
          <w:sz w:val="22"/>
          <w:szCs w:val="22"/>
          <w:u w:color="000000"/>
        </w:rPr>
        <w:t xml:space="preserve"> </w:t>
      </w:r>
      <w:r w:rsidR="00BA3F7E">
        <w:rPr>
          <w:rFonts w:ascii="ATT Aleck Sans" w:hAnsi="ATT Aleck Sans" w:cs="ATT Aleck Sans"/>
          <w:color w:val="000000"/>
          <w:sz w:val="22"/>
          <w:szCs w:val="22"/>
          <w:u w:color="000000"/>
        </w:rPr>
        <w:t>Have a separate GF menu w/ food, desserts, beer</w:t>
      </w:r>
      <w:r w:rsidR="00D415D9">
        <w:rPr>
          <w:rFonts w:ascii="ATT Aleck Sans" w:hAnsi="ATT Aleck Sans" w:cs="ATT Aleck Sans"/>
          <w:color w:val="000000"/>
          <w:sz w:val="22"/>
          <w:szCs w:val="22"/>
          <w:u w:color="000000"/>
        </w:rPr>
        <w:t xml:space="preserve">, including vegetarian risotto, but in another area of </w:t>
      </w:r>
      <w:proofErr w:type="gramStart"/>
      <w:r w:rsidR="00D415D9">
        <w:rPr>
          <w:rFonts w:ascii="ATT Aleck Sans" w:hAnsi="ATT Aleck Sans" w:cs="ATT Aleck Sans"/>
          <w:color w:val="000000"/>
          <w:sz w:val="22"/>
          <w:szCs w:val="22"/>
          <w:u w:color="000000"/>
        </w:rPr>
        <w:t>town</w:t>
      </w:r>
      <w:proofErr w:type="gramEnd"/>
    </w:p>
    <w:p w14:paraId="6ECB94CB" w14:textId="13182636" w:rsidR="00AF5673" w:rsidRDefault="00AF5673"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proofErr w:type="spellStart"/>
      <w:r w:rsidRPr="00DC2382">
        <w:rPr>
          <w:rFonts w:ascii="ATT Aleck Sans" w:hAnsi="ATT Aleck Sans" w:cs="ATT Aleck Sans"/>
          <w:b/>
          <w:bCs/>
          <w:color w:val="000000"/>
          <w:sz w:val="22"/>
          <w:szCs w:val="22"/>
          <w:u w:color="000000"/>
        </w:rPr>
        <w:t>Allergiker</w:t>
      </w:r>
      <w:proofErr w:type="spellEnd"/>
      <w:r w:rsidRPr="00DC2382">
        <w:rPr>
          <w:rFonts w:ascii="ATT Aleck Sans" w:hAnsi="ATT Aleck Sans" w:cs="ATT Aleck Sans"/>
          <w:b/>
          <w:bCs/>
          <w:color w:val="000000"/>
          <w:sz w:val="22"/>
          <w:szCs w:val="22"/>
          <w:u w:color="000000"/>
        </w:rPr>
        <w:t xml:space="preserve"> Café:</w:t>
      </w:r>
      <w:r w:rsidRPr="00DC2382">
        <w:rPr>
          <w:rFonts w:ascii="ATT Aleck Sans" w:hAnsi="ATT Aleck Sans" w:cs="ATT Aleck Sans"/>
          <w:color w:val="000000"/>
          <w:sz w:val="22"/>
          <w:szCs w:val="22"/>
          <w:u w:color="000000"/>
        </w:rPr>
        <w:t xml:space="preserve"> Tons of GF and other allergen friendly food + GF ‘earthquake cake’</w:t>
      </w:r>
    </w:p>
    <w:p w14:paraId="22A03E14" w14:textId="4A712FC4" w:rsidR="001C5CC4" w:rsidRPr="00DC2382" w:rsidRDefault="008E5BA6"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AF5673">
        <w:rPr>
          <w:rFonts w:ascii="ATT Aleck Sans" w:hAnsi="ATT Aleck Sans" w:cs="ATT Aleck Sans"/>
          <w:b/>
          <w:bCs/>
          <w:color w:val="000000"/>
          <w:sz w:val="22"/>
          <w:szCs w:val="22"/>
          <w:u w:color="000000"/>
        </w:rPr>
        <w:t xml:space="preserve">Pizzeria </w:t>
      </w:r>
      <w:proofErr w:type="spellStart"/>
      <w:r w:rsidRPr="00AF5673">
        <w:rPr>
          <w:rFonts w:ascii="ATT Aleck Sans" w:hAnsi="ATT Aleck Sans" w:cs="ATT Aleck Sans"/>
          <w:b/>
          <w:bCs/>
          <w:color w:val="000000"/>
          <w:sz w:val="22"/>
          <w:szCs w:val="22"/>
          <w:u w:color="000000"/>
        </w:rPr>
        <w:t>Scarabocchio</w:t>
      </w:r>
      <w:proofErr w:type="spellEnd"/>
      <w:r w:rsidRPr="00AF5673">
        <w:rPr>
          <w:rFonts w:ascii="ATT Aleck Sans" w:hAnsi="ATT Aleck Sans" w:cs="ATT Aleck Sans"/>
          <w:b/>
          <w:bCs/>
          <w:color w:val="000000"/>
          <w:sz w:val="22"/>
          <w:szCs w:val="22"/>
          <w:u w:color="000000"/>
        </w:rPr>
        <w:t>:</w:t>
      </w:r>
      <w:r w:rsidRPr="00DC2382">
        <w:rPr>
          <w:rFonts w:ascii="ATT Aleck Sans" w:hAnsi="ATT Aleck Sans" w:cs="ATT Aleck Sans"/>
          <w:color w:val="000000"/>
          <w:sz w:val="22"/>
          <w:szCs w:val="22"/>
          <w:u w:color="000000"/>
        </w:rPr>
        <w:t xml:space="preserve"> GF pizza</w:t>
      </w:r>
    </w:p>
    <w:p w14:paraId="6744E787" w14:textId="208CDE90" w:rsidR="001C5CC4" w:rsidRPr="00DC2382" w:rsidRDefault="008E5BA6"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proofErr w:type="spellStart"/>
      <w:r w:rsidRPr="00AF5673">
        <w:rPr>
          <w:rFonts w:ascii="ATT Aleck Sans" w:hAnsi="ATT Aleck Sans" w:cs="ATT Aleck Sans"/>
          <w:b/>
          <w:bCs/>
          <w:color w:val="000000"/>
          <w:sz w:val="22"/>
          <w:szCs w:val="22"/>
          <w:u w:color="000000"/>
        </w:rPr>
        <w:t>Gasthaus</w:t>
      </w:r>
      <w:proofErr w:type="spellEnd"/>
      <w:r w:rsidRPr="00AF5673">
        <w:rPr>
          <w:rFonts w:ascii="ATT Aleck Sans" w:hAnsi="ATT Aleck Sans" w:cs="ATT Aleck Sans"/>
          <w:b/>
          <w:bCs/>
          <w:color w:val="000000"/>
          <w:sz w:val="22"/>
          <w:szCs w:val="22"/>
          <w:u w:color="000000"/>
        </w:rPr>
        <w:t xml:space="preserve"> am </w:t>
      </w:r>
      <w:proofErr w:type="spellStart"/>
      <w:r w:rsidRPr="00AF5673">
        <w:rPr>
          <w:rFonts w:ascii="ATT Aleck Sans" w:hAnsi="ATT Aleck Sans" w:cs="ATT Aleck Sans"/>
          <w:b/>
          <w:bCs/>
          <w:color w:val="000000"/>
          <w:sz w:val="22"/>
          <w:szCs w:val="22"/>
          <w:u w:color="000000"/>
        </w:rPr>
        <w:t>Predigstuhl</w:t>
      </w:r>
      <w:proofErr w:type="spellEnd"/>
      <w:r w:rsidR="008720C2" w:rsidRPr="00AF5673">
        <w:rPr>
          <w:rFonts w:ascii="ATT Aleck Sans" w:hAnsi="ATT Aleck Sans" w:cs="ATT Aleck Sans"/>
          <w:b/>
          <w:bCs/>
          <w:color w:val="000000"/>
          <w:sz w:val="22"/>
          <w:szCs w:val="22"/>
          <w:u w:color="000000"/>
        </w:rPr>
        <w:t>:</w:t>
      </w:r>
      <w:r w:rsidR="008720C2" w:rsidRPr="00DC2382">
        <w:rPr>
          <w:rFonts w:ascii="ATT Aleck Sans" w:hAnsi="ATT Aleck Sans" w:cs="ATT Aleck Sans"/>
          <w:color w:val="000000"/>
          <w:sz w:val="22"/>
          <w:szCs w:val="22"/>
          <w:u w:color="000000"/>
        </w:rPr>
        <w:t xml:space="preserve"> Austrian food – lot can be made </w:t>
      </w:r>
      <w:proofErr w:type="gramStart"/>
      <w:r w:rsidR="008720C2" w:rsidRPr="00DC2382">
        <w:rPr>
          <w:rFonts w:ascii="ATT Aleck Sans" w:hAnsi="ATT Aleck Sans" w:cs="ATT Aleck Sans"/>
          <w:color w:val="000000"/>
          <w:sz w:val="22"/>
          <w:szCs w:val="22"/>
          <w:u w:color="000000"/>
        </w:rPr>
        <w:t>GF</w:t>
      </w:r>
      <w:proofErr w:type="gramEnd"/>
    </w:p>
    <w:p w14:paraId="52DEA92B" w14:textId="2DD0DDC4" w:rsidR="00150041" w:rsidRDefault="00554D43"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AF5673">
        <w:rPr>
          <w:rFonts w:ascii="ATT Aleck Sans" w:hAnsi="ATT Aleck Sans" w:cs="ATT Aleck Sans"/>
          <w:b/>
          <w:bCs/>
          <w:color w:val="000000"/>
          <w:sz w:val="22"/>
          <w:szCs w:val="22"/>
          <w:u w:color="000000"/>
        </w:rPr>
        <w:t xml:space="preserve">Café </w:t>
      </w:r>
      <w:proofErr w:type="spellStart"/>
      <w:r w:rsidRPr="00AF5673">
        <w:rPr>
          <w:rFonts w:ascii="ATT Aleck Sans" w:hAnsi="ATT Aleck Sans" w:cs="ATT Aleck Sans"/>
          <w:b/>
          <w:bCs/>
          <w:color w:val="000000"/>
          <w:sz w:val="22"/>
          <w:szCs w:val="22"/>
          <w:u w:color="000000"/>
        </w:rPr>
        <w:t>Schopenhaur</w:t>
      </w:r>
      <w:proofErr w:type="spellEnd"/>
      <w:r w:rsidRPr="00AF5673">
        <w:rPr>
          <w:rFonts w:ascii="ATT Aleck Sans" w:hAnsi="ATT Aleck Sans" w:cs="ATT Aleck Sans"/>
          <w:b/>
          <w:bCs/>
          <w:color w:val="000000"/>
          <w:sz w:val="22"/>
          <w:szCs w:val="22"/>
          <w:u w:color="000000"/>
        </w:rPr>
        <w:t xml:space="preserve">: </w:t>
      </w:r>
      <w:r w:rsidRPr="00554D43">
        <w:rPr>
          <w:rFonts w:ascii="ATT Aleck Sans" w:hAnsi="ATT Aleck Sans" w:cs="ATT Aleck Sans"/>
          <w:color w:val="000000"/>
          <w:sz w:val="22"/>
          <w:szCs w:val="22"/>
          <w:u w:color="000000"/>
        </w:rPr>
        <w:t xml:space="preserve">Austrian food made GF upon </w:t>
      </w:r>
      <w:proofErr w:type="gramStart"/>
      <w:r w:rsidRPr="00554D43">
        <w:rPr>
          <w:rFonts w:ascii="ATT Aleck Sans" w:hAnsi="ATT Aleck Sans" w:cs="ATT Aleck Sans"/>
          <w:color w:val="000000"/>
          <w:sz w:val="22"/>
          <w:szCs w:val="22"/>
          <w:u w:color="000000"/>
        </w:rPr>
        <w:t>request</w:t>
      </w:r>
      <w:proofErr w:type="gramEnd"/>
    </w:p>
    <w:p w14:paraId="054EAF34" w14:textId="3C194B21" w:rsidR="00554D43" w:rsidRDefault="008B1FD2"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proofErr w:type="spellStart"/>
      <w:r w:rsidRPr="00AF5673">
        <w:rPr>
          <w:rFonts w:ascii="ATT Aleck Sans" w:hAnsi="ATT Aleck Sans" w:cs="ATT Aleck Sans"/>
          <w:b/>
          <w:bCs/>
          <w:color w:val="000000"/>
          <w:sz w:val="22"/>
          <w:szCs w:val="22"/>
          <w:u w:color="000000"/>
        </w:rPr>
        <w:t>Nestroy</w:t>
      </w:r>
      <w:proofErr w:type="spellEnd"/>
      <w:r w:rsidRPr="00AF5673">
        <w:rPr>
          <w:rFonts w:ascii="ATT Aleck Sans" w:hAnsi="ATT Aleck Sans" w:cs="ATT Aleck Sans"/>
          <w:b/>
          <w:bCs/>
          <w:color w:val="000000"/>
          <w:sz w:val="22"/>
          <w:szCs w:val="22"/>
          <w:u w:color="000000"/>
        </w:rPr>
        <w:t xml:space="preserve"> </w:t>
      </w:r>
      <w:proofErr w:type="spellStart"/>
      <w:r w:rsidRPr="00AF5673">
        <w:rPr>
          <w:rFonts w:ascii="ATT Aleck Sans" w:hAnsi="ATT Aleck Sans" w:cs="ATT Aleck Sans"/>
          <w:b/>
          <w:bCs/>
          <w:color w:val="000000"/>
          <w:sz w:val="22"/>
          <w:szCs w:val="22"/>
          <w:u w:color="000000"/>
        </w:rPr>
        <w:t>Gasthaus</w:t>
      </w:r>
      <w:proofErr w:type="spellEnd"/>
      <w:r w:rsidRPr="00AF5673">
        <w:rPr>
          <w:rFonts w:ascii="ATT Aleck Sans" w:hAnsi="ATT Aleck Sans" w:cs="ATT Aleck Sans"/>
          <w:b/>
          <w:bCs/>
          <w:color w:val="000000"/>
          <w:sz w:val="22"/>
          <w:szCs w:val="22"/>
          <w:u w:color="000000"/>
        </w:rPr>
        <w:t xml:space="preserve"> &amp; Biergarten:</w:t>
      </w:r>
      <w:r>
        <w:rPr>
          <w:rFonts w:ascii="ATT Aleck Sans" w:hAnsi="ATT Aleck Sans" w:cs="ATT Aleck Sans"/>
          <w:color w:val="000000"/>
          <w:sz w:val="22"/>
          <w:szCs w:val="22"/>
          <w:u w:color="000000"/>
        </w:rPr>
        <w:t xml:space="preserve"> Austrian food that can be made </w:t>
      </w:r>
      <w:proofErr w:type="gramStart"/>
      <w:r>
        <w:rPr>
          <w:rFonts w:ascii="ATT Aleck Sans" w:hAnsi="ATT Aleck Sans" w:cs="ATT Aleck Sans"/>
          <w:color w:val="000000"/>
          <w:sz w:val="22"/>
          <w:szCs w:val="22"/>
          <w:u w:color="000000"/>
        </w:rPr>
        <w:t>GF</w:t>
      </w:r>
      <w:proofErr w:type="gramEnd"/>
    </w:p>
    <w:p w14:paraId="2EDBB404" w14:textId="77777777" w:rsidR="00BF1925" w:rsidRPr="00DC2382" w:rsidRDefault="00BF1925" w:rsidP="00331EA1">
      <w:pPr>
        <w:pStyle w:val="ListParagraph"/>
        <w:tabs>
          <w:tab w:val="left" w:pos="360"/>
          <w:tab w:val="left" w:pos="720"/>
        </w:tabs>
        <w:autoSpaceDE w:val="0"/>
        <w:autoSpaceDN w:val="0"/>
        <w:adjustRightInd w:val="0"/>
        <w:rPr>
          <w:rFonts w:ascii="ATT Aleck Sans" w:hAnsi="ATT Aleck Sans" w:cs="ATT Aleck Sans"/>
          <w:color w:val="000000"/>
          <w:sz w:val="22"/>
          <w:szCs w:val="22"/>
          <w:u w:color="000000"/>
        </w:rPr>
      </w:pPr>
    </w:p>
    <w:p w14:paraId="3879C988" w14:textId="4A982A36" w:rsidR="00BF1925" w:rsidRPr="00DC2382" w:rsidRDefault="00BF1925" w:rsidP="00331EA1">
      <w:pPr>
        <w:tabs>
          <w:tab w:val="left" w:pos="360"/>
          <w:tab w:val="left" w:pos="720"/>
        </w:tabs>
        <w:autoSpaceDE w:val="0"/>
        <w:autoSpaceDN w:val="0"/>
        <w:adjustRightInd w:val="0"/>
        <w:rPr>
          <w:rFonts w:ascii="ATT Aleck Sans" w:hAnsi="ATT Aleck Sans" w:cs="ATT Aleck Sans"/>
          <w:b/>
          <w:bCs/>
          <w:color w:val="149FEC"/>
          <w:sz w:val="22"/>
          <w:szCs w:val="22"/>
          <w:u w:color="000000"/>
        </w:rPr>
      </w:pPr>
      <w:r w:rsidRPr="00DC2382">
        <w:rPr>
          <w:rFonts w:ascii="ATT Aleck Sans" w:hAnsi="ATT Aleck Sans" w:cs="ATT Aleck Sans"/>
          <w:b/>
          <w:bCs/>
          <w:color w:val="149FEC"/>
          <w:sz w:val="22"/>
          <w:szCs w:val="22"/>
          <w:u w:color="000000"/>
        </w:rPr>
        <w:t>Bakeries</w:t>
      </w:r>
      <w:r w:rsidR="0030435C">
        <w:rPr>
          <w:rFonts w:ascii="ATT Aleck Sans" w:hAnsi="ATT Aleck Sans" w:cs="ATT Aleck Sans"/>
          <w:b/>
          <w:bCs/>
          <w:color w:val="149FEC"/>
          <w:sz w:val="22"/>
          <w:szCs w:val="22"/>
          <w:u w:color="000000"/>
        </w:rPr>
        <w:t>/Desserts</w:t>
      </w:r>
      <w:r w:rsidRPr="00DC2382">
        <w:rPr>
          <w:rFonts w:ascii="ATT Aleck Sans" w:hAnsi="ATT Aleck Sans" w:cs="ATT Aleck Sans"/>
          <w:b/>
          <w:bCs/>
          <w:color w:val="149FEC"/>
          <w:sz w:val="22"/>
          <w:szCs w:val="22"/>
          <w:u w:color="000000"/>
        </w:rPr>
        <w:t>:</w:t>
      </w:r>
    </w:p>
    <w:p w14:paraId="73FA23A0" w14:textId="3D95D784" w:rsidR="00BF1925" w:rsidRDefault="00BF1925"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30435C">
        <w:rPr>
          <w:rFonts w:ascii="ATT Aleck Sans" w:hAnsi="ATT Aleck Sans" w:cs="ATT Aleck Sans"/>
          <w:b/>
          <w:bCs/>
          <w:color w:val="000000"/>
          <w:sz w:val="22"/>
          <w:szCs w:val="22"/>
          <w:u w:color="000000"/>
        </w:rPr>
        <w:t>Mozart Café:</w:t>
      </w:r>
      <w:r w:rsidRPr="00DC2382">
        <w:rPr>
          <w:rFonts w:ascii="ATT Aleck Sans" w:hAnsi="ATT Aleck Sans" w:cs="ATT Aleck Sans"/>
          <w:color w:val="000000"/>
          <w:sz w:val="22"/>
          <w:szCs w:val="22"/>
          <w:u w:color="000000"/>
        </w:rPr>
        <w:t xml:space="preserve"> GF pastries/cakes</w:t>
      </w:r>
    </w:p>
    <w:p w14:paraId="4F4ADB06" w14:textId="79425359" w:rsidR="0030435C" w:rsidRPr="00DC2382" w:rsidRDefault="0030435C"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proofErr w:type="spellStart"/>
      <w:r>
        <w:rPr>
          <w:rFonts w:ascii="ATT Aleck Sans" w:hAnsi="ATT Aleck Sans" w:cs="ATT Aleck Sans"/>
          <w:b/>
          <w:bCs/>
          <w:color w:val="000000"/>
          <w:sz w:val="22"/>
          <w:szCs w:val="22"/>
          <w:u w:color="000000"/>
        </w:rPr>
        <w:t>Veganista</w:t>
      </w:r>
      <w:proofErr w:type="spellEnd"/>
      <w:r>
        <w:rPr>
          <w:rFonts w:ascii="ATT Aleck Sans" w:hAnsi="ATT Aleck Sans" w:cs="ATT Aleck Sans"/>
          <w:b/>
          <w:bCs/>
          <w:color w:val="000000"/>
          <w:sz w:val="22"/>
          <w:szCs w:val="22"/>
          <w:u w:color="000000"/>
        </w:rPr>
        <w:t>:</w:t>
      </w:r>
      <w:r>
        <w:rPr>
          <w:rFonts w:ascii="ATT Aleck Sans" w:hAnsi="ATT Aleck Sans" w:cs="ATT Aleck Sans"/>
          <w:color w:val="000000"/>
          <w:sz w:val="22"/>
          <w:szCs w:val="22"/>
          <w:u w:color="000000"/>
        </w:rPr>
        <w:t xml:space="preserve"> vegan ice cream place w/ GF ice cream cookie</w:t>
      </w:r>
      <w:r w:rsidR="0014611A">
        <w:rPr>
          <w:rFonts w:ascii="ATT Aleck Sans" w:hAnsi="ATT Aleck Sans" w:cs="ATT Aleck Sans"/>
          <w:color w:val="000000"/>
          <w:sz w:val="22"/>
          <w:szCs w:val="22"/>
          <w:u w:color="000000"/>
        </w:rPr>
        <w:t xml:space="preserve"> sandwich</w:t>
      </w:r>
    </w:p>
    <w:p w14:paraId="2CDD869E" w14:textId="77777777" w:rsidR="001C5CC4" w:rsidRDefault="001C5CC4" w:rsidP="00331EA1">
      <w:pPr>
        <w:autoSpaceDE w:val="0"/>
        <w:autoSpaceDN w:val="0"/>
        <w:adjustRightInd w:val="0"/>
        <w:ind w:left="160" w:hanging="160"/>
        <w:rPr>
          <w:rFonts w:ascii="ATT Aleck Sans" w:hAnsi="ATT Aleck Sans" w:cs="ATT Aleck Sans"/>
          <w:b/>
          <w:bCs/>
          <w:color w:val="149FEC"/>
          <w:sz w:val="22"/>
          <w:szCs w:val="22"/>
          <w:highlight w:val="yellow"/>
          <w:u w:color="000000"/>
        </w:rPr>
      </w:pPr>
    </w:p>
    <w:p w14:paraId="14CCF0B8" w14:textId="77777777" w:rsidR="00B416FD" w:rsidRDefault="00B416FD" w:rsidP="00331EA1">
      <w:pPr>
        <w:autoSpaceDE w:val="0"/>
        <w:autoSpaceDN w:val="0"/>
        <w:adjustRightInd w:val="0"/>
        <w:ind w:left="160" w:hanging="160"/>
        <w:rPr>
          <w:rFonts w:ascii="ATT Aleck Sans" w:hAnsi="ATT Aleck Sans" w:cs="ATT Aleck Sans"/>
          <w:b/>
          <w:bCs/>
          <w:color w:val="149FEC"/>
          <w:sz w:val="22"/>
          <w:szCs w:val="22"/>
          <w:u w:color="000000"/>
        </w:rPr>
      </w:pPr>
      <w:r w:rsidRPr="00BA3884">
        <w:rPr>
          <w:rFonts w:ascii="ATT Aleck Sans" w:hAnsi="ATT Aleck Sans" w:cs="ATT Aleck Sans"/>
          <w:b/>
          <w:bCs/>
          <w:color w:val="149FEC"/>
          <w:sz w:val="22"/>
          <w:szCs w:val="22"/>
          <w:u w:color="000000"/>
        </w:rPr>
        <w:t xml:space="preserve">Christmas Market at City Hall (Opening </w:t>
      </w:r>
      <w:r>
        <w:rPr>
          <w:rFonts w:ascii="ATT Aleck Sans" w:hAnsi="ATT Aleck Sans" w:cs="ATT Aleck Sans"/>
          <w:b/>
          <w:bCs/>
          <w:color w:val="149FEC"/>
          <w:sz w:val="22"/>
          <w:szCs w:val="22"/>
          <w:u w:color="000000"/>
        </w:rPr>
        <w:t>Weekend</w:t>
      </w:r>
      <w:r w:rsidRPr="00BA3884">
        <w:rPr>
          <w:rFonts w:ascii="ATT Aleck Sans" w:hAnsi="ATT Aleck Sans" w:cs="ATT Aleck Sans"/>
          <w:b/>
          <w:bCs/>
          <w:color w:val="149FEC"/>
          <w:sz w:val="22"/>
          <w:szCs w:val="22"/>
          <w:u w:color="000000"/>
        </w:rPr>
        <w:t>!)</w:t>
      </w:r>
    </w:p>
    <w:p w14:paraId="153B85C2" w14:textId="77777777" w:rsidR="00B416FD" w:rsidRPr="007D24AB" w:rsidRDefault="00B416FD" w:rsidP="00331EA1">
      <w:pPr>
        <w:pStyle w:val="ListParagraph"/>
        <w:numPr>
          <w:ilvl w:val="0"/>
          <w:numId w:val="24"/>
        </w:numPr>
        <w:autoSpaceDE w:val="0"/>
        <w:autoSpaceDN w:val="0"/>
        <w:adjustRightInd w:val="0"/>
        <w:rPr>
          <w:rFonts w:ascii="ATT Aleck Sans" w:hAnsi="ATT Aleck Sans" w:cs="ATT Aleck Sans"/>
          <w:sz w:val="22"/>
          <w:szCs w:val="22"/>
          <w:u w:color="000000"/>
        </w:rPr>
      </w:pPr>
      <w:proofErr w:type="spellStart"/>
      <w:r w:rsidRPr="007D24AB">
        <w:rPr>
          <w:rFonts w:ascii="ATT Aleck Sans" w:hAnsi="ATT Aleck Sans" w:cs="ATT Aleck Sans"/>
          <w:sz w:val="22"/>
          <w:szCs w:val="22"/>
          <w:u w:color="000000"/>
        </w:rPr>
        <w:t>Rathausplatz</w:t>
      </w:r>
      <w:proofErr w:type="spellEnd"/>
      <w:r w:rsidRPr="007D24AB">
        <w:rPr>
          <w:rFonts w:ascii="ATT Aleck Sans" w:hAnsi="ATT Aleck Sans" w:cs="ATT Aleck Sans"/>
          <w:sz w:val="22"/>
          <w:szCs w:val="22"/>
          <w:u w:color="000000"/>
        </w:rPr>
        <w:t>, 1010 Vienna</w:t>
      </w:r>
    </w:p>
    <w:p w14:paraId="27871ED2" w14:textId="77777777" w:rsidR="00B416FD" w:rsidRDefault="00220B33" w:rsidP="00331EA1">
      <w:pPr>
        <w:pStyle w:val="ListParagraph"/>
        <w:numPr>
          <w:ilvl w:val="0"/>
          <w:numId w:val="28"/>
        </w:numPr>
        <w:autoSpaceDE w:val="0"/>
        <w:autoSpaceDN w:val="0"/>
        <w:adjustRightInd w:val="0"/>
        <w:rPr>
          <w:rFonts w:ascii="ATT Aleck Sans" w:hAnsi="ATT Aleck Sans" w:cs="ATT Aleck Sans"/>
          <w:sz w:val="22"/>
          <w:szCs w:val="22"/>
          <w:u w:color="000000"/>
        </w:rPr>
      </w:pPr>
      <w:hyperlink r:id="rId9" w:history="1">
        <w:r w:rsidR="00B416FD" w:rsidRPr="00017DCE">
          <w:rPr>
            <w:rStyle w:val="Hyperlink"/>
            <w:rFonts w:ascii="ATT Aleck Sans" w:hAnsi="ATT Aleck Sans" w:cs="ATT Aleck Sans"/>
            <w:sz w:val="22"/>
            <w:szCs w:val="22"/>
          </w:rPr>
          <w:t>https://www.christkindlmarkt.at/</w:t>
        </w:r>
      </w:hyperlink>
    </w:p>
    <w:p w14:paraId="05B632BD" w14:textId="77777777" w:rsidR="00B416FD" w:rsidRPr="00E56772" w:rsidRDefault="00B416FD" w:rsidP="00331EA1">
      <w:pPr>
        <w:pStyle w:val="ListParagraph"/>
        <w:numPr>
          <w:ilvl w:val="0"/>
          <w:numId w:val="28"/>
        </w:numPr>
        <w:autoSpaceDE w:val="0"/>
        <w:autoSpaceDN w:val="0"/>
        <w:adjustRightInd w:val="0"/>
        <w:rPr>
          <w:rFonts w:ascii="ATT Aleck Sans" w:hAnsi="ATT Aleck Sans" w:cs="ATT Aleck Sans"/>
          <w:sz w:val="22"/>
          <w:szCs w:val="22"/>
          <w:u w:color="000000"/>
        </w:rPr>
      </w:pPr>
      <w:r>
        <w:rPr>
          <w:rFonts w:ascii="ATT Aleck Sans" w:hAnsi="ATT Aleck Sans" w:cs="ATT Aleck Sans"/>
          <w:sz w:val="22"/>
          <w:szCs w:val="22"/>
          <w:u w:color="000000"/>
        </w:rPr>
        <w:t>11am – 9pm every day?</w:t>
      </w:r>
    </w:p>
    <w:p w14:paraId="3F7B5F94" w14:textId="069B1113" w:rsidR="001063AD" w:rsidRDefault="001063AD" w:rsidP="00331EA1">
      <w:pPr>
        <w:rPr>
          <w:rFonts w:ascii="ATT Aleck Sans" w:hAnsi="ATT Aleck Sans" w:cs="ATT Aleck Sans"/>
          <w:b/>
          <w:bCs/>
          <w:color w:val="000000"/>
          <w:sz w:val="22"/>
          <w:szCs w:val="22"/>
          <w:highlight w:val="yellow"/>
          <w:u w:val="single" w:color="000000"/>
        </w:rPr>
      </w:pPr>
    </w:p>
    <w:p w14:paraId="21609108" w14:textId="7D02B21A" w:rsidR="0028671F" w:rsidRPr="00324224" w:rsidRDefault="0028671F" w:rsidP="00331EA1">
      <w:pPr>
        <w:autoSpaceDE w:val="0"/>
        <w:autoSpaceDN w:val="0"/>
        <w:adjustRightInd w:val="0"/>
        <w:ind w:left="163" w:hanging="163"/>
        <w:rPr>
          <w:rFonts w:ascii="ATT Aleck Sans" w:hAnsi="ATT Aleck Sans" w:cs="ATT Aleck Sans"/>
          <w:b/>
          <w:bCs/>
          <w:color w:val="000000"/>
          <w:sz w:val="13"/>
          <w:szCs w:val="13"/>
          <w:u w:color="000000"/>
        </w:rPr>
      </w:pPr>
      <w:r w:rsidRPr="00324224">
        <w:rPr>
          <w:rFonts w:ascii="ATT Aleck Sans" w:hAnsi="ATT Aleck Sans" w:cs="ATT Aleck Sans"/>
          <w:b/>
          <w:bCs/>
          <w:color w:val="000000"/>
          <w:sz w:val="22"/>
          <w:szCs w:val="22"/>
          <w:u w:val="single" w:color="000000"/>
        </w:rPr>
        <w:t>Sunday, November 12</w:t>
      </w:r>
      <w:r w:rsidRPr="00324224">
        <w:rPr>
          <w:rFonts w:ascii="ATT Aleck Sans" w:hAnsi="ATT Aleck Sans" w:cs="ATT Aleck Sans"/>
          <w:b/>
          <w:bCs/>
          <w:color w:val="000000"/>
          <w:sz w:val="22"/>
          <w:szCs w:val="22"/>
          <w:u w:val="single" w:color="000000"/>
          <w:vertAlign w:val="superscript"/>
        </w:rPr>
        <w:t>th</w:t>
      </w:r>
      <w:r w:rsidRPr="00324224">
        <w:rPr>
          <w:rFonts w:ascii="ATT Aleck Sans" w:hAnsi="ATT Aleck Sans" w:cs="ATT Aleck Sans"/>
          <w:b/>
          <w:bCs/>
          <w:color w:val="000000"/>
          <w:sz w:val="13"/>
          <w:szCs w:val="13"/>
          <w:u w:color="000000"/>
        </w:rPr>
        <w:t xml:space="preserve"> </w:t>
      </w:r>
    </w:p>
    <w:p w14:paraId="59D35999" w14:textId="1FD2A40E" w:rsidR="0030378D" w:rsidRPr="0030378D" w:rsidRDefault="0030378D" w:rsidP="0030378D">
      <w:pPr>
        <w:autoSpaceDE w:val="0"/>
        <w:autoSpaceDN w:val="0"/>
        <w:adjustRightInd w:val="0"/>
        <w:ind w:left="163" w:hanging="163"/>
        <w:rPr>
          <w:rFonts w:ascii="ATT Aleck Sans" w:hAnsi="ATT Aleck Sans" w:cs="ATT Aleck Sans"/>
          <w:b/>
          <w:bCs/>
          <w:color w:val="FB02FF"/>
          <w:sz w:val="22"/>
          <w:szCs w:val="22"/>
          <w:u w:val="single"/>
        </w:rPr>
      </w:pPr>
      <w:r w:rsidRPr="0030378D">
        <w:rPr>
          <w:rFonts w:ascii="ATT Aleck Sans" w:hAnsi="ATT Aleck Sans" w:cs="ATT Aleck Sans"/>
          <w:b/>
          <w:bCs/>
          <w:color w:val="FB02FF"/>
          <w:sz w:val="22"/>
          <w:szCs w:val="22"/>
          <w:u w:val="single"/>
        </w:rPr>
        <w:lastRenderedPageBreak/>
        <w:t>General</w:t>
      </w:r>
      <w:r>
        <w:rPr>
          <w:rFonts w:ascii="ATT Aleck Sans" w:hAnsi="ATT Aleck Sans" w:cs="ATT Aleck Sans"/>
          <w:b/>
          <w:bCs/>
          <w:color w:val="FB02FF"/>
          <w:sz w:val="22"/>
          <w:szCs w:val="22"/>
          <w:u w:val="single"/>
        </w:rPr>
        <w:t xml:space="preserve"> Bratislava</w:t>
      </w:r>
      <w:r w:rsidRPr="0030378D">
        <w:rPr>
          <w:rFonts w:ascii="ATT Aleck Sans" w:hAnsi="ATT Aleck Sans" w:cs="ATT Aleck Sans"/>
          <w:b/>
          <w:bCs/>
          <w:color w:val="FB02FF"/>
          <w:sz w:val="22"/>
          <w:szCs w:val="22"/>
          <w:u w:val="single"/>
        </w:rPr>
        <w:t xml:space="preserve"> Info:</w:t>
      </w:r>
    </w:p>
    <w:p w14:paraId="00751048" w14:textId="59EE93B5" w:rsidR="0030378D" w:rsidRPr="00A84B67" w:rsidRDefault="00A84B67" w:rsidP="0030378D">
      <w:pPr>
        <w:pStyle w:val="ListParagraph"/>
        <w:numPr>
          <w:ilvl w:val="0"/>
          <w:numId w:val="41"/>
        </w:numPr>
        <w:autoSpaceDE w:val="0"/>
        <w:autoSpaceDN w:val="0"/>
        <w:adjustRightInd w:val="0"/>
        <w:rPr>
          <w:rFonts w:ascii="ATT Aleck Sans" w:hAnsi="ATT Aleck Sans" w:cs="ATT Aleck Sans"/>
          <w:color w:val="000000"/>
          <w:sz w:val="22"/>
          <w:szCs w:val="22"/>
        </w:rPr>
      </w:pPr>
      <w:r>
        <w:rPr>
          <w:rFonts w:ascii="ATT Aleck Sans" w:hAnsi="ATT Aleck Sans" w:cs="ATT Aleck Sans"/>
          <w:color w:val="000000"/>
          <w:sz w:val="22"/>
          <w:szCs w:val="22"/>
          <w:u w:color="000000"/>
        </w:rPr>
        <w:t>Currency = the euro</w:t>
      </w:r>
    </w:p>
    <w:p w14:paraId="53C23587" w14:textId="59193A4C" w:rsidR="00A84B67" w:rsidRPr="0030378D" w:rsidRDefault="00C03D78" w:rsidP="0030378D">
      <w:pPr>
        <w:pStyle w:val="ListParagraph"/>
        <w:numPr>
          <w:ilvl w:val="0"/>
          <w:numId w:val="41"/>
        </w:numPr>
        <w:autoSpaceDE w:val="0"/>
        <w:autoSpaceDN w:val="0"/>
        <w:adjustRightInd w:val="0"/>
        <w:rPr>
          <w:rFonts w:ascii="ATT Aleck Sans" w:hAnsi="ATT Aleck Sans" w:cs="ATT Aleck Sans"/>
          <w:color w:val="000000"/>
          <w:sz w:val="22"/>
          <w:szCs w:val="22"/>
        </w:rPr>
      </w:pPr>
      <w:r>
        <w:rPr>
          <w:rFonts w:ascii="ATT Aleck Sans" w:hAnsi="ATT Aleck Sans" w:cs="ATT Aleck Sans"/>
          <w:color w:val="000000"/>
          <w:sz w:val="22"/>
          <w:szCs w:val="22"/>
          <w:u w:color="000000"/>
        </w:rPr>
        <w:t>Tipping: 5-10% is standard</w:t>
      </w:r>
    </w:p>
    <w:p w14:paraId="12A833AE" w14:textId="77777777" w:rsidR="0030378D" w:rsidRDefault="0030378D" w:rsidP="00331EA1">
      <w:pPr>
        <w:autoSpaceDE w:val="0"/>
        <w:autoSpaceDN w:val="0"/>
        <w:adjustRightInd w:val="0"/>
        <w:rPr>
          <w:rFonts w:ascii="ATT Aleck Sans" w:hAnsi="ATT Aleck Sans" w:cs="ATT Aleck Sans"/>
          <w:b/>
          <w:bCs/>
          <w:color w:val="149FEC"/>
          <w:sz w:val="22"/>
          <w:szCs w:val="22"/>
          <w:u w:color="000000"/>
        </w:rPr>
      </w:pPr>
    </w:p>
    <w:p w14:paraId="2211482A" w14:textId="3B38F1FC" w:rsidR="00F87968" w:rsidRPr="00F87968" w:rsidRDefault="00F87968" w:rsidP="00331EA1">
      <w:pPr>
        <w:autoSpaceDE w:val="0"/>
        <w:autoSpaceDN w:val="0"/>
        <w:adjustRightInd w:val="0"/>
        <w:rPr>
          <w:rFonts w:ascii="ATT Aleck Sans" w:hAnsi="ATT Aleck Sans" w:cs="ATT Aleck Sans"/>
          <w:b/>
          <w:bCs/>
          <w:color w:val="149FEC"/>
          <w:sz w:val="22"/>
          <w:szCs w:val="22"/>
          <w:u w:color="000000"/>
        </w:rPr>
      </w:pPr>
      <w:r w:rsidRPr="00F87968">
        <w:rPr>
          <w:rFonts w:ascii="ATT Aleck Sans" w:hAnsi="ATT Aleck Sans" w:cs="ATT Aleck Sans"/>
          <w:b/>
          <w:bCs/>
          <w:color w:val="149FEC"/>
          <w:sz w:val="22"/>
          <w:szCs w:val="22"/>
          <w:u w:color="000000"/>
        </w:rPr>
        <w:t>Bratislava Day Trip</w:t>
      </w:r>
    </w:p>
    <w:p w14:paraId="0F5C6137" w14:textId="22F616A2" w:rsidR="00192A36" w:rsidRPr="00192A36" w:rsidRDefault="00E260B6"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highlight w:val="yellow"/>
          <w:u w:color="000000"/>
        </w:rPr>
      </w:pPr>
      <w:r>
        <w:rPr>
          <w:rFonts w:ascii="ATT Aleck Sans" w:hAnsi="ATT Aleck Sans" w:cs="ATT Aleck Sans"/>
          <w:color w:val="000000"/>
          <w:sz w:val="22"/>
          <w:szCs w:val="22"/>
          <w:highlight w:val="yellow"/>
          <w:u w:color="000000"/>
        </w:rPr>
        <w:t>Have not booked t</w:t>
      </w:r>
      <w:r w:rsidR="0045370A">
        <w:rPr>
          <w:rFonts w:ascii="ATT Aleck Sans" w:hAnsi="ATT Aleck Sans" w:cs="ATT Aleck Sans"/>
          <w:color w:val="000000"/>
          <w:sz w:val="22"/>
          <w:szCs w:val="22"/>
          <w:highlight w:val="yellow"/>
          <w:u w:color="000000"/>
        </w:rPr>
        <w:t>rain:</w:t>
      </w:r>
      <w:r w:rsidR="009F0146">
        <w:rPr>
          <w:rFonts w:ascii="ATT Aleck Sans" w:hAnsi="ATT Aleck Sans" w:cs="ATT Aleck Sans"/>
          <w:color w:val="000000"/>
          <w:sz w:val="22"/>
          <w:szCs w:val="22"/>
          <w:highlight w:val="yellow"/>
          <w:u w:color="000000"/>
        </w:rPr>
        <w:t xml:space="preserve"> by on OBB site – about 17euro each way</w:t>
      </w:r>
      <w:r w:rsidR="00DA0D78">
        <w:rPr>
          <w:rFonts w:ascii="ATT Aleck Sans" w:hAnsi="ATT Aleck Sans" w:cs="ATT Aleck Sans"/>
          <w:color w:val="000000"/>
          <w:sz w:val="22"/>
          <w:szCs w:val="22"/>
          <w:highlight w:val="yellow"/>
          <w:u w:color="000000"/>
        </w:rPr>
        <w:t xml:space="preserve"> (about an hour to an hour and a half)</w:t>
      </w:r>
    </w:p>
    <w:p w14:paraId="3DA9188F" w14:textId="77777777" w:rsidR="00192A36" w:rsidRDefault="00192A36" w:rsidP="00331EA1">
      <w:pPr>
        <w:autoSpaceDE w:val="0"/>
        <w:autoSpaceDN w:val="0"/>
        <w:adjustRightInd w:val="0"/>
        <w:ind w:left="160" w:hanging="160"/>
        <w:rPr>
          <w:rFonts w:ascii="ATT Aleck Sans" w:hAnsi="ATT Aleck Sans" w:cs="ATT Aleck Sans"/>
          <w:b/>
          <w:bCs/>
          <w:color w:val="149FEC"/>
          <w:sz w:val="22"/>
          <w:szCs w:val="22"/>
          <w:highlight w:val="yellow"/>
          <w:u w:color="000000"/>
        </w:rPr>
      </w:pPr>
    </w:p>
    <w:p w14:paraId="7F52113A" w14:textId="67661A20" w:rsidR="0045370A" w:rsidRPr="00BA3884" w:rsidRDefault="00CB48A3" w:rsidP="00331EA1">
      <w:pPr>
        <w:autoSpaceDE w:val="0"/>
        <w:autoSpaceDN w:val="0"/>
        <w:adjustRightInd w:val="0"/>
        <w:rPr>
          <w:rFonts w:ascii="ATT Aleck Sans" w:hAnsi="ATT Aleck Sans" w:cs="ATT Aleck Sans"/>
          <w:b/>
          <w:bCs/>
          <w:sz w:val="22"/>
          <w:szCs w:val="22"/>
          <w:u w:color="000000"/>
        </w:rPr>
      </w:pPr>
      <w:r>
        <w:rPr>
          <w:rFonts w:ascii="ATT Aleck Sans" w:hAnsi="ATT Aleck Sans" w:cs="ATT Aleck Sans"/>
          <w:b/>
          <w:bCs/>
          <w:color w:val="149FEC"/>
          <w:sz w:val="22"/>
          <w:szCs w:val="22"/>
          <w:u w:color="000000"/>
        </w:rPr>
        <w:t xml:space="preserve">Bratislava </w:t>
      </w:r>
      <w:r w:rsidR="0045370A" w:rsidRPr="00BA3884">
        <w:rPr>
          <w:rFonts w:ascii="ATT Aleck Sans" w:hAnsi="ATT Aleck Sans" w:cs="ATT Aleck Sans"/>
          <w:b/>
          <w:bCs/>
          <w:color w:val="149FEC"/>
          <w:sz w:val="22"/>
          <w:szCs w:val="22"/>
          <w:u w:color="000000"/>
        </w:rPr>
        <w:t>Free Walking Tour</w:t>
      </w:r>
    </w:p>
    <w:p w14:paraId="0A6BDF8D" w14:textId="037997C6" w:rsidR="0045370A" w:rsidRDefault="004C547D" w:rsidP="00331EA1">
      <w:pPr>
        <w:pStyle w:val="ListParagraph"/>
        <w:numPr>
          <w:ilvl w:val="0"/>
          <w:numId w:val="24"/>
        </w:numPr>
        <w:autoSpaceDE w:val="0"/>
        <w:autoSpaceDN w:val="0"/>
        <w:adjustRightInd w:val="0"/>
        <w:rPr>
          <w:rFonts w:ascii="ATT Aleck Sans" w:hAnsi="ATT Aleck Sans" w:cs="ATT Aleck Sans"/>
          <w:sz w:val="22"/>
          <w:szCs w:val="22"/>
          <w:u w:color="000000"/>
        </w:rPr>
      </w:pPr>
      <w:r>
        <w:rPr>
          <w:rFonts w:ascii="ATT Aleck Sans" w:hAnsi="ATT Aleck Sans" w:cs="ATT Aleck Sans"/>
          <w:sz w:val="22"/>
          <w:szCs w:val="22"/>
          <w:u w:color="000000"/>
        </w:rPr>
        <w:t>Different options a</w:t>
      </w:r>
      <w:r w:rsidR="0045370A" w:rsidRPr="00BA3884">
        <w:rPr>
          <w:rFonts w:ascii="ATT Aleck Sans" w:hAnsi="ATT Aleck Sans" w:cs="ATT Aleck Sans"/>
          <w:sz w:val="22"/>
          <w:szCs w:val="22"/>
          <w:u w:color="000000"/>
        </w:rPr>
        <w:t xml:space="preserve">t </w:t>
      </w:r>
      <w:r w:rsidR="0045370A">
        <w:rPr>
          <w:rFonts w:ascii="ATT Aleck Sans" w:hAnsi="ATT Aleck Sans" w:cs="ATT Aleck Sans"/>
          <w:sz w:val="22"/>
          <w:szCs w:val="22"/>
          <w:u w:color="000000"/>
        </w:rPr>
        <w:t>10:30am</w:t>
      </w:r>
      <w:r>
        <w:rPr>
          <w:rFonts w:ascii="ATT Aleck Sans" w:hAnsi="ATT Aleck Sans" w:cs="ATT Aleck Sans"/>
          <w:sz w:val="22"/>
          <w:szCs w:val="22"/>
          <w:u w:color="000000"/>
        </w:rPr>
        <w:t xml:space="preserve">, </w:t>
      </w:r>
      <w:r w:rsidR="00067B0D">
        <w:rPr>
          <w:rFonts w:ascii="ATT Aleck Sans" w:hAnsi="ATT Aleck Sans" w:cs="ATT Aleck Sans"/>
          <w:sz w:val="22"/>
          <w:szCs w:val="22"/>
          <w:u w:color="000000"/>
        </w:rPr>
        <w:t>11am</w:t>
      </w:r>
      <w:r>
        <w:rPr>
          <w:rFonts w:ascii="ATT Aleck Sans" w:hAnsi="ATT Aleck Sans" w:cs="ATT Aleck Sans"/>
          <w:sz w:val="22"/>
          <w:szCs w:val="22"/>
          <w:u w:color="000000"/>
        </w:rPr>
        <w:t>, 11:30am</w:t>
      </w:r>
    </w:p>
    <w:p w14:paraId="179FAB3A" w14:textId="0352EBA3" w:rsidR="0045370A" w:rsidRPr="00A46A0F" w:rsidRDefault="004C547D" w:rsidP="00331EA1">
      <w:pPr>
        <w:pStyle w:val="ListParagraph"/>
        <w:numPr>
          <w:ilvl w:val="0"/>
          <w:numId w:val="24"/>
        </w:numPr>
        <w:autoSpaceDE w:val="0"/>
        <w:autoSpaceDN w:val="0"/>
        <w:adjustRightInd w:val="0"/>
        <w:rPr>
          <w:rFonts w:ascii="ATT Aleck Sans" w:hAnsi="ATT Aleck Sans" w:cs="ATT Aleck Sans"/>
          <w:sz w:val="22"/>
          <w:szCs w:val="22"/>
          <w:highlight w:val="yellow"/>
          <w:u w:color="000000"/>
        </w:rPr>
      </w:pPr>
      <w:r>
        <w:rPr>
          <w:rFonts w:ascii="ATT Aleck Sans" w:hAnsi="ATT Aleck Sans" w:cs="ATT Aleck Sans"/>
          <w:sz w:val="22"/>
          <w:szCs w:val="22"/>
          <w:highlight w:val="yellow"/>
          <w:u w:color="000000"/>
        </w:rPr>
        <w:t>Would n</w:t>
      </w:r>
      <w:r w:rsidR="00A46A0F">
        <w:rPr>
          <w:rFonts w:ascii="ATT Aleck Sans" w:hAnsi="ATT Aleck Sans" w:cs="ATT Aleck Sans"/>
          <w:sz w:val="22"/>
          <w:szCs w:val="22"/>
          <w:highlight w:val="yellow"/>
          <w:u w:color="000000"/>
        </w:rPr>
        <w:t>eed to b</w:t>
      </w:r>
      <w:r w:rsidR="0045370A" w:rsidRPr="00A46A0F">
        <w:rPr>
          <w:rFonts w:ascii="ATT Aleck Sans" w:hAnsi="ATT Aleck Sans" w:cs="ATT Aleck Sans"/>
          <w:sz w:val="22"/>
          <w:szCs w:val="22"/>
          <w:highlight w:val="yellow"/>
          <w:u w:color="000000"/>
        </w:rPr>
        <w:t>ook online before</w:t>
      </w:r>
    </w:p>
    <w:p w14:paraId="2097EC54" w14:textId="77777777" w:rsidR="0045370A" w:rsidRDefault="0045370A" w:rsidP="00331EA1">
      <w:pPr>
        <w:autoSpaceDE w:val="0"/>
        <w:autoSpaceDN w:val="0"/>
        <w:adjustRightInd w:val="0"/>
        <w:ind w:left="160" w:hanging="160"/>
        <w:rPr>
          <w:rFonts w:ascii="ATT Aleck Sans" w:hAnsi="ATT Aleck Sans" w:cs="ATT Aleck Sans"/>
          <w:b/>
          <w:bCs/>
          <w:color w:val="149FEC"/>
          <w:sz w:val="22"/>
          <w:szCs w:val="22"/>
          <w:highlight w:val="yellow"/>
          <w:u w:color="000000"/>
        </w:rPr>
      </w:pPr>
    </w:p>
    <w:p w14:paraId="4350BC18" w14:textId="5C5AB804" w:rsidR="00D05B0F" w:rsidRPr="007D6CAC" w:rsidRDefault="00D05B0F" w:rsidP="00D05B0F">
      <w:pPr>
        <w:autoSpaceDE w:val="0"/>
        <w:autoSpaceDN w:val="0"/>
        <w:adjustRightInd w:val="0"/>
        <w:ind w:left="163" w:hanging="163"/>
        <w:rPr>
          <w:rFonts w:ascii="ATT Aleck Sans" w:hAnsi="ATT Aleck Sans" w:cs="ATT Aleck Sans"/>
          <w:b/>
          <w:bCs/>
          <w:color w:val="149FEC"/>
          <w:sz w:val="22"/>
          <w:szCs w:val="22"/>
          <w:u w:color="000000"/>
        </w:rPr>
      </w:pPr>
      <w:r w:rsidRPr="007D6CAC">
        <w:rPr>
          <w:rFonts w:ascii="ATT Aleck Sans" w:hAnsi="ATT Aleck Sans" w:cs="ATT Aleck Sans"/>
          <w:b/>
          <w:bCs/>
          <w:color w:val="149FEC"/>
          <w:sz w:val="22"/>
          <w:szCs w:val="22"/>
          <w:u w:color="000000"/>
        </w:rPr>
        <w:t>Bratislava Monuments/Landmarks:</w:t>
      </w:r>
    </w:p>
    <w:p w14:paraId="04942B60" w14:textId="7E454C0D" w:rsidR="00D05B0F" w:rsidRDefault="007D6CAC" w:rsidP="00D05B0F">
      <w:pPr>
        <w:pStyle w:val="ListParagraph"/>
        <w:numPr>
          <w:ilvl w:val="0"/>
          <w:numId w:val="30"/>
        </w:numPr>
        <w:autoSpaceDE w:val="0"/>
        <w:autoSpaceDN w:val="0"/>
        <w:adjustRightInd w:val="0"/>
        <w:rPr>
          <w:rFonts w:ascii="ATT Aleck Sans" w:hAnsi="ATT Aleck Sans" w:cs="ATT Aleck Sans"/>
          <w:b/>
          <w:bCs/>
          <w:color w:val="149FEC"/>
          <w:sz w:val="22"/>
          <w:szCs w:val="22"/>
          <w:u w:color="000000"/>
        </w:rPr>
      </w:pPr>
      <w:r>
        <w:rPr>
          <w:rFonts w:ascii="ATT Aleck Sans" w:hAnsi="ATT Aleck Sans" w:cs="ATT Aleck Sans"/>
          <w:b/>
          <w:bCs/>
          <w:color w:val="149FEC"/>
          <w:sz w:val="22"/>
          <w:szCs w:val="22"/>
          <w:u w:color="000000"/>
        </w:rPr>
        <w:t>Main Square</w:t>
      </w:r>
    </w:p>
    <w:p w14:paraId="288AB1CC" w14:textId="006A8383" w:rsidR="007D6CAC" w:rsidRDefault="007D6CAC" w:rsidP="00D05B0F">
      <w:pPr>
        <w:pStyle w:val="ListParagraph"/>
        <w:numPr>
          <w:ilvl w:val="0"/>
          <w:numId w:val="30"/>
        </w:numPr>
        <w:autoSpaceDE w:val="0"/>
        <w:autoSpaceDN w:val="0"/>
        <w:adjustRightInd w:val="0"/>
        <w:rPr>
          <w:rFonts w:ascii="ATT Aleck Sans" w:hAnsi="ATT Aleck Sans" w:cs="ATT Aleck Sans"/>
          <w:b/>
          <w:bCs/>
          <w:color w:val="149FEC"/>
          <w:sz w:val="22"/>
          <w:szCs w:val="22"/>
          <w:u w:color="000000"/>
        </w:rPr>
      </w:pPr>
      <w:r>
        <w:rPr>
          <w:rFonts w:ascii="ATT Aleck Sans" w:hAnsi="ATT Aleck Sans" w:cs="ATT Aleck Sans"/>
          <w:b/>
          <w:bCs/>
          <w:color w:val="149FEC"/>
          <w:sz w:val="22"/>
          <w:szCs w:val="22"/>
          <w:u w:color="000000"/>
        </w:rPr>
        <w:t>Blue Church</w:t>
      </w:r>
    </w:p>
    <w:p w14:paraId="1113B2C1" w14:textId="752AB012" w:rsidR="000D1590" w:rsidRPr="00D05B0F" w:rsidRDefault="000D1590" w:rsidP="00D05B0F">
      <w:pPr>
        <w:pStyle w:val="ListParagraph"/>
        <w:numPr>
          <w:ilvl w:val="0"/>
          <w:numId w:val="30"/>
        </w:numPr>
        <w:autoSpaceDE w:val="0"/>
        <w:autoSpaceDN w:val="0"/>
        <w:adjustRightInd w:val="0"/>
        <w:rPr>
          <w:rFonts w:ascii="ATT Aleck Sans" w:hAnsi="ATT Aleck Sans" w:cs="ATT Aleck Sans"/>
          <w:b/>
          <w:bCs/>
          <w:color w:val="149FEC"/>
          <w:sz w:val="22"/>
          <w:szCs w:val="22"/>
          <w:u w:color="000000"/>
        </w:rPr>
      </w:pPr>
      <w:proofErr w:type="spellStart"/>
      <w:r>
        <w:rPr>
          <w:rFonts w:ascii="ATT Aleck Sans" w:hAnsi="ATT Aleck Sans" w:cs="ATT Aleck Sans"/>
          <w:b/>
          <w:bCs/>
          <w:color w:val="149FEC"/>
          <w:sz w:val="22"/>
          <w:szCs w:val="22"/>
          <w:u w:color="000000"/>
        </w:rPr>
        <w:t>Cumil</w:t>
      </w:r>
      <w:proofErr w:type="spellEnd"/>
      <w:r>
        <w:rPr>
          <w:rFonts w:ascii="ATT Aleck Sans" w:hAnsi="ATT Aleck Sans" w:cs="ATT Aleck Sans"/>
          <w:b/>
          <w:bCs/>
          <w:color w:val="149FEC"/>
          <w:sz w:val="22"/>
          <w:szCs w:val="22"/>
          <w:u w:color="000000"/>
        </w:rPr>
        <w:t xml:space="preserve"> the Sewer Worker bronze statue</w:t>
      </w:r>
    </w:p>
    <w:p w14:paraId="67DB602E" w14:textId="77777777" w:rsidR="00D05B0F" w:rsidRDefault="00D05B0F" w:rsidP="00D05B0F">
      <w:pPr>
        <w:autoSpaceDE w:val="0"/>
        <w:autoSpaceDN w:val="0"/>
        <w:adjustRightInd w:val="0"/>
        <w:rPr>
          <w:rFonts w:ascii="ATT Aleck Sans" w:hAnsi="ATT Aleck Sans" w:cs="ATT Aleck Sans"/>
          <w:b/>
          <w:bCs/>
          <w:color w:val="149FEC"/>
          <w:sz w:val="22"/>
          <w:szCs w:val="22"/>
          <w:highlight w:val="yellow"/>
          <w:u w:color="000000"/>
        </w:rPr>
      </w:pPr>
    </w:p>
    <w:p w14:paraId="6473644D" w14:textId="42CCD428" w:rsidR="00192A36" w:rsidRPr="00A913D1" w:rsidRDefault="00CB48A3" w:rsidP="00331EA1">
      <w:pPr>
        <w:autoSpaceDE w:val="0"/>
        <w:autoSpaceDN w:val="0"/>
        <w:adjustRightInd w:val="0"/>
        <w:ind w:left="160" w:hanging="160"/>
        <w:rPr>
          <w:rFonts w:ascii="ATT Aleck Sans" w:hAnsi="ATT Aleck Sans" w:cs="ATT Aleck Sans"/>
          <w:b/>
          <w:bCs/>
          <w:color w:val="149FEC"/>
          <w:sz w:val="22"/>
          <w:szCs w:val="22"/>
          <w:u w:color="000000"/>
        </w:rPr>
      </w:pPr>
      <w:r w:rsidRPr="00A913D1">
        <w:rPr>
          <w:rFonts w:ascii="ATT Aleck Sans" w:hAnsi="ATT Aleck Sans" w:cs="ATT Aleck Sans"/>
          <w:b/>
          <w:bCs/>
          <w:color w:val="149FEC"/>
          <w:sz w:val="22"/>
          <w:szCs w:val="22"/>
          <w:u w:color="000000"/>
        </w:rPr>
        <w:t xml:space="preserve">Bratislava </w:t>
      </w:r>
      <w:r w:rsidR="00090578">
        <w:rPr>
          <w:rFonts w:ascii="ATT Aleck Sans" w:hAnsi="ATT Aleck Sans" w:cs="ATT Aleck Sans"/>
          <w:b/>
          <w:bCs/>
          <w:color w:val="149FEC"/>
          <w:sz w:val="22"/>
          <w:szCs w:val="22"/>
          <w:u w:color="000000"/>
        </w:rPr>
        <w:t xml:space="preserve">Restaurant </w:t>
      </w:r>
      <w:r w:rsidR="00192A36" w:rsidRPr="00A913D1">
        <w:rPr>
          <w:rFonts w:ascii="ATT Aleck Sans" w:hAnsi="ATT Aleck Sans" w:cs="ATT Aleck Sans"/>
          <w:b/>
          <w:bCs/>
          <w:color w:val="149FEC"/>
          <w:sz w:val="22"/>
          <w:szCs w:val="22"/>
          <w:u w:color="000000"/>
        </w:rPr>
        <w:t>Options:</w:t>
      </w:r>
    </w:p>
    <w:p w14:paraId="4B2ECBDC" w14:textId="52EA83B4" w:rsidR="00AF5673" w:rsidRPr="00CA77C9" w:rsidRDefault="00AF5673" w:rsidP="00331EA1">
      <w:pPr>
        <w:pStyle w:val="ListParagraph"/>
        <w:numPr>
          <w:ilvl w:val="0"/>
          <w:numId w:val="29"/>
        </w:numPr>
        <w:shd w:val="clear" w:color="auto" w:fill="FFFFFF"/>
        <w:spacing w:line="315" w:lineRule="atLeast"/>
        <w:rPr>
          <w:rFonts w:ascii="ATT Aleck Sans" w:hAnsi="ATT Aleck Sans" w:cs="ATT Aleck Sans"/>
          <w:i/>
          <w:iCs/>
          <w:sz w:val="22"/>
          <w:szCs w:val="22"/>
          <w:u w:color="000000"/>
        </w:rPr>
      </w:pPr>
      <w:r>
        <w:rPr>
          <w:rFonts w:ascii="ATT Aleck Sans" w:hAnsi="ATT Aleck Sans" w:cs="ATT Aleck Sans"/>
          <w:b/>
          <w:bCs/>
          <w:sz w:val="22"/>
          <w:szCs w:val="22"/>
          <w:u w:color="000000"/>
        </w:rPr>
        <w:t>*</w:t>
      </w:r>
      <w:proofErr w:type="spellStart"/>
      <w:r>
        <w:rPr>
          <w:rFonts w:ascii="ATT Aleck Sans" w:hAnsi="ATT Aleck Sans" w:cs="ATT Aleck Sans"/>
          <w:b/>
          <w:bCs/>
          <w:sz w:val="22"/>
          <w:szCs w:val="22"/>
          <w:u w:color="000000"/>
        </w:rPr>
        <w:t>Funki</w:t>
      </w:r>
      <w:proofErr w:type="spellEnd"/>
      <w:r>
        <w:rPr>
          <w:rFonts w:ascii="ATT Aleck Sans" w:hAnsi="ATT Aleck Sans" w:cs="ATT Aleck Sans"/>
          <w:b/>
          <w:bCs/>
          <w:sz w:val="22"/>
          <w:szCs w:val="22"/>
          <w:u w:color="000000"/>
        </w:rPr>
        <w:t xml:space="preserve"> </w:t>
      </w:r>
      <w:proofErr w:type="spellStart"/>
      <w:r>
        <w:rPr>
          <w:rFonts w:ascii="ATT Aleck Sans" w:hAnsi="ATT Aleck Sans" w:cs="ATT Aleck Sans"/>
          <w:b/>
          <w:bCs/>
          <w:sz w:val="22"/>
          <w:szCs w:val="22"/>
          <w:u w:color="000000"/>
        </w:rPr>
        <w:t>Punki</w:t>
      </w:r>
      <w:proofErr w:type="spellEnd"/>
      <w:r>
        <w:rPr>
          <w:rFonts w:ascii="ATT Aleck Sans" w:hAnsi="ATT Aleck Sans" w:cs="ATT Aleck Sans"/>
          <w:b/>
          <w:bCs/>
          <w:sz w:val="22"/>
          <w:szCs w:val="22"/>
          <w:u w:color="000000"/>
        </w:rPr>
        <w:t xml:space="preserve"> Pancakes: </w:t>
      </w:r>
      <w:r w:rsidRPr="008D0D9B">
        <w:rPr>
          <w:rFonts w:ascii="ATT Aleck Sans" w:hAnsi="ATT Aleck Sans" w:cs="ATT Aleck Sans"/>
          <w:sz w:val="22"/>
          <w:szCs w:val="22"/>
          <w:u w:color="000000"/>
        </w:rPr>
        <w:t>GF, vegan options for crepes &amp; pancakes</w:t>
      </w:r>
      <w:r w:rsidRPr="00C71692">
        <w:rPr>
          <w:rFonts w:ascii="ATT Aleck Sans" w:hAnsi="ATT Aleck Sans" w:cs="ATT Aleck Sans"/>
          <w:b/>
          <w:bCs/>
          <w:sz w:val="22"/>
          <w:szCs w:val="22"/>
          <w:u w:color="000000"/>
        </w:rPr>
        <w:t xml:space="preserve"> </w:t>
      </w:r>
      <w:r w:rsidR="00CA77C9" w:rsidRPr="00CA77C9">
        <w:rPr>
          <w:rFonts w:ascii="ATT Aleck Sans" w:hAnsi="ATT Aleck Sans" w:cs="ATT Aleck Sans"/>
          <w:i/>
          <w:iCs/>
          <w:sz w:val="22"/>
          <w:szCs w:val="22"/>
          <w:u w:color="000000"/>
        </w:rPr>
        <w:t>(open on Sundays)</w:t>
      </w:r>
    </w:p>
    <w:p w14:paraId="5E573E16" w14:textId="7F44A853" w:rsidR="0078002D" w:rsidRPr="00AF5673" w:rsidRDefault="00D13C2D" w:rsidP="00331EA1">
      <w:pPr>
        <w:pStyle w:val="ListParagraph"/>
        <w:numPr>
          <w:ilvl w:val="0"/>
          <w:numId w:val="29"/>
        </w:numPr>
        <w:shd w:val="clear" w:color="auto" w:fill="FFFFFF"/>
        <w:spacing w:line="315" w:lineRule="atLeast"/>
        <w:rPr>
          <w:rFonts w:ascii="ATT Aleck Sans" w:hAnsi="ATT Aleck Sans" w:cs="ATT Aleck Sans"/>
          <w:sz w:val="22"/>
          <w:szCs w:val="22"/>
          <w:u w:color="000000"/>
        </w:rPr>
      </w:pPr>
      <w:r w:rsidRPr="00A46174">
        <w:rPr>
          <w:rFonts w:ascii="ATT Aleck Sans" w:hAnsi="ATT Aleck Sans" w:cs="ATT Aleck Sans"/>
          <w:b/>
          <w:bCs/>
          <w:sz w:val="22"/>
          <w:szCs w:val="22"/>
          <w:u w:color="000000"/>
        </w:rPr>
        <w:t>Pizzeria Primavera</w:t>
      </w:r>
      <w:r w:rsidR="00A46174" w:rsidRPr="00A46174">
        <w:rPr>
          <w:rFonts w:ascii="ATT Aleck Sans" w:hAnsi="ATT Aleck Sans" w:cs="ATT Aleck Sans"/>
          <w:b/>
          <w:bCs/>
          <w:sz w:val="22"/>
          <w:szCs w:val="22"/>
          <w:u w:color="000000"/>
        </w:rPr>
        <w:t>:</w:t>
      </w:r>
      <w:r w:rsidR="00A46174" w:rsidRPr="00A46174">
        <w:rPr>
          <w:rFonts w:ascii="ATT Aleck Sans" w:hAnsi="ATT Aleck Sans" w:cs="ATT Aleck Sans"/>
          <w:sz w:val="22"/>
          <w:szCs w:val="22"/>
          <w:u w:color="000000"/>
        </w:rPr>
        <w:t xml:space="preserve"> </w:t>
      </w:r>
      <w:r w:rsidRPr="00A46174">
        <w:rPr>
          <w:rFonts w:ascii="ATT Aleck Sans" w:hAnsi="ATT Aleck Sans" w:cs="ATT Aleck Sans"/>
          <w:sz w:val="22"/>
          <w:szCs w:val="22"/>
          <w:u w:color="000000"/>
        </w:rPr>
        <w:t>FMGF: Wide variety of gluten free foods. All pastas are available with gluten free pasta, and they also have vegan plus gluten free pastas in very interesting and unique tastes (for instance with pumpkin). They supply several kinds of risottos, all gluten free. In the menu allergens are signed. We tried 1 pasta and 1 risotto, both were wonderf</w:t>
      </w:r>
      <w:r w:rsidR="00AF5673">
        <w:rPr>
          <w:rFonts w:ascii="ATT Aleck Sans" w:hAnsi="ATT Aleck Sans" w:cs="ATT Aleck Sans"/>
          <w:sz w:val="22"/>
          <w:szCs w:val="22"/>
          <w:u w:color="000000"/>
        </w:rPr>
        <w:t>u</w:t>
      </w:r>
      <w:r w:rsidRPr="00A46174">
        <w:rPr>
          <w:rFonts w:ascii="ATT Aleck Sans" w:hAnsi="ATT Aleck Sans" w:cs="ATT Aleck Sans"/>
          <w:sz w:val="22"/>
          <w:szCs w:val="22"/>
          <w:u w:color="000000"/>
        </w:rPr>
        <w:t>l</w:t>
      </w:r>
      <w:r w:rsidR="00A2782C">
        <w:rPr>
          <w:rFonts w:ascii="ATT Aleck Sans" w:hAnsi="ATT Aleck Sans" w:cs="ATT Aleck Sans"/>
          <w:sz w:val="22"/>
          <w:szCs w:val="22"/>
          <w:u w:color="000000"/>
        </w:rPr>
        <w:t xml:space="preserve">. </w:t>
      </w:r>
      <w:r w:rsidR="00A2782C" w:rsidRPr="00CA77C9">
        <w:rPr>
          <w:rFonts w:ascii="ATT Aleck Sans" w:hAnsi="ATT Aleck Sans" w:cs="ATT Aleck Sans"/>
          <w:i/>
          <w:iCs/>
          <w:sz w:val="22"/>
          <w:szCs w:val="22"/>
          <w:u w:color="000000"/>
        </w:rPr>
        <w:t>(open on Sundays)</w:t>
      </w:r>
    </w:p>
    <w:p w14:paraId="77D9862F" w14:textId="55A978C3" w:rsidR="0078002D" w:rsidRPr="007F1810" w:rsidRDefault="00C71692" w:rsidP="00331EA1">
      <w:pPr>
        <w:pStyle w:val="ListParagraph"/>
        <w:numPr>
          <w:ilvl w:val="0"/>
          <w:numId w:val="29"/>
        </w:numPr>
        <w:shd w:val="clear" w:color="auto" w:fill="FFFFFF"/>
        <w:spacing w:line="315" w:lineRule="atLeast"/>
        <w:rPr>
          <w:rFonts w:ascii="ATT Aleck Sans" w:hAnsi="ATT Aleck Sans" w:cs="ATT Aleck Sans"/>
          <w:b/>
          <w:bCs/>
          <w:i/>
          <w:iCs/>
          <w:color w:val="FF0000"/>
          <w:sz w:val="22"/>
          <w:szCs w:val="22"/>
          <w:u w:color="000000"/>
        </w:rPr>
      </w:pPr>
      <w:r w:rsidRPr="007F1810">
        <w:rPr>
          <w:rFonts w:ascii="ATT Aleck Sans" w:hAnsi="ATT Aleck Sans" w:cs="ATT Aleck Sans"/>
          <w:b/>
          <w:bCs/>
          <w:color w:val="FF0000"/>
          <w:sz w:val="22"/>
          <w:szCs w:val="22"/>
          <w:u w:color="000000"/>
        </w:rPr>
        <w:t xml:space="preserve">Veg life </w:t>
      </w:r>
      <w:proofErr w:type="spellStart"/>
      <w:r w:rsidRPr="007F1810">
        <w:rPr>
          <w:rFonts w:ascii="ATT Aleck Sans" w:hAnsi="ATT Aleck Sans" w:cs="ATT Aleck Sans"/>
          <w:b/>
          <w:bCs/>
          <w:color w:val="FF0000"/>
          <w:sz w:val="22"/>
          <w:szCs w:val="22"/>
          <w:u w:color="000000"/>
        </w:rPr>
        <w:t>Pribinova</w:t>
      </w:r>
      <w:proofErr w:type="spellEnd"/>
      <w:r w:rsidRPr="007F1810">
        <w:rPr>
          <w:rFonts w:ascii="ATT Aleck Sans" w:hAnsi="ATT Aleck Sans" w:cs="ATT Aleck Sans"/>
          <w:b/>
          <w:bCs/>
          <w:color w:val="FF0000"/>
          <w:sz w:val="22"/>
          <w:szCs w:val="22"/>
          <w:u w:color="000000"/>
        </w:rPr>
        <w:t xml:space="preserve">: </w:t>
      </w:r>
      <w:r w:rsidR="00B731A6" w:rsidRPr="007F1810">
        <w:rPr>
          <w:rFonts w:ascii="ATT Aleck Sans" w:hAnsi="ATT Aleck Sans" w:cs="ATT Aleck Sans"/>
          <w:color w:val="FF0000"/>
          <w:sz w:val="22"/>
          <w:szCs w:val="22"/>
          <w:u w:color="000000"/>
        </w:rPr>
        <w:t xml:space="preserve">Menu looks to change </w:t>
      </w:r>
      <w:proofErr w:type="spellStart"/>
      <w:r w:rsidR="00B731A6" w:rsidRPr="007F1810">
        <w:rPr>
          <w:rFonts w:ascii="ATT Aleck Sans" w:hAnsi="ATT Aleck Sans" w:cs="ATT Aleck Sans"/>
          <w:color w:val="FF0000"/>
          <w:sz w:val="22"/>
          <w:szCs w:val="22"/>
          <w:u w:color="000000"/>
        </w:rPr>
        <w:t>everyday</w:t>
      </w:r>
      <w:proofErr w:type="spellEnd"/>
      <w:r w:rsidR="00B731A6" w:rsidRPr="007F1810">
        <w:rPr>
          <w:rFonts w:ascii="ATT Aleck Sans" w:hAnsi="ATT Aleck Sans" w:cs="ATT Aleck Sans"/>
          <w:color w:val="FF0000"/>
          <w:sz w:val="22"/>
          <w:szCs w:val="22"/>
          <w:u w:color="000000"/>
        </w:rPr>
        <w:t>, but always has</w:t>
      </w:r>
      <w:r w:rsidR="00B731A6" w:rsidRPr="007F1810">
        <w:rPr>
          <w:rFonts w:ascii="ATT Aleck Sans" w:hAnsi="ATT Aleck Sans" w:cs="ATT Aleck Sans"/>
          <w:b/>
          <w:bCs/>
          <w:color w:val="FF0000"/>
          <w:sz w:val="22"/>
          <w:szCs w:val="22"/>
          <w:u w:color="000000"/>
        </w:rPr>
        <w:t xml:space="preserve"> </w:t>
      </w:r>
      <w:r w:rsidR="00A913D1" w:rsidRPr="007F1810">
        <w:rPr>
          <w:rFonts w:ascii="ATT Aleck Sans" w:hAnsi="ATT Aleck Sans" w:cs="ATT Aleck Sans"/>
          <w:color w:val="FF0000"/>
          <w:sz w:val="22"/>
          <w:szCs w:val="22"/>
          <w:u w:color="000000"/>
        </w:rPr>
        <w:t>GF options</w:t>
      </w:r>
      <w:r w:rsidR="00A2782C" w:rsidRPr="007F1810">
        <w:rPr>
          <w:rFonts w:ascii="ATT Aleck Sans" w:hAnsi="ATT Aleck Sans" w:cs="ATT Aleck Sans"/>
          <w:i/>
          <w:iCs/>
          <w:color w:val="FF0000"/>
          <w:sz w:val="22"/>
          <w:szCs w:val="22"/>
          <w:u w:color="000000"/>
        </w:rPr>
        <w:t xml:space="preserve"> </w:t>
      </w:r>
      <w:r w:rsidR="007F1810" w:rsidRPr="007F1810">
        <w:rPr>
          <w:rFonts w:ascii="ATT Aleck Sans" w:hAnsi="ATT Aleck Sans" w:cs="ATT Aleck Sans"/>
          <w:i/>
          <w:iCs/>
          <w:color w:val="FF0000"/>
          <w:sz w:val="22"/>
          <w:szCs w:val="22"/>
          <w:u w:color="000000"/>
        </w:rPr>
        <w:t>(only open Mon-Fri)</w:t>
      </w:r>
    </w:p>
    <w:p w14:paraId="6176B091" w14:textId="77777777" w:rsidR="0028671F" w:rsidRDefault="0028671F" w:rsidP="00331EA1">
      <w:pPr>
        <w:rPr>
          <w:rFonts w:ascii="ATT Aleck Sans" w:hAnsi="ATT Aleck Sans" w:cs="ATT Aleck Sans"/>
          <w:b/>
          <w:bCs/>
          <w:color w:val="000000"/>
          <w:sz w:val="22"/>
          <w:szCs w:val="22"/>
          <w:highlight w:val="yellow"/>
          <w:u w:val="single" w:color="000000"/>
        </w:rPr>
      </w:pPr>
    </w:p>
    <w:p w14:paraId="5CD03B11" w14:textId="355F34C9" w:rsidR="009F56FD" w:rsidRPr="0028671F" w:rsidRDefault="009F56FD" w:rsidP="00331EA1">
      <w:pPr>
        <w:autoSpaceDE w:val="0"/>
        <w:autoSpaceDN w:val="0"/>
        <w:adjustRightInd w:val="0"/>
        <w:ind w:left="160" w:hanging="160"/>
        <w:rPr>
          <w:rFonts w:ascii="ATT Aleck Sans" w:hAnsi="ATT Aleck Sans" w:cs="ATT Aleck Sans"/>
          <w:b/>
          <w:bCs/>
          <w:color w:val="149FEC"/>
          <w:sz w:val="22"/>
          <w:szCs w:val="22"/>
          <w:highlight w:val="yellow"/>
          <w:u w:color="000000"/>
        </w:rPr>
      </w:pPr>
      <w:r w:rsidRPr="009434EA">
        <w:rPr>
          <w:rFonts w:ascii="ATT Aleck Sans" w:hAnsi="ATT Aleck Sans" w:cs="ATT Aleck Sans"/>
          <w:b/>
          <w:bCs/>
          <w:color w:val="149FEC"/>
          <w:sz w:val="22"/>
          <w:szCs w:val="22"/>
          <w:u w:color="000000"/>
        </w:rPr>
        <w:t>Train back to Vienna</w:t>
      </w:r>
    </w:p>
    <w:p w14:paraId="5B5AAF28" w14:textId="00833868" w:rsidR="009F56FD" w:rsidRDefault="00B81506"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highlight w:val="yellow"/>
          <w:u w:color="000000"/>
        </w:rPr>
      </w:pPr>
      <w:r>
        <w:rPr>
          <w:rFonts w:ascii="ATT Aleck Sans" w:hAnsi="ATT Aleck Sans" w:cs="ATT Aleck Sans"/>
          <w:color w:val="000000"/>
          <w:sz w:val="22"/>
          <w:szCs w:val="22"/>
          <w:highlight w:val="yellow"/>
          <w:u w:color="000000"/>
        </w:rPr>
        <w:t xml:space="preserve">Be sure to </w:t>
      </w:r>
      <w:r w:rsidR="00950498">
        <w:rPr>
          <w:rFonts w:ascii="ATT Aleck Sans" w:hAnsi="ATT Aleck Sans" w:cs="ATT Aleck Sans"/>
          <w:color w:val="000000"/>
          <w:sz w:val="22"/>
          <w:szCs w:val="22"/>
          <w:highlight w:val="yellow"/>
          <w:u w:color="000000"/>
        </w:rPr>
        <w:t>get back to Wien HBF by 3</w:t>
      </w:r>
      <w:r>
        <w:rPr>
          <w:rFonts w:ascii="ATT Aleck Sans" w:hAnsi="ATT Aleck Sans" w:cs="ATT Aleck Sans"/>
          <w:color w:val="000000"/>
          <w:sz w:val="22"/>
          <w:szCs w:val="22"/>
          <w:highlight w:val="yellow"/>
          <w:u w:color="000000"/>
        </w:rPr>
        <w:t xml:space="preserve"> to get ready and go to the game!</w:t>
      </w:r>
    </w:p>
    <w:p w14:paraId="33AF3AB9" w14:textId="77777777" w:rsidR="00B416FD" w:rsidRPr="001A7509" w:rsidRDefault="00B416FD" w:rsidP="00331EA1">
      <w:pPr>
        <w:tabs>
          <w:tab w:val="left" w:pos="360"/>
          <w:tab w:val="left" w:pos="720"/>
        </w:tabs>
        <w:autoSpaceDE w:val="0"/>
        <w:autoSpaceDN w:val="0"/>
        <w:adjustRightInd w:val="0"/>
        <w:rPr>
          <w:rFonts w:ascii="ATT Aleck Sans" w:hAnsi="ATT Aleck Sans" w:cs="ATT Aleck Sans"/>
          <w:color w:val="000000"/>
          <w:sz w:val="22"/>
          <w:szCs w:val="22"/>
          <w:u w:color="000000"/>
        </w:rPr>
      </w:pPr>
    </w:p>
    <w:p w14:paraId="2916B2C6" w14:textId="018EB85D" w:rsidR="00B416FD" w:rsidRPr="001A7509" w:rsidRDefault="00B416FD" w:rsidP="00331EA1">
      <w:pPr>
        <w:autoSpaceDE w:val="0"/>
        <w:autoSpaceDN w:val="0"/>
        <w:adjustRightInd w:val="0"/>
        <w:ind w:left="160" w:hanging="160"/>
        <w:rPr>
          <w:rFonts w:ascii="ATT Aleck Sans" w:hAnsi="ATT Aleck Sans" w:cs="ATT Aleck Sans"/>
          <w:b/>
          <w:bCs/>
          <w:color w:val="149FEC"/>
          <w:sz w:val="22"/>
          <w:szCs w:val="22"/>
          <w:u w:color="000000"/>
        </w:rPr>
      </w:pPr>
      <w:r w:rsidRPr="001A7509">
        <w:rPr>
          <w:rFonts w:ascii="ATT Aleck Sans" w:hAnsi="ATT Aleck Sans" w:cs="ATT Aleck Sans"/>
          <w:b/>
          <w:bCs/>
          <w:color w:val="149FEC"/>
          <w:sz w:val="22"/>
          <w:szCs w:val="22"/>
          <w:u w:color="000000"/>
        </w:rPr>
        <w:t xml:space="preserve">Soccer game FK Austria Wien vs RB Salzburg at </w:t>
      </w:r>
      <w:r w:rsidR="006704F1" w:rsidRPr="001A7509">
        <w:rPr>
          <w:rFonts w:ascii="ATT Aleck Sans" w:hAnsi="ATT Aleck Sans" w:cs="ATT Aleck Sans"/>
          <w:b/>
          <w:bCs/>
          <w:color w:val="149FEC"/>
          <w:sz w:val="22"/>
          <w:szCs w:val="22"/>
          <w:u w:color="000000"/>
        </w:rPr>
        <w:t xml:space="preserve">Generali Arena </w:t>
      </w:r>
      <w:r w:rsidRPr="001A7509">
        <w:rPr>
          <w:rFonts w:ascii="ATT Aleck Sans" w:hAnsi="ATT Aleck Sans" w:cs="ATT Aleck Sans"/>
          <w:b/>
          <w:bCs/>
          <w:color w:val="149FEC"/>
          <w:sz w:val="22"/>
          <w:szCs w:val="22"/>
          <w:u w:color="000000"/>
        </w:rPr>
        <w:t xml:space="preserve">at </w:t>
      </w:r>
      <w:r w:rsidR="006704F1" w:rsidRPr="001A7509">
        <w:rPr>
          <w:rFonts w:ascii="ATT Aleck Sans" w:hAnsi="ATT Aleck Sans" w:cs="ATT Aleck Sans"/>
          <w:b/>
          <w:bCs/>
          <w:color w:val="149FEC"/>
          <w:sz w:val="22"/>
          <w:szCs w:val="22"/>
          <w:u w:color="000000"/>
        </w:rPr>
        <w:t>5</w:t>
      </w:r>
      <w:r w:rsidRPr="001A7509">
        <w:rPr>
          <w:rFonts w:ascii="ATT Aleck Sans" w:hAnsi="ATT Aleck Sans" w:cs="ATT Aleck Sans"/>
          <w:b/>
          <w:bCs/>
          <w:color w:val="149FEC"/>
          <w:sz w:val="22"/>
          <w:szCs w:val="22"/>
          <w:u w:color="000000"/>
        </w:rPr>
        <w:t>pm</w:t>
      </w:r>
    </w:p>
    <w:p w14:paraId="44CD12BF" w14:textId="77013F45" w:rsidR="006704F1" w:rsidRPr="001A7509" w:rsidRDefault="006704F1" w:rsidP="00331EA1">
      <w:pPr>
        <w:pStyle w:val="ListParagraph"/>
        <w:numPr>
          <w:ilvl w:val="0"/>
          <w:numId w:val="30"/>
        </w:numPr>
        <w:autoSpaceDE w:val="0"/>
        <w:autoSpaceDN w:val="0"/>
        <w:adjustRightInd w:val="0"/>
        <w:rPr>
          <w:rFonts w:ascii="ATT Aleck Sans" w:hAnsi="ATT Aleck Sans" w:cs="ATT Aleck Sans"/>
          <w:color w:val="149FEC"/>
          <w:sz w:val="22"/>
          <w:szCs w:val="22"/>
          <w:u w:color="000000"/>
        </w:rPr>
      </w:pPr>
      <w:r w:rsidRPr="001A7509">
        <w:rPr>
          <w:rFonts w:ascii="ATT Aleck Sans" w:hAnsi="ATT Aleck Sans" w:cs="ATT Aleck Sans"/>
          <w:sz w:val="22"/>
          <w:szCs w:val="22"/>
          <w:u w:color="000000"/>
        </w:rPr>
        <w:t>Bought tix already in section 105 front row</w:t>
      </w:r>
      <w:r w:rsidR="001A7509" w:rsidRPr="001A7509">
        <w:rPr>
          <w:rFonts w:ascii="ATT Aleck Sans" w:hAnsi="ATT Aleck Sans" w:cs="ATT Aleck Sans"/>
          <w:sz w:val="22"/>
          <w:szCs w:val="22"/>
          <w:u w:color="000000"/>
        </w:rPr>
        <w:t xml:space="preserve"> – add to mobile </w:t>
      </w:r>
      <w:proofErr w:type="gramStart"/>
      <w:r w:rsidR="001A7509" w:rsidRPr="001A7509">
        <w:rPr>
          <w:rFonts w:ascii="ATT Aleck Sans" w:hAnsi="ATT Aleck Sans" w:cs="ATT Aleck Sans"/>
          <w:sz w:val="22"/>
          <w:szCs w:val="22"/>
          <w:u w:color="000000"/>
        </w:rPr>
        <w:t>wallet</w:t>
      </w:r>
      <w:proofErr w:type="gramEnd"/>
    </w:p>
    <w:p w14:paraId="6833DF9F" w14:textId="77777777" w:rsidR="00B416FD" w:rsidRPr="001A7509" w:rsidRDefault="00B416FD" w:rsidP="00331EA1">
      <w:pPr>
        <w:tabs>
          <w:tab w:val="left" w:pos="360"/>
          <w:tab w:val="left" w:pos="720"/>
        </w:tabs>
        <w:autoSpaceDE w:val="0"/>
        <w:autoSpaceDN w:val="0"/>
        <w:adjustRightInd w:val="0"/>
        <w:rPr>
          <w:rFonts w:ascii="ATT Aleck Sans" w:hAnsi="ATT Aleck Sans" w:cs="ATT Aleck Sans"/>
          <w:color w:val="000000"/>
          <w:sz w:val="22"/>
          <w:szCs w:val="22"/>
          <w:u w:color="000000"/>
        </w:rPr>
      </w:pPr>
    </w:p>
    <w:p w14:paraId="43966A63" w14:textId="77777777" w:rsidR="009F56FD" w:rsidRDefault="009F56FD" w:rsidP="00331EA1">
      <w:pPr>
        <w:rPr>
          <w:rFonts w:ascii="ATT Aleck Sans" w:hAnsi="ATT Aleck Sans" w:cs="ATT Aleck Sans"/>
          <w:b/>
          <w:bCs/>
          <w:color w:val="00B0F0"/>
          <w:sz w:val="22"/>
          <w:szCs w:val="22"/>
          <w:highlight w:val="yellow"/>
        </w:rPr>
      </w:pPr>
    </w:p>
    <w:p w14:paraId="6551177F" w14:textId="77777777" w:rsidR="00CB48A3" w:rsidRPr="00324224" w:rsidRDefault="00CB48A3" w:rsidP="00331EA1">
      <w:pPr>
        <w:autoSpaceDE w:val="0"/>
        <w:autoSpaceDN w:val="0"/>
        <w:adjustRightInd w:val="0"/>
        <w:ind w:left="163" w:hanging="163"/>
        <w:rPr>
          <w:rFonts w:ascii="ATT Aleck Sans" w:hAnsi="ATT Aleck Sans" w:cs="ATT Aleck Sans"/>
          <w:b/>
          <w:bCs/>
          <w:color w:val="000000"/>
          <w:sz w:val="13"/>
          <w:szCs w:val="13"/>
          <w:u w:color="000000"/>
        </w:rPr>
      </w:pPr>
      <w:r w:rsidRPr="00324224">
        <w:rPr>
          <w:rFonts w:ascii="ATT Aleck Sans" w:hAnsi="ATT Aleck Sans" w:cs="ATT Aleck Sans"/>
          <w:b/>
          <w:bCs/>
          <w:color w:val="000000"/>
          <w:sz w:val="22"/>
          <w:szCs w:val="22"/>
          <w:u w:val="single" w:color="000000"/>
        </w:rPr>
        <w:t>Monday, November 13</w:t>
      </w:r>
      <w:r w:rsidRPr="00324224">
        <w:rPr>
          <w:rFonts w:ascii="ATT Aleck Sans" w:hAnsi="ATT Aleck Sans" w:cs="ATT Aleck Sans"/>
          <w:b/>
          <w:bCs/>
          <w:color w:val="000000"/>
          <w:sz w:val="22"/>
          <w:szCs w:val="22"/>
          <w:u w:val="single" w:color="000000"/>
          <w:vertAlign w:val="superscript"/>
        </w:rPr>
        <w:t>th</w:t>
      </w:r>
      <w:r w:rsidRPr="00324224">
        <w:rPr>
          <w:rFonts w:ascii="ATT Aleck Sans" w:hAnsi="ATT Aleck Sans" w:cs="ATT Aleck Sans"/>
          <w:b/>
          <w:bCs/>
          <w:color w:val="000000"/>
          <w:sz w:val="13"/>
          <w:szCs w:val="13"/>
          <w:u w:color="000000"/>
        </w:rPr>
        <w:t xml:space="preserve"> </w:t>
      </w:r>
    </w:p>
    <w:p w14:paraId="45F7FEF6" w14:textId="012FD984" w:rsidR="00134B66" w:rsidRDefault="00134B66" w:rsidP="00331EA1">
      <w:pPr>
        <w:autoSpaceDE w:val="0"/>
        <w:autoSpaceDN w:val="0"/>
        <w:adjustRightInd w:val="0"/>
        <w:rPr>
          <w:rFonts w:ascii="ATT Aleck Sans" w:hAnsi="ATT Aleck Sans" w:cs="ATT Aleck Sans"/>
          <w:b/>
          <w:bCs/>
          <w:color w:val="149FEC"/>
          <w:sz w:val="22"/>
          <w:szCs w:val="22"/>
          <w:u w:color="000000"/>
        </w:rPr>
      </w:pPr>
      <w:proofErr w:type="spellStart"/>
      <w:r>
        <w:rPr>
          <w:rFonts w:ascii="ATT Aleck Sans" w:hAnsi="ATT Aleck Sans" w:cs="ATT Aleck Sans"/>
          <w:b/>
          <w:bCs/>
          <w:color w:val="149FEC"/>
          <w:sz w:val="22"/>
          <w:szCs w:val="22"/>
          <w:u w:color="000000"/>
        </w:rPr>
        <w:t>Naschmarkt</w:t>
      </w:r>
      <w:proofErr w:type="spellEnd"/>
      <w:r>
        <w:rPr>
          <w:rFonts w:ascii="ATT Aleck Sans" w:hAnsi="ATT Aleck Sans" w:cs="ATT Aleck Sans"/>
          <w:b/>
          <w:bCs/>
          <w:color w:val="149FEC"/>
          <w:sz w:val="22"/>
          <w:szCs w:val="22"/>
          <w:u w:color="000000"/>
        </w:rPr>
        <w:t>? If not on Saturday</w:t>
      </w:r>
    </w:p>
    <w:p w14:paraId="6A9E1FF3" w14:textId="2E09F64A" w:rsidR="00813A48" w:rsidRPr="00813A48" w:rsidRDefault="00813A48" w:rsidP="00331EA1">
      <w:pPr>
        <w:pStyle w:val="ListParagraph"/>
        <w:numPr>
          <w:ilvl w:val="0"/>
          <w:numId w:val="20"/>
        </w:numPr>
        <w:autoSpaceDE w:val="0"/>
        <w:autoSpaceDN w:val="0"/>
        <w:adjustRightInd w:val="0"/>
        <w:rPr>
          <w:rFonts w:ascii="ATT Aleck Sans" w:hAnsi="ATT Aleck Sans" w:cs="ATT Aleck Sans"/>
          <w:sz w:val="22"/>
          <w:szCs w:val="22"/>
          <w:u w:color="000000"/>
        </w:rPr>
      </w:pPr>
      <w:r w:rsidRPr="00936B32">
        <w:rPr>
          <w:rFonts w:ascii="ATT Aleck Sans" w:hAnsi="ATT Aleck Sans" w:cs="ATT Aleck Sans"/>
          <w:sz w:val="22"/>
          <w:szCs w:val="22"/>
          <w:u w:color="000000"/>
        </w:rPr>
        <w:t xml:space="preserve">Open on </w:t>
      </w:r>
      <w:r w:rsidR="001D2E5A">
        <w:rPr>
          <w:rFonts w:ascii="ATT Aleck Sans" w:hAnsi="ATT Aleck Sans" w:cs="ATT Aleck Sans"/>
          <w:sz w:val="22"/>
          <w:szCs w:val="22"/>
          <w:u w:color="000000"/>
        </w:rPr>
        <w:t>Mondays</w:t>
      </w:r>
      <w:r w:rsidRPr="00936B32">
        <w:rPr>
          <w:rFonts w:ascii="ATT Aleck Sans" w:hAnsi="ATT Aleck Sans" w:cs="ATT Aleck Sans"/>
          <w:sz w:val="22"/>
          <w:szCs w:val="22"/>
          <w:u w:color="000000"/>
        </w:rPr>
        <w:t xml:space="preserve"> from 6am-6pm</w:t>
      </w:r>
    </w:p>
    <w:p w14:paraId="631AE7FD" w14:textId="77777777" w:rsidR="00134B66" w:rsidRDefault="00134B66" w:rsidP="00331EA1">
      <w:pPr>
        <w:autoSpaceDE w:val="0"/>
        <w:autoSpaceDN w:val="0"/>
        <w:adjustRightInd w:val="0"/>
        <w:rPr>
          <w:rFonts w:ascii="ATT Aleck Sans" w:hAnsi="ATT Aleck Sans" w:cs="ATT Aleck Sans"/>
          <w:b/>
          <w:bCs/>
          <w:color w:val="149FEC"/>
          <w:sz w:val="22"/>
          <w:szCs w:val="22"/>
          <w:u w:color="000000"/>
        </w:rPr>
      </w:pPr>
    </w:p>
    <w:p w14:paraId="72FF4943" w14:textId="55FCECF2" w:rsidR="00CB48A3" w:rsidRPr="000B56C4" w:rsidRDefault="00CB48A3" w:rsidP="00331EA1">
      <w:pPr>
        <w:autoSpaceDE w:val="0"/>
        <w:autoSpaceDN w:val="0"/>
        <w:adjustRightInd w:val="0"/>
        <w:rPr>
          <w:rFonts w:ascii="ATT Aleck Sans" w:hAnsi="ATT Aleck Sans" w:cs="ATT Aleck Sans"/>
          <w:b/>
          <w:bCs/>
          <w:color w:val="149FEC"/>
          <w:sz w:val="22"/>
          <w:szCs w:val="22"/>
          <w:u w:color="000000"/>
        </w:rPr>
      </w:pPr>
      <w:r w:rsidRPr="000B56C4">
        <w:rPr>
          <w:rFonts w:ascii="ATT Aleck Sans" w:hAnsi="ATT Aleck Sans" w:cs="ATT Aleck Sans"/>
          <w:b/>
          <w:bCs/>
          <w:color w:val="149FEC"/>
          <w:sz w:val="22"/>
          <w:szCs w:val="22"/>
          <w:u w:color="000000"/>
        </w:rPr>
        <w:t>Leave for Budapest</w:t>
      </w:r>
    </w:p>
    <w:p w14:paraId="46AA7F48" w14:textId="57075369" w:rsidR="00CB48A3" w:rsidRPr="000B56C4" w:rsidRDefault="00CB48A3"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0B56C4">
        <w:rPr>
          <w:rFonts w:ascii="ATT Aleck Sans" w:hAnsi="ATT Aleck Sans" w:cs="ATT Aleck Sans"/>
          <w:color w:val="000000"/>
          <w:sz w:val="22"/>
          <w:szCs w:val="22"/>
          <w:u w:color="000000"/>
        </w:rPr>
        <w:t xml:space="preserve">Directions from Hotel: </w:t>
      </w:r>
      <w:r w:rsidR="00847C8F" w:rsidRPr="000B56C4">
        <w:rPr>
          <w:rFonts w:ascii="ATT Aleck Sans" w:hAnsi="ATT Aleck Sans" w:cs="ATT Aleck Sans"/>
          <w:color w:val="000000"/>
          <w:sz w:val="22"/>
          <w:szCs w:val="22"/>
          <w:u w:color="000000"/>
        </w:rPr>
        <w:t>Take the U</w:t>
      </w:r>
      <w:r w:rsidR="008F648B" w:rsidRPr="000B56C4">
        <w:rPr>
          <w:rFonts w:ascii="ATT Aleck Sans" w:hAnsi="ATT Aleck Sans" w:cs="ATT Aleck Sans"/>
          <w:color w:val="000000"/>
          <w:sz w:val="22"/>
          <w:szCs w:val="22"/>
          <w:u w:color="000000"/>
        </w:rPr>
        <w:t xml:space="preserve">1 </w:t>
      </w:r>
      <w:proofErr w:type="spellStart"/>
      <w:r w:rsidR="008F648B" w:rsidRPr="000B56C4">
        <w:rPr>
          <w:rFonts w:ascii="ATT Aleck Sans" w:hAnsi="ATT Aleck Sans" w:cs="ATT Aleck Sans"/>
          <w:color w:val="000000"/>
          <w:sz w:val="22"/>
          <w:szCs w:val="22"/>
          <w:u w:color="000000"/>
        </w:rPr>
        <w:t>Oberlaa</w:t>
      </w:r>
      <w:proofErr w:type="spellEnd"/>
      <w:r w:rsidR="008F648B" w:rsidRPr="000B56C4">
        <w:rPr>
          <w:rFonts w:ascii="ATT Aleck Sans" w:hAnsi="ATT Aleck Sans" w:cs="ATT Aleck Sans"/>
          <w:color w:val="000000"/>
          <w:sz w:val="22"/>
          <w:szCs w:val="22"/>
          <w:u w:color="000000"/>
        </w:rPr>
        <w:t xml:space="preserve"> from </w:t>
      </w:r>
      <w:proofErr w:type="spellStart"/>
      <w:r w:rsidR="008F648B" w:rsidRPr="000B56C4">
        <w:rPr>
          <w:rFonts w:ascii="ATT Aleck Sans" w:hAnsi="ATT Aleck Sans" w:cs="ATT Aleck Sans"/>
          <w:color w:val="000000"/>
          <w:sz w:val="22"/>
          <w:szCs w:val="22"/>
          <w:u w:color="000000"/>
        </w:rPr>
        <w:t>Karlsplatz</w:t>
      </w:r>
      <w:proofErr w:type="spellEnd"/>
      <w:r w:rsidR="008F648B" w:rsidRPr="000B56C4">
        <w:rPr>
          <w:rFonts w:ascii="ATT Aleck Sans" w:hAnsi="ATT Aleck Sans" w:cs="ATT Aleck Sans"/>
          <w:color w:val="000000"/>
          <w:sz w:val="22"/>
          <w:szCs w:val="22"/>
          <w:u w:color="000000"/>
        </w:rPr>
        <w:t xml:space="preserve"> to </w:t>
      </w:r>
      <w:proofErr w:type="spellStart"/>
      <w:r w:rsidR="008F648B" w:rsidRPr="000B56C4">
        <w:rPr>
          <w:rFonts w:ascii="ATT Aleck Sans" w:hAnsi="ATT Aleck Sans" w:cs="ATT Aleck Sans"/>
          <w:color w:val="000000"/>
          <w:sz w:val="22"/>
          <w:szCs w:val="22"/>
          <w:u w:color="000000"/>
        </w:rPr>
        <w:t>Sudtiroler</w:t>
      </w:r>
      <w:proofErr w:type="spellEnd"/>
      <w:r w:rsidR="008F648B" w:rsidRPr="000B56C4">
        <w:rPr>
          <w:rFonts w:ascii="ATT Aleck Sans" w:hAnsi="ATT Aleck Sans" w:cs="ATT Aleck Sans"/>
          <w:color w:val="000000"/>
          <w:sz w:val="22"/>
          <w:szCs w:val="22"/>
          <w:u w:color="000000"/>
        </w:rPr>
        <w:t xml:space="preserve"> Platz (Vienna Main train station)</w:t>
      </w:r>
    </w:p>
    <w:p w14:paraId="61787828" w14:textId="506A34D6" w:rsidR="00F93384" w:rsidRPr="000B56C4" w:rsidRDefault="00550DA8" w:rsidP="00550DA8">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0B56C4">
        <w:rPr>
          <w:rFonts w:ascii="ATT Aleck Sans" w:hAnsi="ATT Aleck Sans" w:cs="ATT Aleck Sans"/>
          <w:color w:val="000000"/>
          <w:sz w:val="22"/>
          <w:szCs w:val="22"/>
          <w:u w:color="000000"/>
        </w:rPr>
        <w:t xml:space="preserve">Train is </w:t>
      </w:r>
      <w:r w:rsidR="009B32BB" w:rsidRPr="000B56C4">
        <w:rPr>
          <w:rFonts w:ascii="ATT Aleck Sans" w:hAnsi="ATT Aleck Sans" w:cs="ATT Aleck Sans"/>
          <w:color w:val="000000"/>
          <w:sz w:val="22"/>
          <w:szCs w:val="22"/>
          <w:u w:color="000000"/>
        </w:rPr>
        <w:t xml:space="preserve">2 </w:t>
      </w:r>
      <w:proofErr w:type="spellStart"/>
      <w:r w:rsidR="009B32BB" w:rsidRPr="000B56C4">
        <w:rPr>
          <w:rFonts w:ascii="ATT Aleck Sans" w:hAnsi="ATT Aleck Sans" w:cs="ATT Aleck Sans"/>
          <w:color w:val="000000"/>
          <w:sz w:val="22"/>
          <w:szCs w:val="22"/>
          <w:u w:color="000000"/>
        </w:rPr>
        <w:t>hrs</w:t>
      </w:r>
      <w:proofErr w:type="spellEnd"/>
      <w:r w:rsidR="009B32BB" w:rsidRPr="000B56C4">
        <w:rPr>
          <w:rFonts w:ascii="ATT Aleck Sans" w:hAnsi="ATT Aleck Sans" w:cs="ATT Aleck Sans"/>
          <w:color w:val="000000"/>
          <w:sz w:val="22"/>
          <w:szCs w:val="22"/>
          <w:u w:color="000000"/>
        </w:rPr>
        <w:t xml:space="preserve"> 20 min </w:t>
      </w:r>
      <w:r w:rsidR="005B636D" w:rsidRPr="000B56C4">
        <w:rPr>
          <w:rFonts w:ascii="ATT Aleck Sans" w:hAnsi="ATT Aleck Sans" w:cs="ATT Aleck Sans"/>
          <w:color w:val="000000"/>
          <w:sz w:val="22"/>
          <w:szCs w:val="22"/>
          <w:u w:color="000000"/>
        </w:rPr>
        <w:t xml:space="preserve">from </w:t>
      </w:r>
      <w:r w:rsidR="00957BE6" w:rsidRPr="000B56C4">
        <w:rPr>
          <w:rFonts w:ascii="ATT Aleck Sans" w:hAnsi="ATT Aleck Sans" w:cs="ATT Aleck Sans"/>
          <w:color w:val="000000"/>
          <w:sz w:val="22"/>
          <w:szCs w:val="22"/>
          <w:u w:color="000000"/>
        </w:rPr>
        <w:t>OBB (Austrian Railways)</w:t>
      </w:r>
      <w:r w:rsidRPr="000B56C4">
        <w:rPr>
          <w:rFonts w:ascii="ATT Aleck Sans" w:hAnsi="ATT Aleck Sans" w:cs="ATT Aleck Sans"/>
          <w:color w:val="000000"/>
          <w:sz w:val="22"/>
          <w:szCs w:val="22"/>
          <w:u w:color="000000"/>
        </w:rPr>
        <w:t xml:space="preserve"> from </w:t>
      </w:r>
      <w:r w:rsidR="00006E48" w:rsidRPr="000B56C4">
        <w:rPr>
          <w:rFonts w:ascii="ATT Aleck Sans" w:hAnsi="ATT Aleck Sans" w:cs="ATT Aleck Sans"/>
          <w:color w:val="000000"/>
          <w:sz w:val="22"/>
          <w:szCs w:val="22"/>
          <w:u w:color="000000"/>
        </w:rPr>
        <w:t>Vienna Main Station to Budapest-</w:t>
      </w:r>
      <w:r w:rsidR="00451327" w:rsidRPr="000B56C4">
        <w:rPr>
          <w:rFonts w:ascii="ATT Aleck Sans" w:hAnsi="ATT Aleck Sans" w:cs="ATT Aleck Sans"/>
          <w:color w:val="000000"/>
          <w:sz w:val="22"/>
          <w:szCs w:val="22"/>
          <w:u w:color="000000"/>
        </w:rPr>
        <w:t>Keleti (</w:t>
      </w:r>
      <w:proofErr w:type="gramStart"/>
      <w:r w:rsidR="00451327" w:rsidRPr="000B56C4">
        <w:rPr>
          <w:rFonts w:ascii="ATT Aleck Sans" w:hAnsi="ATT Aleck Sans" w:cs="ATT Aleck Sans"/>
          <w:color w:val="000000"/>
          <w:sz w:val="22"/>
          <w:szCs w:val="22"/>
          <w:u w:color="000000"/>
        </w:rPr>
        <w:t xml:space="preserve">East) </w:t>
      </w:r>
      <w:r w:rsidR="00582299" w:rsidRPr="000B56C4">
        <w:rPr>
          <w:rFonts w:ascii="ATT Aleck Sans" w:hAnsi="ATT Aleck Sans" w:cs="ATT Aleck Sans"/>
          <w:color w:val="000000"/>
          <w:sz w:val="22"/>
          <w:szCs w:val="22"/>
          <w:u w:color="000000"/>
        </w:rPr>
        <w:t xml:space="preserve"> </w:t>
      </w:r>
      <w:r w:rsidR="00582299" w:rsidRPr="000B56C4">
        <w:rPr>
          <w:rFonts w:ascii="ATT Aleck Sans" w:hAnsi="ATT Aleck Sans" w:cs="ATT Aleck Sans"/>
          <w:i/>
          <w:iCs/>
          <w:color w:val="000000"/>
          <w:sz w:val="22"/>
          <w:szCs w:val="22"/>
          <w:u w:color="000000"/>
        </w:rPr>
        <w:t>(</w:t>
      </w:r>
      <w:proofErr w:type="gramEnd"/>
      <w:r w:rsidR="00582299" w:rsidRPr="000B56C4">
        <w:rPr>
          <w:rFonts w:ascii="ATT Aleck Sans" w:hAnsi="ATT Aleck Sans" w:cs="ATT Aleck Sans"/>
          <w:i/>
          <w:iCs/>
          <w:color w:val="000000"/>
          <w:sz w:val="22"/>
          <w:szCs w:val="22"/>
          <w:u w:color="000000"/>
        </w:rPr>
        <w:t>Budapest-Deli is best train station near city center</w:t>
      </w:r>
      <w:r w:rsidR="00451327" w:rsidRPr="000B56C4">
        <w:rPr>
          <w:rFonts w:ascii="ATT Aleck Sans" w:hAnsi="ATT Aleck Sans" w:cs="ATT Aleck Sans"/>
          <w:i/>
          <w:iCs/>
          <w:color w:val="000000"/>
          <w:sz w:val="22"/>
          <w:szCs w:val="22"/>
          <w:u w:color="000000"/>
        </w:rPr>
        <w:t xml:space="preserve"> but the one train there was too late</w:t>
      </w:r>
      <w:r w:rsidR="00582299" w:rsidRPr="000B56C4">
        <w:rPr>
          <w:rFonts w:ascii="ATT Aleck Sans" w:hAnsi="ATT Aleck Sans" w:cs="ATT Aleck Sans"/>
          <w:i/>
          <w:iCs/>
          <w:color w:val="000000"/>
          <w:sz w:val="22"/>
          <w:szCs w:val="22"/>
          <w:u w:color="000000"/>
        </w:rPr>
        <w:t>)</w:t>
      </w:r>
    </w:p>
    <w:p w14:paraId="14552288" w14:textId="5E619891" w:rsidR="0089284D" w:rsidRPr="000B56C4" w:rsidRDefault="000B56C4"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0B56C4">
        <w:rPr>
          <w:rFonts w:ascii="ATT Aleck Sans" w:hAnsi="ATT Aleck Sans" w:cs="ATT Aleck Sans"/>
          <w:color w:val="000000"/>
          <w:sz w:val="22"/>
          <w:szCs w:val="22"/>
          <w:u w:color="000000"/>
        </w:rPr>
        <w:lastRenderedPageBreak/>
        <w:t xml:space="preserve">Bought tix -- </w:t>
      </w:r>
      <w:r w:rsidR="00BD07B2" w:rsidRPr="000B56C4">
        <w:rPr>
          <w:rFonts w:ascii="ATT Aleck Sans" w:hAnsi="ATT Aleck Sans" w:cs="ATT Aleck Sans"/>
          <w:color w:val="000000"/>
          <w:sz w:val="22"/>
          <w:szCs w:val="22"/>
          <w:u w:color="000000"/>
        </w:rPr>
        <w:t>22</w:t>
      </w:r>
      <w:r w:rsidR="00451327" w:rsidRPr="000B56C4">
        <w:rPr>
          <w:rFonts w:ascii="ATT Aleck Sans" w:hAnsi="ATT Aleck Sans" w:cs="ATT Aleck Sans"/>
          <w:color w:val="000000"/>
          <w:sz w:val="22"/>
          <w:szCs w:val="22"/>
          <w:u w:color="000000"/>
        </w:rPr>
        <w:t>.20</w:t>
      </w:r>
      <w:r w:rsidR="00F93384" w:rsidRPr="000B56C4">
        <w:rPr>
          <w:rFonts w:ascii="ATT Aleck Sans" w:hAnsi="ATT Aleck Sans" w:cs="ATT Aleck Sans"/>
          <w:color w:val="000000"/>
          <w:sz w:val="22"/>
          <w:szCs w:val="22"/>
          <w:u w:color="000000"/>
        </w:rPr>
        <w:t xml:space="preserve"> euro </w:t>
      </w:r>
      <w:r w:rsidR="00451327" w:rsidRPr="000B56C4">
        <w:rPr>
          <w:rFonts w:ascii="ATT Aleck Sans" w:hAnsi="ATT Aleck Sans" w:cs="ATT Aleck Sans"/>
          <w:color w:val="000000"/>
          <w:sz w:val="22"/>
          <w:szCs w:val="22"/>
          <w:u w:color="000000"/>
        </w:rPr>
        <w:t xml:space="preserve">per person for a </w:t>
      </w:r>
      <w:proofErr w:type="gramStart"/>
      <w:r w:rsidR="00F93384" w:rsidRPr="000B56C4">
        <w:rPr>
          <w:rFonts w:ascii="ATT Aleck Sans" w:hAnsi="ATT Aleck Sans" w:cs="ATT Aleck Sans"/>
          <w:color w:val="000000"/>
          <w:sz w:val="22"/>
          <w:szCs w:val="22"/>
          <w:u w:color="000000"/>
        </w:rPr>
        <w:t>one way</w:t>
      </w:r>
      <w:proofErr w:type="gramEnd"/>
      <w:r w:rsidR="00F93384" w:rsidRPr="000B56C4">
        <w:rPr>
          <w:rFonts w:ascii="ATT Aleck Sans" w:hAnsi="ATT Aleck Sans" w:cs="ATT Aleck Sans"/>
          <w:color w:val="000000"/>
          <w:sz w:val="22"/>
          <w:szCs w:val="22"/>
          <w:u w:color="000000"/>
        </w:rPr>
        <w:t xml:space="preserve"> ticket</w:t>
      </w:r>
      <w:r w:rsidR="009B32BB" w:rsidRPr="000B56C4">
        <w:rPr>
          <w:rFonts w:ascii="ATT Aleck Sans" w:hAnsi="ATT Aleck Sans" w:cs="ATT Aleck Sans"/>
          <w:color w:val="000000"/>
          <w:sz w:val="22"/>
          <w:szCs w:val="22"/>
          <w:u w:color="000000"/>
        </w:rPr>
        <w:t xml:space="preserve"> </w:t>
      </w:r>
      <w:r w:rsidR="00BD07B2" w:rsidRPr="000B56C4">
        <w:rPr>
          <w:rFonts w:ascii="ATT Aleck Sans" w:hAnsi="ATT Aleck Sans" w:cs="ATT Aleck Sans"/>
          <w:color w:val="000000"/>
          <w:sz w:val="22"/>
          <w:szCs w:val="22"/>
          <w:u w:color="000000"/>
        </w:rPr>
        <w:t>w/ seat reservation</w:t>
      </w:r>
    </w:p>
    <w:p w14:paraId="6F716659" w14:textId="656AB800" w:rsidR="00582299" w:rsidRPr="000B56C4" w:rsidRDefault="00D92512"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0B56C4">
        <w:rPr>
          <w:rFonts w:ascii="ATT Aleck Sans" w:hAnsi="ATT Aleck Sans" w:cs="ATT Aleck Sans"/>
          <w:color w:val="000000"/>
          <w:sz w:val="22"/>
          <w:szCs w:val="22"/>
          <w:u w:color="000000"/>
        </w:rPr>
        <w:t xml:space="preserve">Leaves at </w:t>
      </w:r>
      <w:r w:rsidRPr="00B81506">
        <w:rPr>
          <w:rFonts w:ascii="ATT Aleck Sans" w:hAnsi="ATT Aleck Sans" w:cs="ATT Aleck Sans"/>
          <w:b/>
          <w:bCs/>
          <w:color w:val="000000"/>
          <w:sz w:val="22"/>
          <w:szCs w:val="22"/>
          <w:u w:color="000000"/>
        </w:rPr>
        <w:t>7:40am</w:t>
      </w:r>
      <w:r w:rsidRPr="000B56C4">
        <w:rPr>
          <w:rFonts w:ascii="ATT Aleck Sans" w:hAnsi="ATT Aleck Sans" w:cs="ATT Aleck Sans"/>
          <w:color w:val="000000"/>
          <w:sz w:val="22"/>
          <w:szCs w:val="22"/>
          <w:u w:color="000000"/>
        </w:rPr>
        <w:t xml:space="preserve"> from Platform 12C-E (called </w:t>
      </w:r>
      <w:proofErr w:type="spellStart"/>
      <w:r w:rsidRPr="000B56C4">
        <w:rPr>
          <w:rFonts w:ascii="ATT Aleck Sans" w:hAnsi="ATT Aleck Sans" w:cs="ATT Aleck Sans"/>
          <w:color w:val="000000"/>
          <w:sz w:val="22"/>
          <w:szCs w:val="22"/>
          <w:u w:color="000000"/>
        </w:rPr>
        <w:t>R</w:t>
      </w:r>
      <w:r w:rsidR="00A81196" w:rsidRPr="000B56C4">
        <w:rPr>
          <w:rFonts w:ascii="ATT Aleck Sans" w:hAnsi="ATT Aleck Sans" w:cs="ATT Aleck Sans"/>
          <w:color w:val="000000"/>
          <w:sz w:val="22"/>
          <w:szCs w:val="22"/>
          <w:u w:color="000000"/>
        </w:rPr>
        <w:t>ailjet</w:t>
      </w:r>
      <w:proofErr w:type="spellEnd"/>
      <w:r w:rsidR="00A81196" w:rsidRPr="000B56C4">
        <w:rPr>
          <w:rFonts w:ascii="ATT Aleck Sans" w:hAnsi="ATT Aleck Sans" w:cs="ATT Aleck Sans"/>
          <w:color w:val="000000"/>
          <w:sz w:val="22"/>
          <w:szCs w:val="22"/>
          <w:u w:color="000000"/>
        </w:rPr>
        <w:t xml:space="preserve"> Express RJX 41</w:t>
      </w:r>
      <w:r w:rsidRPr="000B56C4">
        <w:rPr>
          <w:rFonts w:ascii="ATT Aleck Sans" w:hAnsi="ATT Aleck Sans" w:cs="ATT Aleck Sans"/>
          <w:color w:val="000000"/>
          <w:sz w:val="22"/>
          <w:szCs w:val="22"/>
          <w:u w:color="000000"/>
        </w:rPr>
        <w:t>)</w:t>
      </w:r>
    </w:p>
    <w:p w14:paraId="7B88214D" w14:textId="6ADA5B99" w:rsidR="000B56C4" w:rsidRPr="000B56C4" w:rsidRDefault="000B56C4" w:rsidP="000B56C4">
      <w:pPr>
        <w:pStyle w:val="ListParagraph"/>
        <w:numPr>
          <w:ilvl w:val="1"/>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0B56C4">
        <w:rPr>
          <w:rFonts w:ascii="ATT Aleck Sans" w:hAnsi="ATT Aleck Sans" w:cs="ATT Aleck Sans"/>
          <w:color w:val="000000"/>
          <w:sz w:val="22"/>
          <w:szCs w:val="22"/>
          <w:u w:color="000000"/>
        </w:rPr>
        <w:t>Seats: 2</w:t>
      </w:r>
      <w:r w:rsidRPr="000B56C4">
        <w:rPr>
          <w:rFonts w:ascii="ATT Aleck Sans" w:hAnsi="ATT Aleck Sans" w:cs="ATT Aleck Sans"/>
          <w:color w:val="000000"/>
          <w:sz w:val="22"/>
          <w:szCs w:val="22"/>
          <w:u w:color="000000"/>
          <w:vertAlign w:val="superscript"/>
        </w:rPr>
        <w:t>nd</w:t>
      </w:r>
      <w:r w:rsidRPr="000B56C4">
        <w:rPr>
          <w:rFonts w:ascii="ATT Aleck Sans" w:hAnsi="ATT Aleck Sans" w:cs="ATT Aleck Sans"/>
          <w:color w:val="000000"/>
          <w:sz w:val="22"/>
          <w:szCs w:val="22"/>
          <w:u w:color="000000"/>
        </w:rPr>
        <w:t xml:space="preserve"> class, coach 23 seats 63 (aisle) and 67 (aisle)</w:t>
      </w:r>
    </w:p>
    <w:p w14:paraId="6115D39E" w14:textId="2F546264" w:rsidR="00155D22" w:rsidRPr="000B56C4" w:rsidRDefault="00155D22"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0B56C4">
        <w:rPr>
          <w:rFonts w:ascii="ATT Aleck Sans" w:hAnsi="ATT Aleck Sans" w:cs="ATT Aleck Sans"/>
          <w:color w:val="000000"/>
          <w:sz w:val="22"/>
          <w:szCs w:val="22"/>
          <w:u w:color="000000"/>
        </w:rPr>
        <w:t>We might have to get off at Tat</w:t>
      </w:r>
      <w:r w:rsidR="00231988" w:rsidRPr="000B56C4">
        <w:rPr>
          <w:rFonts w:ascii="ATT Aleck Sans" w:hAnsi="ATT Aleck Sans" w:cs="ATT Aleck Sans"/>
          <w:color w:val="000000"/>
          <w:sz w:val="22"/>
          <w:szCs w:val="22"/>
          <w:u w:color="000000"/>
        </w:rPr>
        <w:t>abanya and take a bus the rest of the way to Budapest (30 min) because of railway construction going on until 11/17.</w:t>
      </w:r>
    </w:p>
    <w:p w14:paraId="15020920" w14:textId="7C2AADB0" w:rsidR="00550DA8" w:rsidRPr="000B56C4" w:rsidRDefault="00550DA8"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0B56C4">
        <w:rPr>
          <w:rFonts w:ascii="ATT Aleck Sans" w:hAnsi="ATT Aleck Sans" w:cs="ATT Aleck Sans"/>
          <w:color w:val="000000"/>
          <w:sz w:val="22"/>
          <w:szCs w:val="22"/>
          <w:u w:color="000000"/>
        </w:rPr>
        <w:t>Download OBB app to use mobile ticket.</w:t>
      </w:r>
    </w:p>
    <w:p w14:paraId="24EAF8A2" w14:textId="70AE2512" w:rsidR="00CB48A3" w:rsidRPr="000B56C4" w:rsidRDefault="00CB48A3" w:rsidP="00331EA1">
      <w:pPr>
        <w:rPr>
          <w:rFonts w:ascii="ATT Aleck Sans" w:hAnsi="ATT Aleck Sans" w:cs="ATT Aleck Sans"/>
          <w:b/>
          <w:bCs/>
          <w:color w:val="00B0F0"/>
          <w:sz w:val="22"/>
          <w:szCs w:val="22"/>
        </w:rPr>
      </w:pPr>
      <w:r w:rsidRPr="000B56C4">
        <w:rPr>
          <w:rFonts w:ascii="ATT Aleck Sans" w:hAnsi="ATT Aleck Sans" w:cs="ATT Aleck Sans"/>
          <w:b/>
          <w:bCs/>
          <w:color w:val="00B0F0"/>
          <w:sz w:val="22"/>
          <w:szCs w:val="22"/>
        </w:rPr>
        <w:br w:type="page"/>
      </w:r>
    </w:p>
    <w:p w14:paraId="4090C01D" w14:textId="61319584" w:rsidR="00FA02C5" w:rsidRPr="007904C5" w:rsidRDefault="00FA02C5" w:rsidP="00331EA1">
      <w:pPr>
        <w:autoSpaceDE w:val="0"/>
        <w:autoSpaceDN w:val="0"/>
        <w:adjustRightInd w:val="0"/>
        <w:jc w:val="center"/>
        <w:rPr>
          <w:rFonts w:ascii="ATT Aleck Sans" w:hAnsi="ATT Aleck Sans" w:cs="ATT Aleck Sans"/>
          <w:b/>
          <w:bCs/>
          <w:color w:val="FB02FF"/>
          <w:sz w:val="32"/>
          <w:szCs w:val="32"/>
        </w:rPr>
      </w:pPr>
      <w:r>
        <w:rPr>
          <w:rFonts w:ascii="ATT Aleck Sans" w:hAnsi="ATT Aleck Sans" w:cs="ATT Aleck Sans"/>
          <w:b/>
          <w:bCs/>
          <w:color w:val="FB02FF"/>
          <w:sz w:val="32"/>
          <w:szCs w:val="32"/>
        </w:rPr>
        <w:lastRenderedPageBreak/>
        <w:t>Budapest, Hungary</w:t>
      </w:r>
    </w:p>
    <w:p w14:paraId="0C26E424" w14:textId="7D54C327" w:rsidR="00FA02C5" w:rsidRPr="007904C5" w:rsidRDefault="00FA02C5" w:rsidP="00331EA1">
      <w:pPr>
        <w:autoSpaceDE w:val="0"/>
        <w:autoSpaceDN w:val="0"/>
        <w:adjustRightInd w:val="0"/>
        <w:jc w:val="center"/>
        <w:rPr>
          <w:rFonts w:ascii="ATT Aleck Sans" w:hAnsi="ATT Aleck Sans" w:cs="ATT Aleck Sans"/>
          <w:color w:val="FB89FF"/>
          <w:sz w:val="28"/>
          <w:szCs w:val="28"/>
        </w:rPr>
      </w:pPr>
      <w:r w:rsidRPr="00FA02C5">
        <w:rPr>
          <w:rFonts w:ascii="ATT Aleck Sans" w:hAnsi="ATT Aleck Sans" w:cs="ATT Aleck Sans"/>
          <w:color w:val="FB89FF"/>
          <w:sz w:val="28"/>
          <w:szCs w:val="28"/>
        </w:rPr>
        <w:t xml:space="preserve">Monday, November 13th </w:t>
      </w:r>
      <w:r>
        <w:rPr>
          <w:rFonts w:ascii="ATT Aleck Sans" w:hAnsi="ATT Aleck Sans" w:cs="ATT Aleck Sans"/>
          <w:color w:val="FB89FF"/>
          <w:sz w:val="28"/>
          <w:szCs w:val="28"/>
        </w:rPr>
        <w:t>– Wednesday, November 15</w:t>
      </w:r>
      <w:r w:rsidRPr="00FA02C5">
        <w:rPr>
          <w:rFonts w:ascii="ATT Aleck Sans" w:hAnsi="ATT Aleck Sans" w:cs="ATT Aleck Sans"/>
          <w:color w:val="FB89FF"/>
          <w:sz w:val="28"/>
          <w:szCs w:val="28"/>
          <w:vertAlign w:val="superscript"/>
        </w:rPr>
        <w:t>th</w:t>
      </w:r>
    </w:p>
    <w:p w14:paraId="3A469361" w14:textId="77777777" w:rsidR="00FA02C5" w:rsidRDefault="00FA02C5" w:rsidP="00331EA1">
      <w:pPr>
        <w:autoSpaceDE w:val="0"/>
        <w:autoSpaceDN w:val="0"/>
        <w:adjustRightInd w:val="0"/>
        <w:ind w:left="163" w:hanging="163"/>
        <w:rPr>
          <w:rFonts w:ascii="ATT Aleck Sans" w:hAnsi="ATT Aleck Sans" w:cs="ATT Aleck Sans"/>
          <w:b/>
          <w:bCs/>
          <w:color w:val="000000"/>
          <w:sz w:val="22"/>
          <w:szCs w:val="22"/>
          <w:highlight w:val="yellow"/>
          <w:u w:val="single" w:color="000000"/>
        </w:rPr>
      </w:pPr>
    </w:p>
    <w:p w14:paraId="2A060D65" w14:textId="66A55AB1" w:rsidR="00BB3920" w:rsidRPr="00625385" w:rsidRDefault="00BB3920" w:rsidP="00331EA1">
      <w:pPr>
        <w:autoSpaceDE w:val="0"/>
        <w:autoSpaceDN w:val="0"/>
        <w:adjustRightInd w:val="0"/>
        <w:rPr>
          <w:rFonts w:ascii="ATT Aleck Sans" w:hAnsi="ATT Aleck Sans" w:cs="ATT Aleck Sans"/>
          <w:sz w:val="22"/>
          <w:szCs w:val="22"/>
        </w:rPr>
      </w:pPr>
      <w:r w:rsidRPr="00625385">
        <w:rPr>
          <w:rFonts w:ascii="ATT Aleck Sans" w:hAnsi="ATT Aleck Sans" w:cs="ATT Aleck Sans"/>
          <w:b/>
          <w:bCs/>
          <w:sz w:val="22"/>
          <w:szCs w:val="22"/>
        </w:rPr>
        <w:t xml:space="preserve">Hi: </w:t>
      </w:r>
      <w:proofErr w:type="spellStart"/>
      <w:r w:rsidR="00FC3C64" w:rsidRPr="00625385">
        <w:rPr>
          <w:rFonts w:ascii="ATT Aleck Sans" w:hAnsi="ATT Aleck Sans" w:cs="ATT Aleck Sans"/>
          <w:sz w:val="22"/>
          <w:szCs w:val="22"/>
        </w:rPr>
        <w:t>s</w:t>
      </w:r>
      <w:r w:rsidR="00C578D3" w:rsidRPr="00625385">
        <w:rPr>
          <w:rFonts w:ascii="ATT Aleck Sans" w:hAnsi="ATT Aleck Sans" w:cs="ATT Aleck Sans"/>
          <w:sz w:val="22"/>
          <w:szCs w:val="22"/>
        </w:rPr>
        <w:t>zia</w:t>
      </w:r>
      <w:proofErr w:type="spellEnd"/>
    </w:p>
    <w:p w14:paraId="6EA5A52C" w14:textId="00441435" w:rsidR="00BB3920" w:rsidRPr="00625385" w:rsidRDefault="00BB3920" w:rsidP="00331EA1">
      <w:pPr>
        <w:autoSpaceDE w:val="0"/>
        <w:autoSpaceDN w:val="0"/>
        <w:adjustRightInd w:val="0"/>
        <w:rPr>
          <w:rFonts w:ascii="ATT Aleck Sans" w:hAnsi="ATT Aleck Sans" w:cs="ATT Aleck Sans"/>
          <w:sz w:val="22"/>
          <w:szCs w:val="22"/>
        </w:rPr>
      </w:pPr>
      <w:r w:rsidRPr="00625385">
        <w:rPr>
          <w:rFonts w:ascii="ATT Aleck Sans" w:hAnsi="ATT Aleck Sans" w:cs="ATT Aleck Sans"/>
          <w:b/>
          <w:bCs/>
          <w:sz w:val="22"/>
          <w:szCs w:val="22"/>
        </w:rPr>
        <w:t xml:space="preserve">Yes: </w:t>
      </w:r>
      <w:proofErr w:type="spellStart"/>
      <w:r w:rsidR="00FC3C64" w:rsidRPr="00625385">
        <w:rPr>
          <w:rFonts w:ascii="ATT Aleck Sans" w:hAnsi="ATT Aleck Sans" w:cs="ATT Aleck Sans"/>
          <w:sz w:val="22"/>
          <w:szCs w:val="22"/>
        </w:rPr>
        <w:t>i</w:t>
      </w:r>
      <w:r w:rsidR="006F5B26" w:rsidRPr="00625385">
        <w:rPr>
          <w:rFonts w:ascii="ATT Aleck Sans" w:hAnsi="ATT Aleck Sans" w:cs="ATT Aleck Sans"/>
          <w:sz w:val="22"/>
          <w:szCs w:val="22"/>
        </w:rPr>
        <w:t>gen</w:t>
      </w:r>
      <w:proofErr w:type="spellEnd"/>
      <w:r w:rsidR="006F5B26" w:rsidRPr="00625385">
        <w:rPr>
          <w:rFonts w:ascii="ATT Aleck Sans" w:hAnsi="ATT Aleck Sans" w:cs="ATT Aleck Sans"/>
          <w:sz w:val="22"/>
          <w:szCs w:val="22"/>
        </w:rPr>
        <w:t xml:space="preserve"> (</w:t>
      </w:r>
      <w:proofErr w:type="spellStart"/>
      <w:r w:rsidR="006F5B26" w:rsidRPr="00625385">
        <w:rPr>
          <w:rFonts w:ascii="ATT Aleck Sans" w:hAnsi="ATT Aleck Sans" w:cs="ATT Aleck Sans"/>
          <w:sz w:val="22"/>
          <w:szCs w:val="22"/>
        </w:rPr>
        <w:t>ee-gan</w:t>
      </w:r>
      <w:proofErr w:type="spellEnd"/>
      <w:r w:rsidR="006F5B26" w:rsidRPr="00625385">
        <w:rPr>
          <w:rFonts w:ascii="ATT Aleck Sans" w:hAnsi="ATT Aleck Sans" w:cs="ATT Aleck Sans"/>
          <w:sz w:val="22"/>
          <w:szCs w:val="22"/>
        </w:rPr>
        <w:t>)</w:t>
      </w:r>
    </w:p>
    <w:p w14:paraId="63BE6E96" w14:textId="4D0E0CD7" w:rsidR="00BB3920" w:rsidRPr="00625385" w:rsidRDefault="00BB3920" w:rsidP="00331EA1">
      <w:pPr>
        <w:autoSpaceDE w:val="0"/>
        <w:autoSpaceDN w:val="0"/>
        <w:adjustRightInd w:val="0"/>
        <w:rPr>
          <w:rFonts w:ascii="ATT Aleck Sans" w:hAnsi="ATT Aleck Sans" w:cs="ATT Aleck Sans"/>
          <w:sz w:val="22"/>
          <w:szCs w:val="22"/>
        </w:rPr>
      </w:pPr>
      <w:r w:rsidRPr="00625385">
        <w:rPr>
          <w:rFonts w:ascii="ATT Aleck Sans" w:hAnsi="ATT Aleck Sans" w:cs="ATT Aleck Sans"/>
          <w:b/>
          <w:bCs/>
          <w:sz w:val="22"/>
          <w:szCs w:val="22"/>
        </w:rPr>
        <w:t xml:space="preserve">No: </w:t>
      </w:r>
      <w:proofErr w:type="spellStart"/>
      <w:r w:rsidR="00FC3C64" w:rsidRPr="00625385">
        <w:rPr>
          <w:rFonts w:ascii="ATT Aleck Sans" w:hAnsi="ATT Aleck Sans" w:cs="ATT Aleck Sans"/>
          <w:sz w:val="22"/>
          <w:szCs w:val="22"/>
        </w:rPr>
        <w:t>n</w:t>
      </w:r>
      <w:r w:rsidR="006F5B26" w:rsidRPr="00625385">
        <w:rPr>
          <w:rFonts w:ascii="ATT Aleck Sans" w:hAnsi="ATT Aleck Sans" w:cs="ATT Aleck Sans"/>
          <w:sz w:val="22"/>
          <w:szCs w:val="22"/>
        </w:rPr>
        <w:t>em</w:t>
      </w:r>
      <w:proofErr w:type="spellEnd"/>
    </w:p>
    <w:p w14:paraId="1BA55606" w14:textId="0FD6908E" w:rsidR="00BB3920" w:rsidRPr="00625385" w:rsidRDefault="00BB3920" w:rsidP="00331EA1">
      <w:pPr>
        <w:autoSpaceDE w:val="0"/>
        <w:autoSpaceDN w:val="0"/>
        <w:adjustRightInd w:val="0"/>
        <w:rPr>
          <w:rFonts w:ascii="ATT Aleck Sans" w:hAnsi="ATT Aleck Sans" w:cs="ATT Aleck Sans"/>
          <w:sz w:val="22"/>
          <w:szCs w:val="22"/>
        </w:rPr>
      </w:pPr>
      <w:r w:rsidRPr="00625385">
        <w:rPr>
          <w:rFonts w:ascii="ATT Aleck Sans" w:hAnsi="ATT Aleck Sans" w:cs="ATT Aleck Sans"/>
          <w:b/>
          <w:bCs/>
          <w:sz w:val="22"/>
          <w:szCs w:val="22"/>
        </w:rPr>
        <w:t xml:space="preserve">Please: </w:t>
      </w:r>
      <w:proofErr w:type="spellStart"/>
      <w:r w:rsidR="00FC3C64" w:rsidRPr="00625385">
        <w:rPr>
          <w:rFonts w:ascii="ATT Aleck Sans" w:hAnsi="ATT Aleck Sans" w:cs="ATT Aleck Sans"/>
          <w:sz w:val="22"/>
          <w:szCs w:val="22"/>
        </w:rPr>
        <w:t>k</w:t>
      </w:r>
      <w:r w:rsidR="00EB6503" w:rsidRPr="00625385">
        <w:rPr>
          <w:rFonts w:ascii="ATT Aleck Sans" w:hAnsi="ATT Aleck Sans" w:cs="ATT Aleck Sans"/>
          <w:sz w:val="22"/>
          <w:szCs w:val="22"/>
        </w:rPr>
        <w:t>erem</w:t>
      </w:r>
      <w:proofErr w:type="spellEnd"/>
      <w:r w:rsidR="00EB6503" w:rsidRPr="00625385">
        <w:rPr>
          <w:rFonts w:ascii="ATT Aleck Sans" w:hAnsi="ATT Aleck Sans" w:cs="ATT Aleck Sans"/>
          <w:sz w:val="22"/>
          <w:szCs w:val="22"/>
        </w:rPr>
        <w:t xml:space="preserve"> (kay-rem)</w:t>
      </w:r>
    </w:p>
    <w:p w14:paraId="30E1DC61" w14:textId="307A4DEC" w:rsidR="00BB3920" w:rsidRPr="00625385" w:rsidRDefault="00BB3920" w:rsidP="00331EA1">
      <w:pPr>
        <w:autoSpaceDE w:val="0"/>
        <w:autoSpaceDN w:val="0"/>
        <w:adjustRightInd w:val="0"/>
        <w:rPr>
          <w:rFonts w:ascii="ATT Aleck Sans" w:hAnsi="ATT Aleck Sans" w:cs="ATT Aleck Sans"/>
          <w:sz w:val="22"/>
          <w:szCs w:val="22"/>
        </w:rPr>
      </w:pPr>
      <w:r w:rsidRPr="00625385">
        <w:rPr>
          <w:rFonts w:ascii="ATT Aleck Sans" w:hAnsi="ATT Aleck Sans" w:cs="ATT Aleck Sans"/>
          <w:b/>
          <w:bCs/>
          <w:sz w:val="22"/>
          <w:szCs w:val="22"/>
        </w:rPr>
        <w:t xml:space="preserve">Thank You: </w:t>
      </w:r>
      <w:proofErr w:type="spellStart"/>
      <w:proofErr w:type="gramStart"/>
      <w:r w:rsidR="00EB6503" w:rsidRPr="00625385">
        <w:rPr>
          <w:rFonts w:ascii="ATT Aleck Sans" w:hAnsi="ATT Aleck Sans" w:cs="ATT Aleck Sans"/>
          <w:sz w:val="22"/>
          <w:szCs w:val="22"/>
        </w:rPr>
        <w:t>koszonom</w:t>
      </w:r>
      <w:proofErr w:type="spellEnd"/>
      <w:proofErr w:type="gramEnd"/>
      <w:r w:rsidRPr="00625385">
        <w:rPr>
          <w:rFonts w:ascii="ATT Aleck Sans" w:hAnsi="ATT Aleck Sans" w:cs="ATT Aleck Sans"/>
          <w:sz w:val="22"/>
          <w:szCs w:val="22"/>
        </w:rPr>
        <w:t xml:space="preserve"> </w:t>
      </w:r>
    </w:p>
    <w:p w14:paraId="693B5DD9" w14:textId="77777777" w:rsidR="00AE14D0" w:rsidRPr="00625385" w:rsidRDefault="00AE14D0" w:rsidP="00331EA1">
      <w:pPr>
        <w:autoSpaceDE w:val="0"/>
        <w:autoSpaceDN w:val="0"/>
        <w:adjustRightInd w:val="0"/>
        <w:rPr>
          <w:rFonts w:ascii="ATT Aleck Sans" w:hAnsi="ATT Aleck Sans" w:cs="ATT Aleck Sans"/>
          <w:sz w:val="22"/>
          <w:szCs w:val="22"/>
        </w:rPr>
      </w:pPr>
      <w:r w:rsidRPr="00625385">
        <w:rPr>
          <w:rFonts w:ascii="ATT Aleck Sans" w:hAnsi="ATT Aleck Sans" w:cs="ATT Aleck Sans"/>
          <w:b/>
          <w:bCs/>
          <w:sz w:val="22"/>
          <w:szCs w:val="22"/>
        </w:rPr>
        <w:t>Gluten Free:</w:t>
      </w:r>
      <w:r w:rsidRPr="00625385">
        <w:rPr>
          <w:rFonts w:ascii="ATT Aleck Sans" w:hAnsi="ATT Aleck Sans" w:cs="ATT Aleck Sans"/>
          <w:sz w:val="22"/>
          <w:szCs w:val="22"/>
        </w:rPr>
        <w:t xml:space="preserve"> </w:t>
      </w:r>
      <w:proofErr w:type="spellStart"/>
      <w:r w:rsidRPr="00625385">
        <w:rPr>
          <w:rFonts w:ascii="ATT Aleck Sans" w:hAnsi="ATT Aleck Sans" w:cs="ATT Aleck Sans"/>
          <w:sz w:val="22"/>
          <w:szCs w:val="22"/>
        </w:rPr>
        <w:t>gluténmentes</w:t>
      </w:r>
      <w:proofErr w:type="spellEnd"/>
    </w:p>
    <w:p w14:paraId="41080EA6" w14:textId="20C271E8" w:rsidR="009B77D3" w:rsidRPr="00625385" w:rsidRDefault="009B77D3" w:rsidP="00331EA1">
      <w:pPr>
        <w:autoSpaceDE w:val="0"/>
        <w:autoSpaceDN w:val="0"/>
        <w:adjustRightInd w:val="0"/>
        <w:rPr>
          <w:rFonts w:ascii="ATT Aleck Sans" w:hAnsi="ATT Aleck Sans" w:cs="ATT Aleck Sans"/>
          <w:sz w:val="22"/>
          <w:szCs w:val="22"/>
        </w:rPr>
      </w:pPr>
      <w:r w:rsidRPr="00625385">
        <w:rPr>
          <w:rFonts w:ascii="ATT Aleck Sans" w:hAnsi="ATT Aleck Sans" w:cs="ATT Aleck Sans"/>
          <w:b/>
          <w:bCs/>
          <w:sz w:val="22"/>
          <w:szCs w:val="22"/>
        </w:rPr>
        <w:t>Celiac:</w:t>
      </w:r>
      <w:r w:rsidRPr="00625385">
        <w:rPr>
          <w:rFonts w:ascii="ATT Aleck Sans" w:hAnsi="ATT Aleck Sans" w:cs="ATT Aleck Sans"/>
          <w:sz w:val="22"/>
          <w:szCs w:val="22"/>
        </w:rPr>
        <w:t xml:space="preserve"> </w:t>
      </w:r>
      <w:proofErr w:type="spellStart"/>
      <w:r w:rsidRPr="00625385">
        <w:rPr>
          <w:rFonts w:ascii="ATT Aleck Sans" w:hAnsi="ATT Aleck Sans" w:cs="ATT Aleck Sans"/>
          <w:sz w:val="22"/>
          <w:szCs w:val="22"/>
        </w:rPr>
        <w:t>coliakia</w:t>
      </w:r>
      <w:proofErr w:type="spellEnd"/>
    </w:p>
    <w:p w14:paraId="1FA7CFEE" w14:textId="0A97B247" w:rsidR="009B77D3" w:rsidRPr="00625385" w:rsidRDefault="009B77D3" w:rsidP="00331EA1">
      <w:pPr>
        <w:autoSpaceDE w:val="0"/>
        <w:autoSpaceDN w:val="0"/>
        <w:adjustRightInd w:val="0"/>
        <w:rPr>
          <w:rFonts w:ascii="ATT Aleck Sans" w:hAnsi="ATT Aleck Sans" w:cs="ATT Aleck Sans"/>
          <w:sz w:val="22"/>
          <w:szCs w:val="22"/>
        </w:rPr>
      </w:pPr>
      <w:r w:rsidRPr="00625385">
        <w:rPr>
          <w:rFonts w:ascii="ATT Aleck Sans" w:hAnsi="ATT Aleck Sans" w:cs="ATT Aleck Sans"/>
          <w:b/>
          <w:bCs/>
          <w:sz w:val="22"/>
          <w:szCs w:val="22"/>
        </w:rPr>
        <w:t>I am Gluten Free:</w:t>
      </w:r>
      <w:r w:rsidRPr="00625385">
        <w:rPr>
          <w:rFonts w:ascii="ATT Aleck Sans" w:hAnsi="ATT Aleck Sans" w:cs="ATT Aleck Sans"/>
          <w:sz w:val="22"/>
          <w:szCs w:val="22"/>
        </w:rPr>
        <w:t xml:space="preserve"> </w:t>
      </w:r>
      <w:proofErr w:type="spellStart"/>
      <w:r w:rsidRPr="00625385">
        <w:rPr>
          <w:rFonts w:ascii="ATT Aleck Sans" w:hAnsi="ATT Aleck Sans" w:cs="ATT Aleck Sans"/>
          <w:sz w:val="22"/>
          <w:szCs w:val="22"/>
        </w:rPr>
        <w:t>glutenmentes</w:t>
      </w:r>
      <w:proofErr w:type="spellEnd"/>
      <w:r w:rsidRPr="00625385">
        <w:rPr>
          <w:rFonts w:ascii="ATT Aleck Sans" w:hAnsi="ATT Aleck Sans" w:cs="ATT Aleck Sans"/>
          <w:sz w:val="22"/>
          <w:szCs w:val="22"/>
        </w:rPr>
        <w:t xml:space="preserve"> </w:t>
      </w:r>
      <w:proofErr w:type="spellStart"/>
      <w:proofErr w:type="gramStart"/>
      <w:r w:rsidRPr="00625385">
        <w:rPr>
          <w:rFonts w:ascii="ATT Aleck Sans" w:hAnsi="ATT Aleck Sans" w:cs="ATT Aleck Sans"/>
          <w:sz w:val="22"/>
          <w:szCs w:val="22"/>
        </w:rPr>
        <w:t>v</w:t>
      </w:r>
      <w:r w:rsidR="003D77A1" w:rsidRPr="00625385">
        <w:rPr>
          <w:rFonts w:ascii="ATT Aleck Sans" w:hAnsi="ATT Aleck Sans" w:cs="ATT Aleck Sans"/>
          <w:sz w:val="22"/>
          <w:szCs w:val="22"/>
        </w:rPr>
        <w:t>agyok</w:t>
      </w:r>
      <w:proofErr w:type="spellEnd"/>
      <w:proofErr w:type="gramEnd"/>
    </w:p>
    <w:p w14:paraId="48DB918E" w14:textId="1267CE14" w:rsidR="003D77A1" w:rsidRPr="00625385" w:rsidRDefault="003D77A1" w:rsidP="00331EA1">
      <w:pPr>
        <w:autoSpaceDE w:val="0"/>
        <w:autoSpaceDN w:val="0"/>
        <w:adjustRightInd w:val="0"/>
        <w:rPr>
          <w:rFonts w:ascii="ATT Aleck Sans" w:hAnsi="ATT Aleck Sans" w:cs="ATT Aleck Sans"/>
          <w:b/>
          <w:bCs/>
          <w:sz w:val="22"/>
          <w:szCs w:val="22"/>
        </w:rPr>
      </w:pPr>
      <w:r w:rsidRPr="00625385">
        <w:rPr>
          <w:rFonts w:ascii="ATT Aleck Sans" w:hAnsi="ATT Aleck Sans" w:cs="ATT Aleck Sans"/>
          <w:b/>
          <w:bCs/>
          <w:sz w:val="22"/>
          <w:szCs w:val="22"/>
        </w:rPr>
        <w:t>Wheat:</w:t>
      </w:r>
      <w:r w:rsidR="00FC3C64" w:rsidRPr="00625385">
        <w:rPr>
          <w:rFonts w:ascii="ATT Aleck Sans" w:hAnsi="ATT Aleck Sans" w:cs="ATT Aleck Sans"/>
          <w:b/>
          <w:bCs/>
          <w:sz w:val="22"/>
          <w:szCs w:val="22"/>
        </w:rPr>
        <w:t xml:space="preserve"> </w:t>
      </w:r>
      <w:proofErr w:type="spellStart"/>
      <w:r w:rsidR="00FC3C64" w:rsidRPr="00625385">
        <w:rPr>
          <w:rFonts w:ascii="ATT Aleck Sans" w:hAnsi="ATT Aleck Sans" w:cs="ATT Aleck Sans"/>
          <w:sz w:val="22"/>
          <w:szCs w:val="22"/>
        </w:rPr>
        <w:t>buza</w:t>
      </w:r>
      <w:proofErr w:type="spellEnd"/>
    </w:p>
    <w:p w14:paraId="57E8D761" w14:textId="3A16568F" w:rsidR="00BB3920" w:rsidRPr="00625385" w:rsidRDefault="00BB3920" w:rsidP="00331EA1">
      <w:pPr>
        <w:autoSpaceDE w:val="0"/>
        <w:autoSpaceDN w:val="0"/>
        <w:adjustRightInd w:val="0"/>
        <w:rPr>
          <w:rFonts w:ascii="ATT Aleck Sans" w:hAnsi="ATT Aleck Sans" w:cs="ATT Aleck Sans"/>
          <w:sz w:val="22"/>
          <w:szCs w:val="22"/>
        </w:rPr>
      </w:pPr>
      <w:r w:rsidRPr="00625385">
        <w:rPr>
          <w:rFonts w:ascii="ATT Aleck Sans" w:hAnsi="ATT Aleck Sans" w:cs="ATT Aleck Sans"/>
          <w:b/>
          <w:bCs/>
          <w:sz w:val="22"/>
          <w:szCs w:val="22"/>
        </w:rPr>
        <w:t xml:space="preserve">Do you speak English? </w:t>
      </w:r>
      <w:proofErr w:type="spellStart"/>
      <w:r w:rsidR="00E72546" w:rsidRPr="00625385">
        <w:rPr>
          <w:rFonts w:ascii="ATT Aleck Sans" w:hAnsi="ATT Aleck Sans" w:cs="ATT Aleck Sans"/>
          <w:sz w:val="22"/>
          <w:szCs w:val="22"/>
        </w:rPr>
        <w:t>beszelsz</w:t>
      </w:r>
      <w:proofErr w:type="spellEnd"/>
      <w:r w:rsidR="00E72546" w:rsidRPr="00625385">
        <w:rPr>
          <w:rFonts w:ascii="ATT Aleck Sans" w:hAnsi="ATT Aleck Sans" w:cs="ATT Aleck Sans"/>
          <w:sz w:val="22"/>
          <w:szCs w:val="22"/>
        </w:rPr>
        <w:t xml:space="preserve"> </w:t>
      </w:r>
      <w:proofErr w:type="spellStart"/>
      <w:proofErr w:type="gramStart"/>
      <w:r w:rsidR="00E72546" w:rsidRPr="00625385">
        <w:rPr>
          <w:rFonts w:ascii="ATT Aleck Sans" w:hAnsi="ATT Aleck Sans" w:cs="ATT Aleck Sans"/>
          <w:sz w:val="22"/>
          <w:szCs w:val="22"/>
        </w:rPr>
        <w:t>angolul</w:t>
      </w:r>
      <w:proofErr w:type="spellEnd"/>
      <w:proofErr w:type="gramEnd"/>
    </w:p>
    <w:p w14:paraId="5B320C13" w14:textId="77777777" w:rsidR="00BB3920" w:rsidRPr="00625385" w:rsidRDefault="00BB3920" w:rsidP="00331EA1">
      <w:pPr>
        <w:autoSpaceDE w:val="0"/>
        <w:autoSpaceDN w:val="0"/>
        <w:adjustRightInd w:val="0"/>
        <w:ind w:left="163" w:hanging="163"/>
        <w:rPr>
          <w:rFonts w:ascii="ATT Aleck Sans" w:hAnsi="ATT Aleck Sans" w:cs="ATT Aleck Sans"/>
          <w:b/>
          <w:bCs/>
          <w:color w:val="000000"/>
          <w:sz w:val="22"/>
          <w:szCs w:val="22"/>
          <w:u w:val="single" w:color="000000"/>
        </w:rPr>
      </w:pPr>
    </w:p>
    <w:p w14:paraId="3D42DBD7" w14:textId="4BD3F270" w:rsidR="004463E1" w:rsidRPr="00625385" w:rsidRDefault="004463E1" w:rsidP="00331EA1">
      <w:pPr>
        <w:autoSpaceDE w:val="0"/>
        <w:autoSpaceDN w:val="0"/>
        <w:adjustRightInd w:val="0"/>
        <w:rPr>
          <w:rFonts w:ascii="ATT Aleck Sans" w:hAnsi="ATT Aleck Sans" w:cs="ATT Aleck Sans"/>
          <w:b/>
          <w:bCs/>
          <w:sz w:val="22"/>
          <w:szCs w:val="22"/>
        </w:rPr>
      </w:pPr>
      <w:r w:rsidRPr="00625385">
        <w:rPr>
          <w:rFonts w:ascii="ATT Aleck Sans" w:hAnsi="ATT Aleck Sans" w:cs="ATT Aleck Sans"/>
          <w:b/>
          <w:bCs/>
          <w:sz w:val="22"/>
          <w:szCs w:val="22"/>
        </w:rPr>
        <w:t xml:space="preserve">$1 = </w:t>
      </w:r>
      <w:r w:rsidR="003F7006" w:rsidRPr="00625385">
        <w:rPr>
          <w:rFonts w:ascii="ATT Aleck Sans" w:hAnsi="ATT Aleck Sans" w:cs="ATT Aleck Sans"/>
          <w:b/>
          <w:bCs/>
          <w:sz w:val="22"/>
          <w:szCs w:val="22"/>
        </w:rPr>
        <w:t>368.59</w:t>
      </w:r>
      <w:r w:rsidRPr="00625385">
        <w:rPr>
          <w:rFonts w:ascii="ATT Aleck Sans" w:hAnsi="ATT Aleck Sans" w:cs="ATT Aleck Sans"/>
          <w:b/>
          <w:bCs/>
          <w:sz w:val="22"/>
          <w:szCs w:val="22"/>
        </w:rPr>
        <w:t xml:space="preserve"> </w:t>
      </w:r>
      <w:r w:rsidR="003F7006" w:rsidRPr="00625385">
        <w:rPr>
          <w:rFonts w:ascii="ATT Aleck Sans" w:hAnsi="ATT Aleck Sans" w:cs="ATT Aleck Sans"/>
          <w:b/>
          <w:bCs/>
          <w:sz w:val="22"/>
          <w:szCs w:val="22"/>
        </w:rPr>
        <w:t>Hungarian Forint</w:t>
      </w:r>
      <w:r w:rsidRPr="00625385">
        <w:rPr>
          <w:rFonts w:ascii="ATT Aleck Sans" w:hAnsi="ATT Aleck Sans" w:cs="ATT Aleck Sans"/>
          <w:b/>
          <w:bCs/>
          <w:sz w:val="22"/>
          <w:szCs w:val="22"/>
        </w:rPr>
        <w:t xml:space="preserve"> / </w:t>
      </w:r>
      <w:r w:rsidR="00462C38" w:rsidRPr="00625385">
        <w:rPr>
          <w:rFonts w:ascii="ATT Aleck Sans" w:hAnsi="ATT Aleck Sans" w:cs="ATT Aleck Sans"/>
          <w:b/>
          <w:bCs/>
          <w:sz w:val="22"/>
          <w:szCs w:val="22"/>
        </w:rPr>
        <w:t>7,371</w:t>
      </w:r>
      <w:r w:rsidRPr="00625385">
        <w:rPr>
          <w:rFonts w:ascii="ATT Aleck Sans" w:hAnsi="ATT Aleck Sans" w:cs="ATT Aleck Sans"/>
          <w:b/>
          <w:bCs/>
          <w:sz w:val="22"/>
          <w:szCs w:val="22"/>
        </w:rPr>
        <w:t xml:space="preserve"> </w:t>
      </w:r>
      <w:r w:rsidR="003F7006" w:rsidRPr="00625385">
        <w:rPr>
          <w:rFonts w:ascii="ATT Aleck Sans" w:hAnsi="ATT Aleck Sans" w:cs="ATT Aleck Sans"/>
          <w:b/>
          <w:bCs/>
          <w:sz w:val="22"/>
          <w:szCs w:val="22"/>
        </w:rPr>
        <w:t>Hungarian Forint</w:t>
      </w:r>
      <w:r w:rsidRPr="00625385">
        <w:rPr>
          <w:rFonts w:ascii="ATT Aleck Sans" w:hAnsi="ATT Aleck Sans" w:cs="ATT Aleck Sans"/>
          <w:b/>
          <w:bCs/>
          <w:sz w:val="22"/>
          <w:szCs w:val="22"/>
        </w:rPr>
        <w:t xml:space="preserve"> = $</w:t>
      </w:r>
      <w:r w:rsidR="00462C38" w:rsidRPr="00625385">
        <w:rPr>
          <w:rFonts w:ascii="ATT Aleck Sans" w:hAnsi="ATT Aleck Sans" w:cs="ATT Aleck Sans"/>
          <w:b/>
          <w:bCs/>
          <w:sz w:val="22"/>
          <w:szCs w:val="22"/>
        </w:rPr>
        <w:t>20</w:t>
      </w:r>
    </w:p>
    <w:p w14:paraId="15496F63" w14:textId="77777777" w:rsidR="004463E1" w:rsidRDefault="004463E1" w:rsidP="00013737">
      <w:pPr>
        <w:autoSpaceDE w:val="0"/>
        <w:autoSpaceDN w:val="0"/>
        <w:adjustRightInd w:val="0"/>
        <w:rPr>
          <w:rFonts w:ascii="ATT Aleck Sans" w:hAnsi="ATT Aleck Sans" w:cs="ATT Aleck Sans"/>
          <w:b/>
          <w:bCs/>
          <w:color w:val="000000"/>
          <w:sz w:val="22"/>
          <w:szCs w:val="22"/>
          <w:highlight w:val="yellow"/>
          <w:u w:val="single" w:color="000000"/>
        </w:rPr>
      </w:pPr>
    </w:p>
    <w:p w14:paraId="52EBB21F" w14:textId="709264FB" w:rsidR="009754FB" w:rsidRPr="0030378D" w:rsidRDefault="0030378D" w:rsidP="00331EA1">
      <w:pPr>
        <w:autoSpaceDE w:val="0"/>
        <w:autoSpaceDN w:val="0"/>
        <w:adjustRightInd w:val="0"/>
        <w:ind w:left="163" w:hanging="163"/>
        <w:rPr>
          <w:rFonts w:ascii="ATT Aleck Sans" w:hAnsi="ATT Aleck Sans" w:cs="ATT Aleck Sans"/>
          <w:b/>
          <w:bCs/>
          <w:color w:val="FB02FF"/>
          <w:sz w:val="22"/>
          <w:szCs w:val="22"/>
          <w:u w:val="single"/>
        </w:rPr>
      </w:pPr>
      <w:r w:rsidRPr="0030378D">
        <w:rPr>
          <w:rFonts w:ascii="ATT Aleck Sans" w:hAnsi="ATT Aleck Sans" w:cs="ATT Aleck Sans"/>
          <w:b/>
          <w:bCs/>
          <w:color w:val="FB02FF"/>
          <w:sz w:val="22"/>
          <w:szCs w:val="22"/>
          <w:u w:val="single"/>
        </w:rPr>
        <w:t>General</w:t>
      </w:r>
      <w:r>
        <w:rPr>
          <w:rFonts w:ascii="ATT Aleck Sans" w:hAnsi="ATT Aleck Sans" w:cs="ATT Aleck Sans"/>
          <w:b/>
          <w:bCs/>
          <w:color w:val="FB02FF"/>
          <w:sz w:val="22"/>
          <w:szCs w:val="22"/>
          <w:u w:val="single"/>
        </w:rPr>
        <w:t xml:space="preserve"> Budapest</w:t>
      </w:r>
      <w:r w:rsidRPr="0030378D">
        <w:rPr>
          <w:rFonts w:ascii="ATT Aleck Sans" w:hAnsi="ATT Aleck Sans" w:cs="ATT Aleck Sans"/>
          <w:b/>
          <w:bCs/>
          <w:color w:val="FB02FF"/>
          <w:sz w:val="22"/>
          <w:szCs w:val="22"/>
          <w:u w:val="single"/>
        </w:rPr>
        <w:t xml:space="preserve"> Info</w:t>
      </w:r>
      <w:r w:rsidR="009754FB" w:rsidRPr="0030378D">
        <w:rPr>
          <w:rFonts w:ascii="ATT Aleck Sans" w:hAnsi="ATT Aleck Sans" w:cs="ATT Aleck Sans"/>
          <w:b/>
          <w:bCs/>
          <w:color w:val="FB02FF"/>
          <w:sz w:val="22"/>
          <w:szCs w:val="22"/>
          <w:u w:val="single"/>
        </w:rPr>
        <w:t>:</w:t>
      </w:r>
    </w:p>
    <w:p w14:paraId="0DE2CD6B" w14:textId="77777777" w:rsidR="009754FB" w:rsidRPr="00013737" w:rsidRDefault="009754FB" w:rsidP="009754FB">
      <w:pPr>
        <w:pStyle w:val="ListParagraph"/>
        <w:numPr>
          <w:ilvl w:val="0"/>
          <w:numId w:val="41"/>
        </w:numPr>
        <w:tabs>
          <w:tab w:val="left" w:pos="360"/>
          <w:tab w:val="left" w:pos="720"/>
        </w:tabs>
        <w:autoSpaceDE w:val="0"/>
        <w:autoSpaceDN w:val="0"/>
        <w:adjustRightInd w:val="0"/>
        <w:rPr>
          <w:rFonts w:ascii="ATT Aleck Sans" w:hAnsi="ATT Aleck Sans" w:cs="ATT Aleck Sans"/>
          <w:color w:val="000000"/>
          <w:sz w:val="22"/>
          <w:szCs w:val="22"/>
          <w:u w:color="000000"/>
        </w:rPr>
      </w:pPr>
      <w:r w:rsidRPr="00013737">
        <w:rPr>
          <w:rFonts w:ascii="ATT Aleck Sans" w:hAnsi="ATT Aleck Sans" w:cs="ATT Aleck Sans"/>
          <w:color w:val="000000"/>
          <w:sz w:val="22"/>
          <w:szCs w:val="22"/>
          <w:u w:color="000000"/>
        </w:rPr>
        <w:t xml:space="preserve">Download </w:t>
      </w:r>
      <w:proofErr w:type="spellStart"/>
      <w:r w:rsidRPr="00013737">
        <w:rPr>
          <w:rFonts w:ascii="ATT Aleck Sans" w:hAnsi="ATT Aleck Sans" w:cs="ATT Aleck Sans"/>
          <w:color w:val="000000"/>
          <w:sz w:val="22"/>
          <w:szCs w:val="22"/>
          <w:u w:color="000000"/>
        </w:rPr>
        <w:t>BudapestGO</w:t>
      </w:r>
      <w:proofErr w:type="spellEnd"/>
      <w:r w:rsidRPr="00013737">
        <w:rPr>
          <w:rFonts w:ascii="ATT Aleck Sans" w:hAnsi="ATT Aleck Sans" w:cs="ATT Aleck Sans"/>
          <w:color w:val="000000"/>
          <w:sz w:val="22"/>
          <w:szCs w:val="22"/>
          <w:u w:color="000000"/>
        </w:rPr>
        <w:t xml:space="preserve"> app to buy and store public transport </w:t>
      </w:r>
      <w:proofErr w:type="gramStart"/>
      <w:r w:rsidRPr="00013737">
        <w:rPr>
          <w:rFonts w:ascii="ATT Aleck Sans" w:hAnsi="ATT Aleck Sans" w:cs="ATT Aleck Sans"/>
          <w:color w:val="000000"/>
          <w:sz w:val="22"/>
          <w:szCs w:val="22"/>
          <w:u w:color="000000"/>
        </w:rPr>
        <w:t>tix</w:t>
      </w:r>
      <w:proofErr w:type="gramEnd"/>
    </w:p>
    <w:p w14:paraId="38DC6B5B" w14:textId="7424275F" w:rsidR="009754FB" w:rsidRDefault="009754FB" w:rsidP="009754FB">
      <w:pPr>
        <w:pStyle w:val="ListParagraph"/>
        <w:numPr>
          <w:ilvl w:val="0"/>
          <w:numId w:val="41"/>
        </w:numPr>
        <w:autoSpaceDE w:val="0"/>
        <w:autoSpaceDN w:val="0"/>
        <w:adjustRightInd w:val="0"/>
        <w:rPr>
          <w:rFonts w:ascii="ATT Aleck Sans" w:hAnsi="ATT Aleck Sans" w:cs="ATT Aleck Sans"/>
          <w:color w:val="000000"/>
          <w:sz w:val="22"/>
          <w:szCs w:val="22"/>
        </w:rPr>
      </w:pPr>
      <w:r>
        <w:rPr>
          <w:rFonts w:ascii="ATT Aleck Sans" w:hAnsi="ATT Aleck Sans" w:cs="ATT Aleck Sans"/>
          <w:color w:val="000000"/>
          <w:sz w:val="22"/>
          <w:szCs w:val="22"/>
        </w:rPr>
        <w:t xml:space="preserve">Must validate single journey tickets before riding either physically or with a QR </w:t>
      </w:r>
      <w:proofErr w:type="gramStart"/>
      <w:r>
        <w:rPr>
          <w:rFonts w:ascii="ATT Aleck Sans" w:hAnsi="ATT Aleck Sans" w:cs="ATT Aleck Sans"/>
          <w:color w:val="000000"/>
          <w:sz w:val="22"/>
          <w:szCs w:val="22"/>
        </w:rPr>
        <w:t>code</w:t>
      </w:r>
      <w:proofErr w:type="gramEnd"/>
    </w:p>
    <w:p w14:paraId="78B54E76" w14:textId="3534079E" w:rsidR="009754FB" w:rsidRDefault="009754FB" w:rsidP="0030378D">
      <w:pPr>
        <w:pStyle w:val="ListParagraph"/>
        <w:numPr>
          <w:ilvl w:val="0"/>
          <w:numId w:val="41"/>
        </w:numPr>
        <w:autoSpaceDE w:val="0"/>
        <w:autoSpaceDN w:val="0"/>
        <w:adjustRightInd w:val="0"/>
        <w:rPr>
          <w:rFonts w:ascii="ATT Aleck Sans" w:hAnsi="ATT Aleck Sans" w:cs="ATT Aleck Sans"/>
          <w:color w:val="000000"/>
          <w:sz w:val="22"/>
          <w:szCs w:val="22"/>
        </w:rPr>
      </w:pPr>
      <w:r>
        <w:rPr>
          <w:rFonts w:ascii="ATT Aleck Sans" w:hAnsi="ATT Aleck Sans" w:cs="ATT Aleck Sans"/>
          <w:color w:val="000000"/>
          <w:sz w:val="22"/>
          <w:szCs w:val="22"/>
        </w:rPr>
        <w:t xml:space="preserve">Don’t ever ride in taxis with “Freelancer” marked on them or you will get </w:t>
      </w:r>
      <w:proofErr w:type="gramStart"/>
      <w:r>
        <w:rPr>
          <w:rFonts w:ascii="ATT Aleck Sans" w:hAnsi="ATT Aleck Sans" w:cs="ATT Aleck Sans"/>
          <w:color w:val="000000"/>
          <w:sz w:val="22"/>
          <w:szCs w:val="22"/>
        </w:rPr>
        <w:t>scammed</w:t>
      </w:r>
      <w:proofErr w:type="gramEnd"/>
    </w:p>
    <w:p w14:paraId="4E818C55" w14:textId="22195D52" w:rsidR="0030378D" w:rsidRDefault="0030378D" w:rsidP="0030378D">
      <w:pPr>
        <w:pStyle w:val="ListParagraph"/>
        <w:numPr>
          <w:ilvl w:val="0"/>
          <w:numId w:val="41"/>
        </w:numPr>
        <w:autoSpaceDE w:val="0"/>
        <w:autoSpaceDN w:val="0"/>
        <w:adjustRightInd w:val="0"/>
        <w:rPr>
          <w:rFonts w:ascii="ATT Aleck Sans" w:hAnsi="ATT Aleck Sans" w:cs="ATT Aleck Sans"/>
          <w:color w:val="000000"/>
          <w:sz w:val="22"/>
          <w:szCs w:val="22"/>
        </w:rPr>
      </w:pPr>
      <w:r>
        <w:rPr>
          <w:rFonts w:ascii="ATT Aleck Sans" w:hAnsi="ATT Aleck Sans" w:cs="ATT Aleck Sans"/>
          <w:color w:val="000000"/>
          <w:sz w:val="22"/>
          <w:szCs w:val="22"/>
        </w:rPr>
        <w:t xml:space="preserve">Can use card to pay for almost everything except for public bathroom </w:t>
      </w:r>
      <w:proofErr w:type="gramStart"/>
      <w:r>
        <w:rPr>
          <w:rFonts w:ascii="ATT Aleck Sans" w:hAnsi="ATT Aleck Sans" w:cs="ATT Aleck Sans"/>
          <w:color w:val="000000"/>
          <w:sz w:val="22"/>
          <w:szCs w:val="22"/>
        </w:rPr>
        <w:t>access</w:t>
      </w:r>
      <w:proofErr w:type="gramEnd"/>
    </w:p>
    <w:p w14:paraId="7AE17F1B" w14:textId="460DBEA5" w:rsidR="00B33B77" w:rsidRPr="0030378D" w:rsidRDefault="00B33B77" w:rsidP="0030378D">
      <w:pPr>
        <w:pStyle w:val="ListParagraph"/>
        <w:numPr>
          <w:ilvl w:val="0"/>
          <w:numId w:val="41"/>
        </w:numPr>
        <w:autoSpaceDE w:val="0"/>
        <w:autoSpaceDN w:val="0"/>
        <w:adjustRightInd w:val="0"/>
        <w:rPr>
          <w:rFonts w:ascii="ATT Aleck Sans" w:hAnsi="ATT Aleck Sans" w:cs="ATT Aleck Sans"/>
          <w:color w:val="000000"/>
          <w:sz w:val="22"/>
          <w:szCs w:val="22"/>
        </w:rPr>
      </w:pPr>
      <w:r>
        <w:rPr>
          <w:rFonts w:ascii="ATT Aleck Sans" w:hAnsi="ATT Aleck Sans" w:cs="ATT Aleck Sans"/>
          <w:color w:val="000000"/>
          <w:sz w:val="22"/>
          <w:szCs w:val="22"/>
        </w:rPr>
        <w:t>Tipping</w:t>
      </w:r>
      <w:r w:rsidR="00054701">
        <w:rPr>
          <w:rFonts w:ascii="ATT Aleck Sans" w:hAnsi="ATT Aleck Sans" w:cs="ATT Aleck Sans"/>
          <w:color w:val="000000"/>
          <w:sz w:val="22"/>
          <w:szCs w:val="22"/>
        </w:rPr>
        <w:t>:</w:t>
      </w:r>
      <w:r w:rsidR="00353966">
        <w:rPr>
          <w:rFonts w:ascii="ATT Aleck Sans" w:hAnsi="ATT Aleck Sans" w:cs="ATT Aleck Sans"/>
          <w:color w:val="000000"/>
          <w:sz w:val="22"/>
          <w:szCs w:val="22"/>
        </w:rPr>
        <w:t xml:space="preserve"> 10-15% UNLESS there is a service charge, then that is not expected</w:t>
      </w:r>
    </w:p>
    <w:p w14:paraId="5683F0AF" w14:textId="77777777" w:rsidR="009754FB" w:rsidRDefault="009754FB" w:rsidP="00331EA1">
      <w:pPr>
        <w:autoSpaceDE w:val="0"/>
        <w:autoSpaceDN w:val="0"/>
        <w:adjustRightInd w:val="0"/>
        <w:ind w:left="163" w:hanging="163"/>
        <w:rPr>
          <w:rFonts w:ascii="ATT Aleck Sans" w:hAnsi="ATT Aleck Sans" w:cs="ATT Aleck Sans"/>
          <w:b/>
          <w:bCs/>
          <w:color w:val="000000"/>
          <w:sz w:val="22"/>
          <w:szCs w:val="22"/>
          <w:u w:val="single" w:color="000000"/>
        </w:rPr>
      </w:pPr>
    </w:p>
    <w:p w14:paraId="6E93A46E" w14:textId="5E9007B1" w:rsidR="0028671F" w:rsidRPr="00637984" w:rsidRDefault="0028671F" w:rsidP="00331EA1">
      <w:pPr>
        <w:autoSpaceDE w:val="0"/>
        <w:autoSpaceDN w:val="0"/>
        <w:adjustRightInd w:val="0"/>
        <w:ind w:left="163" w:hanging="163"/>
        <w:rPr>
          <w:rFonts w:ascii="ATT Aleck Sans" w:hAnsi="ATT Aleck Sans" w:cs="ATT Aleck Sans"/>
          <w:b/>
          <w:bCs/>
          <w:color w:val="000000"/>
          <w:sz w:val="13"/>
          <w:szCs w:val="13"/>
          <w:u w:color="000000"/>
        </w:rPr>
      </w:pPr>
      <w:r w:rsidRPr="00637984">
        <w:rPr>
          <w:rFonts w:ascii="ATT Aleck Sans" w:hAnsi="ATT Aleck Sans" w:cs="ATT Aleck Sans"/>
          <w:b/>
          <w:bCs/>
          <w:color w:val="000000"/>
          <w:sz w:val="22"/>
          <w:szCs w:val="22"/>
          <w:u w:val="single" w:color="000000"/>
        </w:rPr>
        <w:t>Monday, November 13</w:t>
      </w:r>
      <w:r w:rsidRPr="00637984">
        <w:rPr>
          <w:rFonts w:ascii="ATT Aleck Sans" w:hAnsi="ATT Aleck Sans" w:cs="ATT Aleck Sans"/>
          <w:b/>
          <w:bCs/>
          <w:color w:val="000000"/>
          <w:sz w:val="22"/>
          <w:szCs w:val="22"/>
          <w:u w:val="single" w:color="000000"/>
          <w:vertAlign w:val="superscript"/>
        </w:rPr>
        <w:t>th</w:t>
      </w:r>
      <w:r w:rsidRPr="00637984">
        <w:rPr>
          <w:rFonts w:ascii="ATT Aleck Sans" w:hAnsi="ATT Aleck Sans" w:cs="ATT Aleck Sans"/>
          <w:b/>
          <w:bCs/>
          <w:color w:val="000000"/>
          <w:sz w:val="13"/>
          <w:szCs w:val="13"/>
          <w:u w:color="000000"/>
        </w:rPr>
        <w:t xml:space="preserve"> </w:t>
      </w:r>
    </w:p>
    <w:p w14:paraId="5256C271" w14:textId="77777777" w:rsidR="00192A36" w:rsidRPr="00013737" w:rsidRDefault="00192A36" w:rsidP="00331EA1">
      <w:pPr>
        <w:autoSpaceDE w:val="0"/>
        <w:autoSpaceDN w:val="0"/>
        <w:adjustRightInd w:val="0"/>
        <w:ind w:left="160" w:hanging="160"/>
        <w:rPr>
          <w:rFonts w:ascii="ATT Aleck Sans" w:hAnsi="ATT Aleck Sans" w:cs="ATT Aleck Sans"/>
          <w:b/>
          <w:bCs/>
          <w:color w:val="149FEC"/>
          <w:sz w:val="22"/>
          <w:szCs w:val="22"/>
          <w:u w:color="000000"/>
        </w:rPr>
      </w:pPr>
      <w:r w:rsidRPr="00013737">
        <w:rPr>
          <w:rFonts w:ascii="ATT Aleck Sans" w:hAnsi="ATT Aleck Sans" w:cs="ATT Aleck Sans"/>
          <w:b/>
          <w:bCs/>
          <w:color w:val="149FEC"/>
          <w:sz w:val="22"/>
          <w:szCs w:val="22"/>
          <w:u w:color="000000"/>
        </w:rPr>
        <w:t>Check-in to Hotel Rum Budapest</w:t>
      </w:r>
    </w:p>
    <w:p w14:paraId="4EC10FAB" w14:textId="5D25BD55" w:rsidR="00E42DEC" w:rsidRDefault="00E42DEC"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Pr>
          <w:rFonts w:ascii="ATT Aleck Sans" w:hAnsi="ATT Aleck Sans" w:cs="ATT Aleck Sans"/>
          <w:color w:val="000000"/>
          <w:sz w:val="22"/>
          <w:szCs w:val="22"/>
          <w:u w:color="000000"/>
        </w:rPr>
        <w:t xml:space="preserve">Supposed to arrive at 10:19am but might not </w:t>
      </w:r>
      <w:r w:rsidR="00CD30C3">
        <w:rPr>
          <w:rFonts w:ascii="ATT Aleck Sans" w:hAnsi="ATT Aleck Sans" w:cs="ATT Aleck Sans"/>
          <w:color w:val="000000"/>
          <w:sz w:val="22"/>
          <w:szCs w:val="22"/>
          <w:u w:color="000000"/>
        </w:rPr>
        <w:t xml:space="preserve">if there are issues with train </w:t>
      </w:r>
      <w:proofErr w:type="gramStart"/>
      <w:r w:rsidR="00CD30C3">
        <w:rPr>
          <w:rFonts w:ascii="ATT Aleck Sans" w:hAnsi="ATT Aleck Sans" w:cs="ATT Aleck Sans"/>
          <w:color w:val="000000"/>
          <w:sz w:val="22"/>
          <w:szCs w:val="22"/>
          <w:u w:color="000000"/>
        </w:rPr>
        <w:t>construction</w:t>
      </w:r>
      <w:proofErr w:type="gramEnd"/>
    </w:p>
    <w:p w14:paraId="656E51E0" w14:textId="6971D339" w:rsidR="00192A36" w:rsidRPr="00013737" w:rsidRDefault="00192A36"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013737">
        <w:rPr>
          <w:rFonts w:ascii="ATT Aleck Sans" w:hAnsi="ATT Aleck Sans" w:cs="ATT Aleck Sans"/>
          <w:color w:val="000000"/>
          <w:sz w:val="22"/>
          <w:szCs w:val="22"/>
          <w:u w:color="000000"/>
        </w:rPr>
        <w:t xml:space="preserve">Directions from Train Station: </w:t>
      </w:r>
      <w:r w:rsidR="00945091" w:rsidRPr="00013737">
        <w:rPr>
          <w:rFonts w:ascii="ATT Aleck Sans" w:hAnsi="ATT Aleck Sans" w:cs="ATT Aleck Sans"/>
          <w:color w:val="000000"/>
          <w:sz w:val="22"/>
          <w:szCs w:val="22"/>
          <w:u w:color="000000"/>
        </w:rPr>
        <w:t>~20 min ride to hotel (not walkable)</w:t>
      </w:r>
    </w:p>
    <w:p w14:paraId="01E5FCDE" w14:textId="10CF0EE9" w:rsidR="00761C10" w:rsidRPr="00A46A0F" w:rsidRDefault="00761C10"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A46A0F">
        <w:rPr>
          <w:rFonts w:ascii="ATT Aleck Sans" w:hAnsi="ATT Aleck Sans" w:cs="ATT Aleck Sans"/>
          <w:color w:val="000000"/>
          <w:sz w:val="22"/>
          <w:szCs w:val="22"/>
          <w:u w:color="000000"/>
        </w:rPr>
        <w:t>Can get a 24-hr ticket for Budapest that costs about $6</w:t>
      </w:r>
      <w:r w:rsidR="00FE2582" w:rsidRPr="00A46A0F">
        <w:rPr>
          <w:rFonts w:ascii="ATT Aleck Sans" w:hAnsi="ATT Aleck Sans" w:cs="ATT Aleck Sans"/>
          <w:color w:val="000000"/>
          <w:sz w:val="22"/>
          <w:szCs w:val="22"/>
          <w:u w:color="000000"/>
        </w:rPr>
        <w:t xml:space="preserve"> (2,500 HUF)</w:t>
      </w:r>
    </w:p>
    <w:p w14:paraId="06825DD7" w14:textId="77777777" w:rsidR="00192A36" w:rsidRPr="00A46A0F" w:rsidRDefault="00192A36" w:rsidP="00331EA1">
      <w:pPr>
        <w:rPr>
          <w:rFonts w:ascii="ATT Aleck Sans" w:hAnsi="ATT Aleck Sans" w:cs="ATT Aleck Sans"/>
          <w:b/>
          <w:bCs/>
          <w:color w:val="000000"/>
          <w:sz w:val="22"/>
          <w:szCs w:val="22"/>
          <w:u w:val="single" w:color="000000"/>
        </w:rPr>
      </w:pPr>
    </w:p>
    <w:p w14:paraId="3E0E969C" w14:textId="77777777" w:rsidR="005E7035" w:rsidRPr="00A46A0F" w:rsidRDefault="005E7035" w:rsidP="005E7035">
      <w:pPr>
        <w:autoSpaceDE w:val="0"/>
        <w:autoSpaceDN w:val="0"/>
        <w:adjustRightInd w:val="0"/>
        <w:ind w:left="160" w:hanging="160"/>
        <w:rPr>
          <w:rFonts w:ascii="ATT Aleck Sans" w:hAnsi="ATT Aleck Sans" w:cs="ATT Aleck Sans"/>
          <w:b/>
          <w:bCs/>
          <w:color w:val="149FEC"/>
          <w:sz w:val="22"/>
          <w:szCs w:val="22"/>
          <w:u w:color="000000"/>
        </w:rPr>
      </w:pPr>
      <w:r w:rsidRPr="00A46A0F">
        <w:rPr>
          <w:rFonts w:ascii="ATT Aleck Sans" w:hAnsi="ATT Aleck Sans" w:cs="ATT Aleck Sans"/>
          <w:b/>
          <w:bCs/>
          <w:color w:val="149FEC"/>
          <w:sz w:val="22"/>
          <w:szCs w:val="22"/>
          <w:u w:color="000000"/>
        </w:rPr>
        <w:t>Free Walking Tour Options:</w:t>
      </w:r>
    </w:p>
    <w:p w14:paraId="50B4BB5C" w14:textId="77777777" w:rsidR="005E7035" w:rsidRPr="00A46A0F" w:rsidRDefault="00220B33" w:rsidP="005E7035">
      <w:pPr>
        <w:pStyle w:val="ListParagraph"/>
        <w:numPr>
          <w:ilvl w:val="0"/>
          <w:numId w:val="13"/>
        </w:numPr>
        <w:tabs>
          <w:tab w:val="left" w:pos="360"/>
          <w:tab w:val="left" w:pos="720"/>
        </w:tabs>
        <w:autoSpaceDE w:val="0"/>
        <w:autoSpaceDN w:val="0"/>
        <w:adjustRightInd w:val="0"/>
        <w:rPr>
          <w:rStyle w:val="Hyperlink"/>
          <w:rFonts w:ascii="ATT Aleck Sans" w:hAnsi="ATT Aleck Sans" w:cs="ATT Aleck Sans"/>
          <w:color w:val="000000"/>
          <w:sz w:val="22"/>
          <w:szCs w:val="22"/>
          <w:u w:val="none" w:color="000000"/>
        </w:rPr>
      </w:pPr>
      <w:hyperlink r:id="rId10" w:history="1">
        <w:r w:rsidR="005E7035" w:rsidRPr="00A46A0F">
          <w:rPr>
            <w:rStyle w:val="Hyperlink"/>
            <w:rFonts w:ascii="ATT Aleck Sans" w:hAnsi="ATT Aleck Sans" w:cs="ATT Aleck Sans"/>
            <w:sz w:val="22"/>
            <w:szCs w:val="22"/>
          </w:rPr>
          <w:t>https://www.guruwalk.com/budapest/search?listing_page=true&amp;place_id=419&amp;filters=true&amp;filter_section=pro&amp;begins_at=13%2F11%2F2023&amp;ends_at=14%2F11%2F2023&amp;begins_hour=0&amp;ends_hour=24</w:t>
        </w:r>
      </w:hyperlink>
    </w:p>
    <w:p w14:paraId="136B7AD6" w14:textId="105B7B4F" w:rsidR="003D7A46" w:rsidRPr="00A46A0F" w:rsidRDefault="003D7A46" w:rsidP="005E7035">
      <w:pPr>
        <w:pStyle w:val="ListParagraph"/>
        <w:numPr>
          <w:ilvl w:val="0"/>
          <w:numId w:val="13"/>
        </w:numPr>
        <w:tabs>
          <w:tab w:val="left" w:pos="360"/>
          <w:tab w:val="left" w:pos="720"/>
        </w:tabs>
        <w:autoSpaceDE w:val="0"/>
        <w:autoSpaceDN w:val="0"/>
        <w:adjustRightInd w:val="0"/>
        <w:rPr>
          <w:rStyle w:val="Hyperlink"/>
          <w:rFonts w:ascii="ATT Aleck Sans" w:hAnsi="ATT Aleck Sans" w:cs="ATT Aleck Sans"/>
          <w:color w:val="000000"/>
          <w:sz w:val="22"/>
          <w:szCs w:val="22"/>
          <w:u w:val="none" w:color="000000"/>
        </w:rPr>
      </w:pPr>
      <w:r w:rsidRPr="00A46A0F">
        <w:rPr>
          <w:rStyle w:val="Hyperlink"/>
          <w:rFonts w:ascii="ATT Aleck Sans" w:hAnsi="ATT Aleck Sans" w:cs="ATT Aleck Sans"/>
          <w:color w:val="auto"/>
          <w:sz w:val="22"/>
          <w:szCs w:val="22"/>
          <w:u w:val="none"/>
        </w:rPr>
        <w:t xml:space="preserve">Best option is at </w:t>
      </w:r>
      <w:proofErr w:type="gramStart"/>
      <w:r w:rsidRPr="00A46A0F">
        <w:rPr>
          <w:rStyle w:val="Hyperlink"/>
          <w:rFonts w:ascii="ATT Aleck Sans" w:hAnsi="ATT Aleck Sans" w:cs="ATT Aleck Sans"/>
          <w:color w:val="auto"/>
          <w:sz w:val="22"/>
          <w:szCs w:val="22"/>
          <w:u w:val="none"/>
        </w:rPr>
        <w:t>noon</w:t>
      </w:r>
      <w:proofErr w:type="gramEnd"/>
    </w:p>
    <w:p w14:paraId="3D0291B2" w14:textId="331E7454" w:rsidR="00A46A0F" w:rsidRPr="00A46A0F" w:rsidRDefault="00A46A0F" w:rsidP="005E7035">
      <w:pPr>
        <w:pStyle w:val="ListParagraph"/>
        <w:numPr>
          <w:ilvl w:val="0"/>
          <w:numId w:val="13"/>
        </w:numPr>
        <w:tabs>
          <w:tab w:val="left" w:pos="360"/>
          <w:tab w:val="left" w:pos="720"/>
        </w:tabs>
        <w:autoSpaceDE w:val="0"/>
        <w:autoSpaceDN w:val="0"/>
        <w:adjustRightInd w:val="0"/>
        <w:rPr>
          <w:rStyle w:val="Hyperlink"/>
          <w:rFonts w:ascii="ATT Aleck Sans" w:hAnsi="ATT Aleck Sans" w:cs="ATT Aleck Sans"/>
          <w:color w:val="000000"/>
          <w:sz w:val="22"/>
          <w:szCs w:val="22"/>
          <w:highlight w:val="yellow"/>
          <w:u w:val="none" w:color="000000"/>
        </w:rPr>
      </w:pPr>
      <w:r w:rsidRPr="00A46A0F">
        <w:rPr>
          <w:rStyle w:val="Hyperlink"/>
          <w:rFonts w:ascii="ATT Aleck Sans" w:hAnsi="ATT Aleck Sans" w:cs="ATT Aleck Sans"/>
          <w:color w:val="auto"/>
          <w:sz w:val="22"/>
          <w:szCs w:val="22"/>
          <w:highlight w:val="yellow"/>
          <w:u w:val="none"/>
        </w:rPr>
        <w:t xml:space="preserve">Need to </w:t>
      </w:r>
      <w:r>
        <w:rPr>
          <w:rStyle w:val="Hyperlink"/>
          <w:rFonts w:ascii="ATT Aleck Sans" w:hAnsi="ATT Aleck Sans" w:cs="ATT Aleck Sans"/>
          <w:color w:val="auto"/>
          <w:sz w:val="22"/>
          <w:szCs w:val="22"/>
          <w:highlight w:val="yellow"/>
          <w:u w:val="none"/>
        </w:rPr>
        <w:t>book online before</w:t>
      </w:r>
    </w:p>
    <w:p w14:paraId="40848659" w14:textId="77777777" w:rsidR="005E7035" w:rsidRDefault="005E7035" w:rsidP="005E7035">
      <w:pPr>
        <w:autoSpaceDE w:val="0"/>
        <w:autoSpaceDN w:val="0"/>
        <w:adjustRightInd w:val="0"/>
        <w:ind w:left="163" w:hanging="163"/>
        <w:rPr>
          <w:rFonts w:ascii="ATT Aleck Sans" w:hAnsi="ATT Aleck Sans" w:cs="ATT Aleck Sans"/>
          <w:b/>
          <w:bCs/>
          <w:color w:val="000000"/>
          <w:sz w:val="22"/>
          <w:szCs w:val="22"/>
          <w:highlight w:val="yellow"/>
          <w:u w:val="single" w:color="000000"/>
        </w:rPr>
      </w:pPr>
    </w:p>
    <w:p w14:paraId="3722DA93" w14:textId="77777777" w:rsidR="005E7035" w:rsidRDefault="005E7035" w:rsidP="005E7035">
      <w:pPr>
        <w:autoSpaceDE w:val="0"/>
        <w:autoSpaceDN w:val="0"/>
        <w:adjustRightInd w:val="0"/>
        <w:ind w:left="163" w:hanging="163"/>
        <w:rPr>
          <w:rFonts w:ascii="ATT Aleck Sans" w:hAnsi="ATT Aleck Sans" w:cs="ATT Aleck Sans"/>
          <w:b/>
          <w:bCs/>
          <w:color w:val="00B0F0"/>
          <w:sz w:val="22"/>
          <w:szCs w:val="22"/>
          <w:u w:color="000000"/>
        </w:rPr>
      </w:pPr>
      <w:r>
        <w:rPr>
          <w:rFonts w:ascii="ATT Aleck Sans" w:hAnsi="ATT Aleck Sans" w:cs="ATT Aleck Sans"/>
          <w:b/>
          <w:bCs/>
          <w:color w:val="00B0F0"/>
          <w:sz w:val="22"/>
          <w:szCs w:val="22"/>
          <w:u w:color="000000"/>
        </w:rPr>
        <w:t>Monuments/Landmarks:</w:t>
      </w:r>
    </w:p>
    <w:p w14:paraId="4F2815DD" w14:textId="77777777" w:rsidR="005E7035" w:rsidRDefault="005E7035" w:rsidP="005E7035">
      <w:pPr>
        <w:pStyle w:val="ListParagraph"/>
        <w:numPr>
          <w:ilvl w:val="0"/>
          <w:numId w:val="30"/>
        </w:numPr>
        <w:autoSpaceDE w:val="0"/>
        <w:autoSpaceDN w:val="0"/>
        <w:adjustRightInd w:val="0"/>
        <w:rPr>
          <w:rFonts w:ascii="ATT Aleck Sans" w:hAnsi="ATT Aleck Sans" w:cs="ATT Aleck Sans"/>
          <w:b/>
          <w:bCs/>
          <w:color w:val="00B0F0"/>
          <w:sz w:val="22"/>
          <w:szCs w:val="22"/>
          <w:u w:color="000000"/>
        </w:rPr>
      </w:pPr>
      <w:r w:rsidRPr="00030A8C">
        <w:rPr>
          <w:rFonts w:ascii="ATT Aleck Sans" w:hAnsi="ATT Aleck Sans" w:cs="ATT Aleck Sans"/>
          <w:b/>
          <w:bCs/>
          <w:color w:val="00B0F0"/>
          <w:sz w:val="22"/>
          <w:szCs w:val="22"/>
          <w:u w:color="000000"/>
        </w:rPr>
        <w:t>Shoes on the Danube</w:t>
      </w:r>
    </w:p>
    <w:p w14:paraId="688702E8" w14:textId="5ADD4E8D" w:rsidR="005E7035" w:rsidRPr="00FE0AB3" w:rsidRDefault="005E7035" w:rsidP="00FE0AB3">
      <w:pPr>
        <w:pStyle w:val="ListParagraph"/>
        <w:numPr>
          <w:ilvl w:val="0"/>
          <w:numId w:val="30"/>
        </w:numPr>
        <w:autoSpaceDE w:val="0"/>
        <w:autoSpaceDN w:val="0"/>
        <w:adjustRightInd w:val="0"/>
        <w:rPr>
          <w:rFonts w:ascii="ATT Aleck Sans" w:hAnsi="ATT Aleck Sans" w:cs="ATT Aleck Sans"/>
          <w:b/>
          <w:bCs/>
          <w:color w:val="00B0F0"/>
          <w:sz w:val="22"/>
          <w:szCs w:val="22"/>
          <w:u w:color="000000"/>
        </w:rPr>
      </w:pPr>
      <w:r w:rsidRPr="00030A8C">
        <w:rPr>
          <w:rFonts w:ascii="ATT Aleck Sans" w:hAnsi="ATT Aleck Sans" w:cs="ATT Aleck Sans"/>
          <w:b/>
          <w:bCs/>
          <w:color w:val="00B0F0"/>
          <w:sz w:val="22"/>
          <w:szCs w:val="22"/>
          <w:u w:color="000000"/>
        </w:rPr>
        <w:t>Fisherman’s Bastion</w:t>
      </w:r>
      <w:r w:rsidR="00FE0AB3">
        <w:rPr>
          <w:rFonts w:ascii="ATT Aleck Sans" w:hAnsi="ATT Aleck Sans" w:cs="ATT Aleck Sans"/>
          <w:b/>
          <w:bCs/>
          <w:color w:val="00B0F0"/>
          <w:sz w:val="22"/>
          <w:szCs w:val="22"/>
          <w:u w:color="000000"/>
        </w:rPr>
        <w:t xml:space="preserve">: </w:t>
      </w:r>
      <w:r w:rsidRPr="00FE0AB3">
        <w:rPr>
          <w:rFonts w:ascii="ATT Aleck Sans" w:hAnsi="ATT Aleck Sans" w:cs="ATT Aleck Sans"/>
          <w:sz w:val="22"/>
          <w:szCs w:val="22"/>
          <w:u w:color="000000"/>
        </w:rPr>
        <w:t xml:space="preserve">One of the </w:t>
      </w:r>
      <w:proofErr w:type="gramStart"/>
      <w:r w:rsidRPr="00FE0AB3">
        <w:rPr>
          <w:rFonts w:ascii="ATT Aleck Sans" w:hAnsi="ATT Aleck Sans" w:cs="ATT Aleck Sans"/>
          <w:sz w:val="22"/>
          <w:szCs w:val="22"/>
          <w:u w:color="000000"/>
        </w:rPr>
        <w:t>best known</w:t>
      </w:r>
      <w:proofErr w:type="gramEnd"/>
      <w:r w:rsidRPr="00FE0AB3">
        <w:rPr>
          <w:rFonts w:ascii="ATT Aleck Sans" w:hAnsi="ATT Aleck Sans" w:cs="ATT Aleck Sans"/>
          <w:sz w:val="22"/>
          <w:szCs w:val="22"/>
          <w:u w:color="000000"/>
        </w:rPr>
        <w:t xml:space="preserve"> monuments in Budapest, by the Buda Castle</w:t>
      </w:r>
      <w:r w:rsidR="00FE0AB3">
        <w:rPr>
          <w:rFonts w:ascii="ATT Aleck Sans" w:hAnsi="ATT Aleck Sans" w:cs="ATT Aleck Sans"/>
          <w:sz w:val="22"/>
          <w:szCs w:val="22"/>
          <w:u w:color="000000"/>
        </w:rPr>
        <w:t>; o</w:t>
      </w:r>
      <w:r w:rsidRPr="00FE0AB3">
        <w:rPr>
          <w:rFonts w:ascii="ATT Aleck Sans" w:hAnsi="ATT Aleck Sans" w:cs="ATT Aleck Sans"/>
          <w:sz w:val="22"/>
          <w:szCs w:val="22"/>
          <w:u w:color="000000"/>
        </w:rPr>
        <w:t xml:space="preserve">pen 24 </w:t>
      </w:r>
      <w:proofErr w:type="spellStart"/>
      <w:r w:rsidRPr="00FE0AB3">
        <w:rPr>
          <w:rFonts w:ascii="ATT Aleck Sans" w:hAnsi="ATT Aleck Sans" w:cs="ATT Aleck Sans"/>
          <w:sz w:val="22"/>
          <w:szCs w:val="22"/>
          <w:u w:color="000000"/>
        </w:rPr>
        <w:t>hrs</w:t>
      </w:r>
      <w:proofErr w:type="spellEnd"/>
    </w:p>
    <w:p w14:paraId="1E87683B" w14:textId="6C1556C5" w:rsidR="005E7035" w:rsidRPr="00030A8C" w:rsidRDefault="005E7035" w:rsidP="005E7035">
      <w:pPr>
        <w:pStyle w:val="ListParagraph"/>
        <w:numPr>
          <w:ilvl w:val="0"/>
          <w:numId w:val="30"/>
        </w:numPr>
        <w:autoSpaceDE w:val="0"/>
        <w:autoSpaceDN w:val="0"/>
        <w:adjustRightInd w:val="0"/>
        <w:rPr>
          <w:rFonts w:ascii="ATT Aleck Sans" w:hAnsi="ATT Aleck Sans" w:cs="ATT Aleck Sans"/>
          <w:sz w:val="22"/>
          <w:szCs w:val="22"/>
          <w:u w:color="000000"/>
        </w:rPr>
      </w:pPr>
      <w:r w:rsidRPr="00030A8C">
        <w:rPr>
          <w:rFonts w:ascii="ATT Aleck Sans" w:hAnsi="ATT Aleck Sans" w:cs="ATT Aleck Sans"/>
          <w:b/>
          <w:bCs/>
          <w:color w:val="00B0F0"/>
          <w:sz w:val="22"/>
          <w:szCs w:val="22"/>
          <w:u w:color="000000"/>
        </w:rPr>
        <w:t>Buda Castle</w:t>
      </w:r>
      <w:r w:rsidR="00FE0AB3">
        <w:rPr>
          <w:rFonts w:ascii="ATT Aleck Sans" w:hAnsi="ATT Aleck Sans" w:cs="ATT Aleck Sans"/>
          <w:b/>
          <w:bCs/>
          <w:color w:val="00B0F0"/>
          <w:sz w:val="22"/>
          <w:szCs w:val="22"/>
          <w:u w:color="000000"/>
        </w:rPr>
        <w:t xml:space="preserve">: </w:t>
      </w:r>
      <w:r w:rsidR="00FE0AB3">
        <w:rPr>
          <w:rFonts w:ascii="ATT Aleck Sans" w:hAnsi="ATT Aleck Sans" w:cs="ATT Aleck Sans"/>
          <w:sz w:val="22"/>
          <w:szCs w:val="22"/>
          <w:u w:color="000000"/>
        </w:rPr>
        <w:t xml:space="preserve">can </w:t>
      </w:r>
      <w:r w:rsidR="00CF6600">
        <w:rPr>
          <w:rFonts w:ascii="ATT Aleck Sans" w:hAnsi="ATT Aleck Sans" w:cs="ATT Aleck Sans"/>
          <w:sz w:val="22"/>
          <w:szCs w:val="22"/>
          <w:u w:color="000000"/>
        </w:rPr>
        <w:t>‘hike’</w:t>
      </w:r>
      <w:r w:rsidR="00FE0AB3">
        <w:rPr>
          <w:rFonts w:ascii="ATT Aleck Sans" w:hAnsi="ATT Aleck Sans" w:cs="ATT Aleck Sans"/>
          <w:sz w:val="22"/>
          <w:szCs w:val="22"/>
          <w:u w:color="000000"/>
        </w:rPr>
        <w:t xml:space="preserve"> up </w:t>
      </w:r>
      <w:r w:rsidR="00CF6600">
        <w:rPr>
          <w:rFonts w:ascii="ATT Aleck Sans" w:hAnsi="ATT Aleck Sans" w:cs="ATT Aleck Sans"/>
          <w:sz w:val="22"/>
          <w:szCs w:val="22"/>
          <w:u w:color="000000"/>
        </w:rPr>
        <w:t xml:space="preserve">or take the funicular up for a nice </w:t>
      </w:r>
      <w:proofErr w:type="gramStart"/>
      <w:r w:rsidR="00CF6600">
        <w:rPr>
          <w:rFonts w:ascii="ATT Aleck Sans" w:hAnsi="ATT Aleck Sans" w:cs="ATT Aleck Sans"/>
          <w:sz w:val="22"/>
          <w:szCs w:val="22"/>
          <w:u w:color="000000"/>
        </w:rPr>
        <w:t>viewpoint</w:t>
      </w:r>
      <w:proofErr w:type="gramEnd"/>
    </w:p>
    <w:p w14:paraId="064E87CE" w14:textId="7F6340F7" w:rsidR="005E7035" w:rsidRDefault="005E7035" w:rsidP="00FE0AB3">
      <w:pPr>
        <w:pStyle w:val="ListParagraph"/>
        <w:numPr>
          <w:ilvl w:val="0"/>
          <w:numId w:val="30"/>
        </w:numPr>
        <w:autoSpaceDE w:val="0"/>
        <w:autoSpaceDN w:val="0"/>
        <w:adjustRightInd w:val="0"/>
        <w:rPr>
          <w:rFonts w:ascii="ATT Aleck Sans" w:hAnsi="ATT Aleck Sans" w:cs="ATT Aleck Sans"/>
          <w:sz w:val="22"/>
          <w:szCs w:val="22"/>
          <w:u w:color="000000"/>
        </w:rPr>
      </w:pPr>
      <w:r w:rsidRPr="00030A8C">
        <w:rPr>
          <w:rFonts w:ascii="ATT Aleck Sans" w:hAnsi="ATT Aleck Sans" w:cs="ATT Aleck Sans"/>
          <w:b/>
          <w:bCs/>
          <w:color w:val="00B0F0"/>
          <w:sz w:val="22"/>
          <w:szCs w:val="22"/>
          <w:u w:color="000000"/>
        </w:rPr>
        <w:t>Gellert Hill Cave</w:t>
      </w:r>
      <w:r w:rsidR="00FE0AB3">
        <w:rPr>
          <w:rFonts w:ascii="ATT Aleck Sans" w:hAnsi="ATT Aleck Sans" w:cs="ATT Aleck Sans"/>
          <w:b/>
          <w:bCs/>
          <w:color w:val="00B0F0"/>
          <w:sz w:val="22"/>
          <w:szCs w:val="22"/>
          <w:u w:color="000000"/>
        </w:rPr>
        <w:t xml:space="preserve">: </w:t>
      </w:r>
      <w:r w:rsidRPr="00FE0AB3">
        <w:rPr>
          <w:rFonts w:ascii="ATT Aleck Sans" w:hAnsi="ATT Aleck Sans" w:cs="ATT Aleck Sans"/>
          <w:sz w:val="22"/>
          <w:szCs w:val="22"/>
          <w:u w:color="000000"/>
        </w:rPr>
        <w:t>Grotto chapel (old catholic church) in a hillside cave network formerly used as a monastery</w:t>
      </w:r>
      <w:r w:rsidR="00FE0AB3">
        <w:rPr>
          <w:rFonts w:ascii="ATT Aleck Sans" w:hAnsi="ATT Aleck Sans" w:cs="ATT Aleck Sans"/>
          <w:sz w:val="22"/>
          <w:szCs w:val="22"/>
          <w:u w:color="000000"/>
        </w:rPr>
        <w:t>; o</w:t>
      </w:r>
      <w:r w:rsidRPr="00FE0AB3">
        <w:rPr>
          <w:rFonts w:ascii="ATT Aleck Sans" w:hAnsi="ATT Aleck Sans" w:cs="ATT Aleck Sans"/>
          <w:sz w:val="22"/>
          <w:szCs w:val="22"/>
          <w:u w:color="000000"/>
        </w:rPr>
        <w:t xml:space="preserve">pen 9:30am-7:30pm but closed </w:t>
      </w:r>
      <w:proofErr w:type="gramStart"/>
      <w:r w:rsidRPr="00FE0AB3">
        <w:rPr>
          <w:rFonts w:ascii="ATT Aleck Sans" w:hAnsi="ATT Aleck Sans" w:cs="ATT Aleck Sans"/>
          <w:sz w:val="22"/>
          <w:szCs w:val="22"/>
          <w:u w:color="000000"/>
        </w:rPr>
        <w:t>Sundays</w:t>
      </w:r>
      <w:r w:rsidR="00CF6600">
        <w:rPr>
          <w:rFonts w:ascii="ATT Aleck Sans" w:hAnsi="ATT Aleck Sans" w:cs="ATT Aleck Sans"/>
          <w:sz w:val="22"/>
          <w:szCs w:val="22"/>
          <w:u w:color="000000"/>
        </w:rPr>
        <w:t>;</w:t>
      </w:r>
      <w:proofErr w:type="gramEnd"/>
    </w:p>
    <w:p w14:paraId="724BCCF8" w14:textId="2B533D8C" w:rsidR="00D60D78" w:rsidRPr="00FE0AB3" w:rsidRDefault="00D60D78" w:rsidP="00D60D78">
      <w:pPr>
        <w:pStyle w:val="ListParagraph"/>
        <w:numPr>
          <w:ilvl w:val="1"/>
          <w:numId w:val="30"/>
        </w:numPr>
        <w:autoSpaceDE w:val="0"/>
        <w:autoSpaceDN w:val="0"/>
        <w:adjustRightInd w:val="0"/>
        <w:rPr>
          <w:rFonts w:ascii="ATT Aleck Sans" w:hAnsi="ATT Aleck Sans" w:cs="ATT Aleck Sans"/>
          <w:sz w:val="22"/>
          <w:szCs w:val="22"/>
          <w:u w:color="000000"/>
        </w:rPr>
      </w:pPr>
      <w:proofErr w:type="spellStart"/>
      <w:r>
        <w:rPr>
          <w:rFonts w:ascii="ATT Aleck Sans" w:hAnsi="ATT Aleck Sans" w:cs="ATT Aleck Sans"/>
          <w:b/>
          <w:bCs/>
          <w:color w:val="00B0F0"/>
          <w:sz w:val="22"/>
          <w:szCs w:val="22"/>
          <w:u w:color="000000"/>
        </w:rPr>
        <w:t>Citadella</w:t>
      </w:r>
      <w:proofErr w:type="spellEnd"/>
      <w:r>
        <w:rPr>
          <w:rFonts w:ascii="ATT Aleck Sans" w:hAnsi="ATT Aleck Sans" w:cs="ATT Aleck Sans"/>
          <w:b/>
          <w:bCs/>
          <w:color w:val="00B0F0"/>
          <w:sz w:val="22"/>
          <w:szCs w:val="22"/>
          <w:u w:color="000000"/>
        </w:rPr>
        <w:t>:</w:t>
      </w:r>
      <w:r>
        <w:rPr>
          <w:rFonts w:ascii="ATT Aleck Sans" w:hAnsi="ATT Aleck Sans" w:cs="ATT Aleck Sans"/>
          <w:sz w:val="22"/>
          <w:szCs w:val="22"/>
          <w:u w:color="000000"/>
        </w:rPr>
        <w:t xml:space="preserve"> nice viewpoint at Gellert Hill</w:t>
      </w:r>
    </w:p>
    <w:p w14:paraId="0DBC9958" w14:textId="77777777" w:rsidR="005E7035" w:rsidRDefault="005E7035" w:rsidP="005E7035">
      <w:pPr>
        <w:pStyle w:val="ListParagraph"/>
        <w:numPr>
          <w:ilvl w:val="0"/>
          <w:numId w:val="30"/>
        </w:numPr>
        <w:autoSpaceDE w:val="0"/>
        <w:autoSpaceDN w:val="0"/>
        <w:adjustRightInd w:val="0"/>
        <w:rPr>
          <w:rFonts w:ascii="ATT Aleck Sans" w:hAnsi="ATT Aleck Sans" w:cs="ATT Aleck Sans"/>
          <w:b/>
          <w:bCs/>
          <w:color w:val="00B0F0"/>
          <w:sz w:val="22"/>
          <w:szCs w:val="22"/>
          <w:u w:color="000000"/>
        </w:rPr>
      </w:pPr>
      <w:r w:rsidRPr="007561E7">
        <w:rPr>
          <w:rFonts w:ascii="ATT Aleck Sans" w:hAnsi="ATT Aleck Sans" w:cs="ATT Aleck Sans"/>
          <w:b/>
          <w:bCs/>
          <w:color w:val="00B0F0"/>
          <w:sz w:val="22"/>
          <w:szCs w:val="22"/>
          <w:u w:color="000000"/>
        </w:rPr>
        <w:lastRenderedPageBreak/>
        <w:t>Margit Bridge</w:t>
      </w:r>
    </w:p>
    <w:p w14:paraId="17537E97" w14:textId="77777777" w:rsidR="005E7035" w:rsidRDefault="005E7035" w:rsidP="005E7035">
      <w:pPr>
        <w:pStyle w:val="ListParagraph"/>
        <w:numPr>
          <w:ilvl w:val="0"/>
          <w:numId w:val="30"/>
        </w:numPr>
        <w:autoSpaceDE w:val="0"/>
        <w:autoSpaceDN w:val="0"/>
        <w:adjustRightInd w:val="0"/>
        <w:rPr>
          <w:rFonts w:ascii="ATT Aleck Sans" w:hAnsi="ATT Aleck Sans" w:cs="ATT Aleck Sans"/>
          <w:b/>
          <w:bCs/>
          <w:color w:val="00B0F0"/>
          <w:sz w:val="22"/>
          <w:szCs w:val="22"/>
          <w:u w:color="000000"/>
        </w:rPr>
      </w:pPr>
      <w:r>
        <w:rPr>
          <w:rFonts w:ascii="ATT Aleck Sans" w:hAnsi="ATT Aleck Sans" w:cs="ATT Aleck Sans"/>
          <w:b/>
          <w:bCs/>
          <w:color w:val="00B0F0"/>
          <w:sz w:val="22"/>
          <w:szCs w:val="22"/>
          <w:u w:color="000000"/>
        </w:rPr>
        <w:t>Hungarian Parliament Building</w:t>
      </w:r>
    </w:p>
    <w:p w14:paraId="792C347A" w14:textId="77777777" w:rsidR="005E7035" w:rsidRPr="00C61D04" w:rsidRDefault="005E7035" w:rsidP="005E7035">
      <w:pPr>
        <w:pStyle w:val="ListParagraph"/>
        <w:numPr>
          <w:ilvl w:val="0"/>
          <w:numId w:val="30"/>
        </w:numPr>
        <w:autoSpaceDE w:val="0"/>
        <w:autoSpaceDN w:val="0"/>
        <w:adjustRightInd w:val="0"/>
        <w:rPr>
          <w:rFonts w:ascii="ATT Aleck Sans" w:hAnsi="ATT Aleck Sans" w:cs="ATT Aleck Sans"/>
          <w:b/>
          <w:bCs/>
          <w:color w:val="00B0F0"/>
          <w:sz w:val="22"/>
          <w:szCs w:val="22"/>
          <w:u w:color="000000"/>
        </w:rPr>
      </w:pPr>
      <w:r>
        <w:rPr>
          <w:rFonts w:ascii="ATT Aleck Sans" w:hAnsi="ATT Aleck Sans" w:cs="ATT Aleck Sans"/>
          <w:b/>
          <w:bCs/>
          <w:color w:val="00B0F0"/>
          <w:sz w:val="22"/>
          <w:szCs w:val="22"/>
          <w:u w:color="000000"/>
        </w:rPr>
        <w:t xml:space="preserve">Budapest Sign </w:t>
      </w:r>
      <w:r w:rsidRPr="00FB42AE">
        <w:rPr>
          <w:rFonts w:ascii="ATT Aleck Sans" w:hAnsi="ATT Aleck Sans" w:cs="ATT Aleck Sans"/>
          <w:sz w:val="22"/>
          <w:szCs w:val="22"/>
          <w:u w:color="000000"/>
        </w:rPr>
        <w:t>(on a cute little island</w:t>
      </w:r>
      <w:r>
        <w:rPr>
          <w:rFonts w:ascii="ATT Aleck Sans" w:hAnsi="ATT Aleck Sans" w:cs="ATT Aleck Sans"/>
          <w:sz w:val="22"/>
          <w:szCs w:val="22"/>
          <w:u w:color="000000"/>
        </w:rPr>
        <w:t xml:space="preserve"> </w:t>
      </w:r>
      <w:proofErr w:type="spellStart"/>
      <w:r>
        <w:rPr>
          <w:rFonts w:ascii="ATT Aleck Sans" w:hAnsi="ATT Aleck Sans" w:cs="ATT Aleck Sans"/>
          <w:sz w:val="22"/>
          <w:szCs w:val="22"/>
          <w:u w:color="000000"/>
        </w:rPr>
        <w:t>kinda</w:t>
      </w:r>
      <w:proofErr w:type="spellEnd"/>
      <w:r>
        <w:rPr>
          <w:rFonts w:ascii="ATT Aleck Sans" w:hAnsi="ATT Aleck Sans" w:cs="ATT Aleck Sans"/>
          <w:sz w:val="22"/>
          <w:szCs w:val="22"/>
          <w:u w:color="000000"/>
        </w:rPr>
        <w:t xml:space="preserve"> close to Prosecco Cruise dock</w:t>
      </w:r>
      <w:r w:rsidRPr="00FB42AE">
        <w:rPr>
          <w:rFonts w:ascii="ATT Aleck Sans" w:hAnsi="ATT Aleck Sans" w:cs="ATT Aleck Sans"/>
          <w:sz w:val="22"/>
          <w:szCs w:val="22"/>
          <w:u w:color="000000"/>
        </w:rPr>
        <w:t>)</w:t>
      </w:r>
    </w:p>
    <w:p w14:paraId="2A6DB7A2" w14:textId="1C27A2DD" w:rsidR="00C61D04" w:rsidRPr="00C61D04" w:rsidRDefault="00C61D04" w:rsidP="005E7035">
      <w:pPr>
        <w:pStyle w:val="ListParagraph"/>
        <w:numPr>
          <w:ilvl w:val="0"/>
          <w:numId w:val="30"/>
        </w:numPr>
        <w:autoSpaceDE w:val="0"/>
        <w:autoSpaceDN w:val="0"/>
        <w:adjustRightInd w:val="0"/>
        <w:rPr>
          <w:rFonts w:ascii="ATT Aleck Sans" w:hAnsi="ATT Aleck Sans" w:cs="ATT Aleck Sans"/>
          <w:b/>
          <w:bCs/>
          <w:sz w:val="22"/>
          <w:szCs w:val="22"/>
          <w:u w:color="000000"/>
        </w:rPr>
      </w:pPr>
      <w:r>
        <w:rPr>
          <w:rFonts w:ascii="ATT Aleck Sans" w:hAnsi="ATT Aleck Sans" w:cs="ATT Aleck Sans"/>
          <w:b/>
          <w:bCs/>
          <w:color w:val="00B0F0"/>
          <w:sz w:val="22"/>
          <w:szCs w:val="22"/>
          <w:u w:color="000000"/>
        </w:rPr>
        <w:t xml:space="preserve">City Park: </w:t>
      </w:r>
      <w:r w:rsidRPr="00C61D04">
        <w:rPr>
          <w:rFonts w:ascii="ATT Aleck Sans" w:hAnsi="ATT Aleck Sans" w:cs="ATT Aleck Sans"/>
          <w:sz w:val="22"/>
          <w:szCs w:val="22"/>
          <w:u w:color="000000"/>
        </w:rPr>
        <w:t xml:space="preserve">statues, castles, chapels, ice skating rink, botanical garden, </w:t>
      </w:r>
      <w:proofErr w:type="spellStart"/>
      <w:r w:rsidRPr="00C61D04">
        <w:rPr>
          <w:rFonts w:ascii="ATT Aleck Sans" w:hAnsi="ATT Aleck Sans" w:cs="ATT Aleck Sans"/>
          <w:sz w:val="22"/>
          <w:szCs w:val="22"/>
          <w:u w:color="000000"/>
        </w:rPr>
        <w:t>etc</w:t>
      </w:r>
      <w:proofErr w:type="spellEnd"/>
    </w:p>
    <w:p w14:paraId="2CE90EFD" w14:textId="77777777" w:rsidR="005E7035" w:rsidRDefault="005E7035" w:rsidP="00331EA1">
      <w:pPr>
        <w:autoSpaceDE w:val="0"/>
        <w:autoSpaceDN w:val="0"/>
        <w:adjustRightInd w:val="0"/>
        <w:ind w:left="160" w:hanging="160"/>
        <w:rPr>
          <w:rFonts w:ascii="ATT Aleck Sans" w:hAnsi="ATT Aleck Sans" w:cs="ATT Aleck Sans"/>
          <w:b/>
          <w:bCs/>
          <w:color w:val="149FEC"/>
          <w:sz w:val="22"/>
          <w:szCs w:val="22"/>
          <w:u w:color="000000"/>
        </w:rPr>
      </w:pPr>
    </w:p>
    <w:p w14:paraId="7DBEEB6F" w14:textId="5FE69B84" w:rsidR="00F36A27" w:rsidRPr="003A0090" w:rsidRDefault="006F526F" w:rsidP="00331EA1">
      <w:pPr>
        <w:autoSpaceDE w:val="0"/>
        <w:autoSpaceDN w:val="0"/>
        <w:adjustRightInd w:val="0"/>
        <w:ind w:left="160" w:hanging="160"/>
        <w:rPr>
          <w:rFonts w:ascii="ATT Aleck Sans" w:hAnsi="ATT Aleck Sans" w:cs="ATT Aleck Sans"/>
          <w:b/>
          <w:bCs/>
          <w:color w:val="149FEC"/>
          <w:sz w:val="22"/>
          <w:szCs w:val="22"/>
          <w:u w:color="000000"/>
        </w:rPr>
      </w:pPr>
      <w:r>
        <w:rPr>
          <w:rFonts w:ascii="ATT Aleck Sans" w:hAnsi="ATT Aleck Sans" w:cs="ATT Aleck Sans"/>
          <w:b/>
          <w:bCs/>
          <w:color w:val="149FEC"/>
          <w:sz w:val="22"/>
          <w:szCs w:val="22"/>
          <w:u w:color="000000"/>
        </w:rPr>
        <w:t xml:space="preserve">Budapest </w:t>
      </w:r>
      <w:r w:rsidR="00F36A27" w:rsidRPr="003A0090">
        <w:rPr>
          <w:rFonts w:ascii="ATT Aleck Sans" w:hAnsi="ATT Aleck Sans" w:cs="ATT Aleck Sans"/>
          <w:b/>
          <w:bCs/>
          <w:color w:val="149FEC"/>
          <w:sz w:val="22"/>
          <w:szCs w:val="22"/>
          <w:u w:color="000000"/>
        </w:rPr>
        <w:t>Lunch &amp; Dinner Options:</w:t>
      </w:r>
    </w:p>
    <w:p w14:paraId="4A911D27" w14:textId="77777777" w:rsidR="00541E4D" w:rsidRPr="00303E04" w:rsidRDefault="00541E4D" w:rsidP="00541E4D">
      <w:pPr>
        <w:pStyle w:val="ListParagraph"/>
        <w:numPr>
          <w:ilvl w:val="0"/>
          <w:numId w:val="13"/>
        </w:numPr>
        <w:tabs>
          <w:tab w:val="left" w:pos="360"/>
          <w:tab w:val="left" w:pos="720"/>
        </w:tabs>
        <w:autoSpaceDE w:val="0"/>
        <w:autoSpaceDN w:val="0"/>
        <w:adjustRightInd w:val="0"/>
        <w:rPr>
          <w:rFonts w:ascii="ATT Aleck Sans" w:hAnsi="ATT Aleck Sans" w:cs="ATT Aleck Sans"/>
          <w:b/>
          <w:bCs/>
          <w:color w:val="000000"/>
          <w:sz w:val="22"/>
          <w:szCs w:val="22"/>
          <w:u w:color="000000"/>
        </w:rPr>
      </w:pPr>
      <w:proofErr w:type="spellStart"/>
      <w:r w:rsidRPr="00541E4D">
        <w:rPr>
          <w:rFonts w:ascii="ATT Aleck Sans" w:hAnsi="ATT Aleck Sans" w:cs="ATT Aleck Sans"/>
          <w:b/>
          <w:bCs/>
          <w:color w:val="000000"/>
          <w:sz w:val="22"/>
          <w:szCs w:val="22"/>
          <w:u w:color="000000"/>
        </w:rPr>
        <w:t>herBar</w:t>
      </w:r>
      <w:proofErr w:type="spellEnd"/>
      <w:r w:rsidRPr="00541E4D">
        <w:rPr>
          <w:rFonts w:ascii="ATT Aleck Sans" w:hAnsi="ATT Aleck Sans" w:cs="ATT Aleck Sans"/>
          <w:b/>
          <w:bCs/>
          <w:color w:val="000000"/>
          <w:sz w:val="22"/>
          <w:szCs w:val="22"/>
          <w:u w:color="000000"/>
        </w:rPr>
        <w:t xml:space="preserve">: </w:t>
      </w:r>
      <w:r w:rsidRPr="00541E4D">
        <w:rPr>
          <w:rFonts w:ascii="ATT Aleck Sans" w:hAnsi="ATT Aleck Sans" w:cs="ATT Aleck Sans"/>
          <w:color w:val="000000"/>
          <w:sz w:val="22"/>
          <w:szCs w:val="22"/>
          <w:u w:color="000000"/>
        </w:rPr>
        <w:t xml:space="preserve">completely GF, healthier café that looks amazing! GF oatmeal, breakfast sandwiches, pastries, coffee, soups, sandwiches, salads, cakes, waffles, </w:t>
      </w:r>
      <w:proofErr w:type="spellStart"/>
      <w:r w:rsidRPr="00541E4D">
        <w:rPr>
          <w:rFonts w:ascii="ATT Aleck Sans" w:hAnsi="ATT Aleck Sans" w:cs="ATT Aleck Sans"/>
          <w:color w:val="000000"/>
          <w:sz w:val="22"/>
          <w:szCs w:val="22"/>
          <w:u w:color="000000"/>
        </w:rPr>
        <w:t>etc</w:t>
      </w:r>
      <w:proofErr w:type="spellEnd"/>
    </w:p>
    <w:p w14:paraId="3CE52E69" w14:textId="2C17102B" w:rsidR="00303E04" w:rsidRPr="00303E04" w:rsidRDefault="00303E04" w:rsidP="00303E04">
      <w:pPr>
        <w:pStyle w:val="ListParagraph"/>
        <w:numPr>
          <w:ilvl w:val="1"/>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303E04">
        <w:rPr>
          <w:rFonts w:ascii="ATT Aleck Sans" w:hAnsi="ATT Aleck Sans" w:cs="ATT Aleck Sans"/>
          <w:color w:val="000000"/>
          <w:sz w:val="22"/>
          <w:szCs w:val="22"/>
          <w:u w:color="000000"/>
        </w:rPr>
        <w:t>really close to hotel</w:t>
      </w:r>
    </w:p>
    <w:p w14:paraId="5DA5D36E" w14:textId="3A93BFC7" w:rsidR="009117A3" w:rsidRPr="00541E4D" w:rsidRDefault="00F05028"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541E4D">
        <w:rPr>
          <w:rFonts w:ascii="ATT Aleck Sans" w:hAnsi="ATT Aleck Sans" w:cs="ATT Aleck Sans"/>
          <w:b/>
          <w:bCs/>
          <w:color w:val="000000"/>
          <w:sz w:val="22"/>
          <w:szCs w:val="22"/>
          <w:u w:color="000000"/>
        </w:rPr>
        <w:t>Kata Restaurant (Gluten and Lactose Free)</w:t>
      </w:r>
      <w:r w:rsidR="00257DA5" w:rsidRPr="00541E4D">
        <w:rPr>
          <w:rFonts w:ascii="ATT Aleck Sans" w:hAnsi="ATT Aleck Sans" w:cs="ATT Aleck Sans"/>
          <w:b/>
          <w:bCs/>
          <w:color w:val="000000"/>
          <w:sz w:val="22"/>
          <w:szCs w:val="22"/>
          <w:u w:color="000000"/>
        </w:rPr>
        <w:t>:</w:t>
      </w:r>
      <w:r w:rsidR="0093240D" w:rsidRPr="00541E4D">
        <w:rPr>
          <w:rFonts w:ascii="ATT Aleck Sans" w:hAnsi="ATT Aleck Sans" w:cs="ATT Aleck Sans"/>
          <w:color w:val="000000"/>
          <w:sz w:val="22"/>
          <w:szCs w:val="22"/>
          <w:u w:color="000000"/>
        </w:rPr>
        <w:t xml:space="preserve"> Completely GF – looks great. Burgers, pasta, desserts, salads, </w:t>
      </w:r>
      <w:proofErr w:type="spellStart"/>
      <w:r w:rsidR="0093240D" w:rsidRPr="00541E4D">
        <w:rPr>
          <w:rFonts w:ascii="ATT Aleck Sans" w:hAnsi="ATT Aleck Sans" w:cs="ATT Aleck Sans"/>
          <w:color w:val="000000"/>
          <w:sz w:val="22"/>
          <w:szCs w:val="22"/>
          <w:u w:color="000000"/>
        </w:rPr>
        <w:t>etc</w:t>
      </w:r>
      <w:proofErr w:type="spellEnd"/>
    </w:p>
    <w:p w14:paraId="5EFB5682" w14:textId="695C0C9F" w:rsidR="00F05028" w:rsidRPr="00541E4D" w:rsidRDefault="00F05028"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541E4D">
        <w:rPr>
          <w:rFonts w:ascii="ATT Aleck Sans" w:hAnsi="ATT Aleck Sans" w:cs="ATT Aleck Sans"/>
          <w:b/>
          <w:bCs/>
          <w:color w:val="000000"/>
          <w:sz w:val="22"/>
          <w:szCs w:val="22"/>
          <w:u w:color="000000"/>
        </w:rPr>
        <w:t xml:space="preserve">Retro </w:t>
      </w:r>
      <w:proofErr w:type="spellStart"/>
      <w:r w:rsidRPr="00541E4D">
        <w:rPr>
          <w:rFonts w:ascii="ATT Aleck Sans" w:hAnsi="ATT Aleck Sans" w:cs="ATT Aleck Sans"/>
          <w:b/>
          <w:bCs/>
          <w:color w:val="000000"/>
          <w:sz w:val="22"/>
          <w:szCs w:val="22"/>
          <w:u w:color="000000"/>
        </w:rPr>
        <w:t>Langos</w:t>
      </w:r>
      <w:proofErr w:type="spellEnd"/>
      <w:r w:rsidRPr="00541E4D">
        <w:rPr>
          <w:rFonts w:ascii="ATT Aleck Sans" w:hAnsi="ATT Aleck Sans" w:cs="ATT Aleck Sans"/>
          <w:b/>
          <w:bCs/>
          <w:color w:val="000000"/>
          <w:sz w:val="22"/>
          <w:szCs w:val="22"/>
          <w:u w:color="000000"/>
        </w:rPr>
        <w:t xml:space="preserve"> Budapest</w:t>
      </w:r>
      <w:r w:rsidR="00257DA5" w:rsidRPr="00541E4D">
        <w:rPr>
          <w:rFonts w:ascii="ATT Aleck Sans" w:hAnsi="ATT Aleck Sans" w:cs="ATT Aleck Sans"/>
          <w:color w:val="000000"/>
          <w:sz w:val="22"/>
          <w:szCs w:val="22"/>
          <w:u w:color="000000"/>
        </w:rPr>
        <w:t>:</w:t>
      </w:r>
      <w:r w:rsidR="003A0090" w:rsidRPr="00541E4D">
        <w:rPr>
          <w:rFonts w:ascii="ATT Aleck Sans" w:hAnsi="ATT Aleck Sans" w:cs="ATT Aleck Sans"/>
          <w:color w:val="000000"/>
          <w:sz w:val="22"/>
          <w:szCs w:val="22"/>
          <w:u w:color="000000"/>
        </w:rPr>
        <w:t xml:space="preserve"> Have a separate GF menu. Almost look like little pizzas ‘flames.’</w:t>
      </w:r>
    </w:p>
    <w:p w14:paraId="50173B08" w14:textId="18BA42D4" w:rsidR="00F05028" w:rsidRPr="00541E4D" w:rsidRDefault="00EC3212"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proofErr w:type="spellStart"/>
      <w:r w:rsidRPr="00541E4D">
        <w:rPr>
          <w:rFonts w:ascii="ATT Aleck Sans" w:hAnsi="ATT Aleck Sans" w:cs="ATT Aleck Sans"/>
          <w:b/>
          <w:bCs/>
          <w:color w:val="000000"/>
          <w:sz w:val="22"/>
          <w:szCs w:val="22"/>
          <w:u w:color="000000"/>
        </w:rPr>
        <w:t>Bohémtanya</w:t>
      </w:r>
      <w:proofErr w:type="spellEnd"/>
      <w:r w:rsidRPr="00541E4D">
        <w:rPr>
          <w:rFonts w:ascii="ATT Aleck Sans" w:hAnsi="ATT Aleck Sans" w:cs="ATT Aleck Sans"/>
          <w:b/>
          <w:bCs/>
          <w:color w:val="000000"/>
          <w:sz w:val="22"/>
          <w:szCs w:val="22"/>
          <w:u w:color="000000"/>
        </w:rPr>
        <w:t xml:space="preserve"> </w:t>
      </w:r>
      <w:proofErr w:type="spellStart"/>
      <w:r w:rsidRPr="00541E4D">
        <w:rPr>
          <w:rFonts w:ascii="ATT Aleck Sans" w:hAnsi="ATT Aleck Sans" w:cs="ATT Aleck Sans"/>
          <w:b/>
          <w:bCs/>
          <w:color w:val="000000"/>
          <w:sz w:val="22"/>
          <w:szCs w:val="22"/>
          <w:u w:color="000000"/>
        </w:rPr>
        <w:t>Gluténmentes</w:t>
      </w:r>
      <w:proofErr w:type="spellEnd"/>
      <w:r w:rsidRPr="00541E4D">
        <w:rPr>
          <w:rFonts w:ascii="ATT Aleck Sans" w:hAnsi="ATT Aleck Sans" w:cs="ATT Aleck Sans"/>
          <w:b/>
          <w:bCs/>
          <w:color w:val="000000"/>
          <w:sz w:val="22"/>
          <w:szCs w:val="22"/>
          <w:u w:color="000000"/>
        </w:rPr>
        <w:t xml:space="preserve"> </w:t>
      </w:r>
      <w:proofErr w:type="spellStart"/>
      <w:r w:rsidRPr="00541E4D">
        <w:rPr>
          <w:rFonts w:ascii="ATT Aleck Sans" w:hAnsi="ATT Aleck Sans" w:cs="ATT Aleck Sans"/>
          <w:b/>
          <w:bCs/>
          <w:color w:val="000000"/>
          <w:sz w:val="22"/>
          <w:szCs w:val="22"/>
          <w:u w:color="000000"/>
        </w:rPr>
        <w:t>Vendégl</w:t>
      </w:r>
      <w:r w:rsidRPr="00541E4D">
        <w:rPr>
          <w:rFonts w:ascii="Calibri" w:hAnsi="Calibri" w:cs="Calibri"/>
          <w:b/>
          <w:bCs/>
          <w:color w:val="000000"/>
          <w:sz w:val="22"/>
          <w:szCs w:val="22"/>
          <w:u w:color="000000"/>
        </w:rPr>
        <w:t>ő</w:t>
      </w:r>
      <w:proofErr w:type="spellEnd"/>
      <w:r w:rsidRPr="00541E4D">
        <w:rPr>
          <w:rFonts w:ascii="ATT Aleck Sans" w:hAnsi="ATT Aleck Sans" w:cs="ATT Aleck Sans"/>
          <w:b/>
          <w:bCs/>
          <w:color w:val="000000"/>
          <w:sz w:val="22"/>
          <w:szCs w:val="22"/>
          <w:u w:color="000000"/>
        </w:rPr>
        <w:t xml:space="preserve"> (Gluten-Free Restaurant</w:t>
      </w:r>
      <w:r w:rsidRPr="00541E4D">
        <w:rPr>
          <w:rFonts w:ascii="ATT Aleck Sans" w:hAnsi="ATT Aleck Sans" w:cs="ATT Aleck Sans"/>
          <w:color w:val="000000"/>
          <w:sz w:val="22"/>
          <w:szCs w:val="22"/>
          <w:u w:color="000000"/>
        </w:rPr>
        <w:t>)</w:t>
      </w:r>
      <w:r w:rsidR="00257DA5" w:rsidRPr="00541E4D">
        <w:rPr>
          <w:rFonts w:ascii="ATT Aleck Sans" w:hAnsi="ATT Aleck Sans" w:cs="ATT Aleck Sans"/>
          <w:color w:val="000000"/>
          <w:sz w:val="22"/>
          <w:szCs w:val="22"/>
          <w:u w:color="000000"/>
        </w:rPr>
        <w:t>:</w:t>
      </w:r>
      <w:r w:rsidR="00E904FB" w:rsidRPr="00541E4D">
        <w:rPr>
          <w:rFonts w:ascii="ATT Aleck Sans" w:hAnsi="ATT Aleck Sans" w:cs="ATT Aleck Sans"/>
          <w:color w:val="000000"/>
          <w:sz w:val="22"/>
          <w:szCs w:val="22"/>
          <w:u w:color="000000"/>
        </w:rPr>
        <w:t xml:space="preserve"> 100% GF traditional </w:t>
      </w:r>
      <w:proofErr w:type="spellStart"/>
      <w:r w:rsidR="00E904FB" w:rsidRPr="00541E4D">
        <w:rPr>
          <w:rFonts w:ascii="ATT Aleck Sans" w:hAnsi="ATT Aleck Sans" w:cs="ATT Aleck Sans"/>
          <w:color w:val="000000"/>
          <w:sz w:val="22"/>
          <w:szCs w:val="22"/>
          <w:u w:color="000000"/>
        </w:rPr>
        <w:t>hungarian</w:t>
      </w:r>
      <w:proofErr w:type="spellEnd"/>
      <w:r w:rsidR="00E904FB" w:rsidRPr="00541E4D">
        <w:rPr>
          <w:rFonts w:ascii="ATT Aleck Sans" w:hAnsi="ATT Aleck Sans" w:cs="ATT Aleck Sans"/>
          <w:color w:val="000000"/>
          <w:sz w:val="22"/>
          <w:szCs w:val="22"/>
          <w:u w:color="000000"/>
        </w:rPr>
        <w:t xml:space="preserve"> food</w:t>
      </w:r>
    </w:p>
    <w:p w14:paraId="0431C39C" w14:textId="04F32DF7" w:rsidR="00EC3212" w:rsidRDefault="00EC3212"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541E4D">
        <w:rPr>
          <w:rFonts w:ascii="ATT Aleck Sans" w:hAnsi="ATT Aleck Sans" w:cs="ATT Aleck Sans"/>
          <w:b/>
          <w:bCs/>
          <w:color w:val="000000"/>
          <w:sz w:val="22"/>
          <w:szCs w:val="22"/>
          <w:u w:color="000000"/>
        </w:rPr>
        <w:t>Monkey’s</w:t>
      </w:r>
      <w:r w:rsidR="00257DA5" w:rsidRPr="00541E4D">
        <w:rPr>
          <w:rFonts w:ascii="ATT Aleck Sans" w:hAnsi="ATT Aleck Sans" w:cs="ATT Aleck Sans"/>
          <w:color w:val="000000"/>
          <w:sz w:val="22"/>
          <w:szCs w:val="22"/>
          <w:u w:color="000000"/>
        </w:rPr>
        <w:t>:</w:t>
      </w:r>
      <w:r w:rsidR="001844D8" w:rsidRPr="00541E4D">
        <w:rPr>
          <w:rFonts w:ascii="ATT Aleck Sans" w:hAnsi="ATT Aleck Sans" w:cs="ATT Aleck Sans"/>
          <w:color w:val="000000"/>
          <w:sz w:val="22"/>
          <w:szCs w:val="22"/>
          <w:u w:color="000000"/>
        </w:rPr>
        <w:t xml:space="preserve"> 100% GF – have TONS of options like main courses, burgers, </w:t>
      </w:r>
      <w:proofErr w:type="spellStart"/>
      <w:r w:rsidR="001844D8" w:rsidRPr="00541E4D">
        <w:rPr>
          <w:rFonts w:ascii="ATT Aleck Sans" w:hAnsi="ATT Aleck Sans" w:cs="ATT Aleck Sans"/>
          <w:color w:val="000000"/>
          <w:sz w:val="22"/>
          <w:szCs w:val="22"/>
          <w:u w:color="000000"/>
        </w:rPr>
        <w:t>etc</w:t>
      </w:r>
      <w:proofErr w:type="spellEnd"/>
      <w:r w:rsidR="001844D8" w:rsidRPr="00541E4D">
        <w:rPr>
          <w:rFonts w:ascii="ATT Aleck Sans" w:hAnsi="ATT Aleck Sans" w:cs="ATT Aleck Sans"/>
          <w:color w:val="000000"/>
          <w:sz w:val="22"/>
          <w:szCs w:val="22"/>
          <w:u w:color="000000"/>
        </w:rPr>
        <w:t xml:space="preserve"> + smoothies</w:t>
      </w:r>
      <w:r w:rsidR="005D75DD">
        <w:rPr>
          <w:rFonts w:ascii="ATT Aleck Sans" w:hAnsi="ATT Aleck Sans" w:cs="ATT Aleck Sans"/>
          <w:color w:val="000000"/>
          <w:sz w:val="22"/>
          <w:szCs w:val="22"/>
          <w:u w:color="000000"/>
        </w:rPr>
        <w:t xml:space="preserve"> </w:t>
      </w:r>
    </w:p>
    <w:p w14:paraId="5CA64537" w14:textId="2FB1D81D" w:rsidR="005D75DD" w:rsidRPr="005D75DD" w:rsidRDefault="005D75DD" w:rsidP="005D75DD">
      <w:pPr>
        <w:pStyle w:val="ListParagraph"/>
        <w:numPr>
          <w:ilvl w:val="1"/>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5D75DD">
        <w:rPr>
          <w:rFonts w:ascii="ATT Aleck Sans" w:hAnsi="ATT Aleck Sans" w:cs="ATT Aleck Sans"/>
          <w:color w:val="000000"/>
          <w:sz w:val="22"/>
          <w:szCs w:val="22"/>
          <w:u w:color="000000"/>
        </w:rPr>
        <w:t>Close to hotel</w:t>
      </w:r>
    </w:p>
    <w:p w14:paraId="04A8C0E9" w14:textId="71EA1366" w:rsidR="00447384" w:rsidRDefault="00447384" w:rsidP="00447384">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proofErr w:type="spellStart"/>
      <w:r w:rsidRPr="00541E4D">
        <w:rPr>
          <w:rFonts w:ascii="ATT Aleck Sans" w:hAnsi="ATT Aleck Sans" w:cs="ATT Aleck Sans"/>
          <w:b/>
          <w:bCs/>
          <w:color w:val="000000"/>
          <w:sz w:val="22"/>
          <w:szCs w:val="22"/>
          <w:u w:color="000000"/>
        </w:rPr>
        <w:t>Tibidabo</w:t>
      </w:r>
      <w:proofErr w:type="spellEnd"/>
      <w:r w:rsidRPr="00541E4D">
        <w:rPr>
          <w:rFonts w:ascii="ATT Aleck Sans" w:hAnsi="ATT Aleck Sans" w:cs="ATT Aleck Sans"/>
          <w:b/>
          <w:bCs/>
          <w:color w:val="000000"/>
          <w:sz w:val="22"/>
          <w:szCs w:val="22"/>
          <w:u w:color="000000"/>
        </w:rPr>
        <w:t xml:space="preserve"> </w:t>
      </w:r>
      <w:proofErr w:type="spellStart"/>
      <w:r w:rsidRPr="00541E4D">
        <w:rPr>
          <w:rFonts w:ascii="ATT Aleck Sans" w:hAnsi="ATT Aleck Sans" w:cs="ATT Aleck Sans"/>
          <w:b/>
          <w:bCs/>
          <w:color w:val="000000"/>
          <w:sz w:val="22"/>
          <w:szCs w:val="22"/>
          <w:u w:color="000000"/>
        </w:rPr>
        <w:t>Gluténmentes</w:t>
      </w:r>
      <w:proofErr w:type="spellEnd"/>
      <w:r w:rsidRPr="00541E4D">
        <w:rPr>
          <w:rFonts w:ascii="ATT Aleck Sans" w:hAnsi="ATT Aleck Sans" w:cs="ATT Aleck Sans"/>
          <w:b/>
          <w:bCs/>
          <w:color w:val="000000"/>
          <w:sz w:val="22"/>
          <w:szCs w:val="22"/>
          <w:u w:color="000000"/>
        </w:rPr>
        <w:t xml:space="preserve"> </w:t>
      </w:r>
      <w:proofErr w:type="spellStart"/>
      <w:r w:rsidRPr="00541E4D">
        <w:rPr>
          <w:rFonts w:ascii="ATT Aleck Sans" w:hAnsi="ATT Aleck Sans" w:cs="ATT Aleck Sans"/>
          <w:b/>
          <w:bCs/>
          <w:color w:val="000000"/>
          <w:sz w:val="22"/>
          <w:szCs w:val="22"/>
          <w:u w:color="000000"/>
        </w:rPr>
        <w:t>Pékség</w:t>
      </w:r>
      <w:proofErr w:type="spellEnd"/>
      <w:r w:rsidRPr="00541E4D">
        <w:rPr>
          <w:rFonts w:ascii="ATT Aleck Sans" w:hAnsi="ATT Aleck Sans" w:cs="ATT Aleck Sans"/>
          <w:b/>
          <w:bCs/>
          <w:color w:val="000000"/>
          <w:sz w:val="22"/>
          <w:szCs w:val="22"/>
          <w:u w:color="000000"/>
        </w:rPr>
        <w:t>:</w:t>
      </w:r>
      <w:r w:rsidRPr="00541E4D">
        <w:rPr>
          <w:rFonts w:ascii="ATT Aleck Sans" w:hAnsi="ATT Aleck Sans" w:cs="ATT Aleck Sans"/>
          <w:color w:val="000000"/>
          <w:sz w:val="22"/>
          <w:szCs w:val="22"/>
          <w:u w:color="000000"/>
        </w:rPr>
        <w:t xml:space="preserve"> gluten free bakery w/ coffee, sandwiches, pretzels, pastries, etc. looks so good!</w:t>
      </w:r>
    </w:p>
    <w:p w14:paraId="66A2D2A6" w14:textId="3AE747AE" w:rsidR="005D75DD" w:rsidRPr="005D75DD" w:rsidRDefault="005D75DD" w:rsidP="005D75DD">
      <w:pPr>
        <w:pStyle w:val="ListParagraph"/>
        <w:numPr>
          <w:ilvl w:val="1"/>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5D75DD">
        <w:rPr>
          <w:rFonts w:ascii="ATT Aleck Sans" w:hAnsi="ATT Aleck Sans" w:cs="ATT Aleck Sans"/>
          <w:color w:val="000000"/>
          <w:sz w:val="22"/>
          <w:szCs w:val="22"/>
          <w:u w:color="000000"/>
        </w:rPr>
        <w:t>Close to hotel</w:t>
      </w:r>
    </w:p>
    <w:p w14:paraId="2F4FAA3A" w14:textId="677003D7" w:rsidR="00447384" w:rsidRPr="00541E4D" w:rsidRDefault="00447384" w:rsidP="00447384">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proofErr w:type="spellStart"/>
      <w:r w:rsidRPr="00541E4D">
        <w:rPr>
          <w:rFonts w:ascii="ATT Aleck Sans" w:hAnsi="ATT Aleck Sans" w:cs="ATT Aleck Sans"/>
          <w:b/>
          <w:bCs/>
          <w:color w:val="000000"/>
          <w:sz w:val="22"/>
          <w:szCs w:val="22"/>
          <w:u w:color="000000"/>
        </w:rPr>
        <w:t>Cöli</w:t>
      </w:r>
      <w:proofErr w:type="spellEnd"/>
      <w:r w:rsidRPr="00541E4D">
        <w:rPr>
          <w:rFonts w:ascii="ATT Aleck Sans" w:hAnsi="ATT Aleck Sans" w:cs="ATT Aleck Sans"/>
          <w:b/>
          <w:bCs/>
          <w:color w:val="000000"/>
          <w:sz w:val="22"/>
          <w:szCs w:val="22"/>
          <w:u w:color="000000"/>
        </w:rPr>
        <w:t xml:space="preserve"> </w:t>
      </w:r>
      <w:proofErr w:type="spellStart"/>
      <w:r w:rsidRPr="00541E4D">
        <w:rPr>
          <w:rFonts w:ascii="ATT Aleck Sans" w:hAnsi="ATT Aleck Sans" w:cs="ATT Aleck Sans"/>
          <w:b/>
          <w:bCs/>
          <w:color w:val="000000"/>
          <w:sz w:val="22"/>
          <w:szCs w:val="22"/>
          <w:u w:color="000000"/>
        </w:rPr>
        <w:t>Bisztró</w:t>
      </w:r>
      <w:proofErr w:type="spellEnd"/>
      <w:r w:rsidRPr="00541E4D">
        <w:rPr>
          <w:rFonts w:ascii="ATT Aleck Sans" w:hAnsi="ATT Aleck Sans" w:cs="ATT Aleck Sans"/>
          <w:b/>
          <w:bCs/>
          <w:color w:val="000000"/>
          <w:sz w:val="22"/>
          <w:szCs w:val="22"/>
          <w:u w:color="000000"/>
        </w:rPr>
        <w:t>:</w:t>
      </w:r>
      <w:r w:rsidRPr="00541E4D">
        <w:rPr>
          <w:rFonts w:ascii="ATT Aleck Sans" w:hAnsi="ATT Aleck Sans" w:cs="ATT Aleck Sans"/>
          <w:color w:val="000000"/>
          <w:sz w:val="22"/>
          <w:szCs w:val="22"/>
          <w:u w:color="000000"/>
        </w:rPr>
        <w:t xml:space="preserve"> Fully GF bakery but with limited options – pizza, burger, or pancakes. Also has a small grocery store.</w:t>
      </w:r>
    </w:p>
    <w:p w14:paraId="58266685" w14:textId="32155A7E" w:rsidR="00394B7B" w:rsidRPr="00541E4D" w:rsidRDefault="00394B7B" w:rsidP="00394B7B">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541E4D">
        <w:rPr>
          <w:rFonts w:ascii="ATT Aleck Sans" w:hAnsi="ATT Aleck Sans" w:cs="ATT Aleck Sans"/>
          <w:b/>
          <w:bCs/>
          <w:color w:val="000000"/>
          <w:sz w:val="22"/>
          <w:szCs w:val="22"/>
          <w:u w:color="000000"/>
        </w:rPr>
        <w:t xml:space="preserve">Pizza Monkey </w:t>
      </w:r>
      <w:proofErr w:type="spellStart"/>
      <w:r w:rsidRPr="00541E4D">
        <w:rPr>
          <w:rFonts w:ascii="ATT Aleck Sans" w:hAnsi="ATT Aleck Sans" w:cs="ATT Aleck Sans"/>
          <w:b/>
          <w:bCs/>
          <w:color w:val="000000"/>
          <w:sz w:val="22"/>
          <w:szCs w:val="22"/>
          <w:u w:color="000000"/>
        </w:rPr>
        <w:t>Glutenfree</w:t>
      </w:r>
      <w:proofErr w:type="spellEnd"/>
      <w:r w:rsidRPr="00541E4D">
        <w:rPr>
          <w:rFonts w:ascii="ATT Aleck Sans" w:hAnsi="ATT Aleck Sans" w:cs="ATT Aleck Sans"/>
          <w:b/>
          <w:bCs/>
          <w:color w:val="000000"/>
          <w:sz w:val="22"/>
          <w:szCs w:val="22"/>
          <w:u w:color="000000"/>
        </w:rPr>
        <w:t xml:space="preserve"> Pizza:</w:t>
      </w:r>
      <w:r w:rsidR="00A45BE9" w:rsidRPr="00541E4D">
        <w:rPr>
          <w:rFonts w:ascii="ATT Aleck Sans" w:hAnsi="ATT Aleck Sans" w:cs="ATT Aleck Sans"/>
          <w:color w:val="000000"/>
          <w:sz w:val="22"/>
          <w:szCs w:val="22"/>
          <w:u w:color="000000"/>
        </w:rPr>
        <w:t xml:space="preserve"> be very cautious – doesn’t have good reviews on gluten free </w:t>
      </w:r>
      <w:proofErr w:type="gramStart"/>
      <w:r w:rsidR="00A45BE9" w:rsidRPr="00541E4D">
        <w:rPr>
          <w:rFonts w:ascii="ATT Aleck Sans" w:hAnsi="ATT Aleck Sans" w:cs="ATT Aleck Sans"/>
          <w:color w:val="000000"/>
          <w:sz w:val="22"/>
          <w:szCs w:val="22"/>
          <w:u w:color="000000"/>
        </w:rPr>
        <w:t>safety</w:t>
      </w:r>
      <w:proofErr w:type="gramEnd"/>
    </w:p>
    <w:p w14:paraId="1DE4E7AC" w14:textId="429F1C90" w:rsidR="00D55A07" w:rsidRDefault="00D55A07" w:rsidP="00B00577">
      <w:pPr>
        <w:autoSpaceDE w:val="0"/>
        <w:autoSpaceDN w:val="0"/>
        <w:adjustRightInd w:val="0"/>
        <w:rPr>
          <w:rFonts w:ascii="ATT Aleck Sans" w:hAnsi="ATT Aleck Sans" w:cs="ATT Aleck Sans"/>
          <w:b/>
          <w:bCs/>
          <w:color w:val="00B0F0"/>
          <w:sz w:val="22"/>
          <w:szCs w:val="22"/>
          <w:u w:color="000000"/>
        </w:rPr>
      </w:pPr>
    </w:p>
    <w:p w14:paraId="1AD38F9F" w14:textId="2F5543FF" w:rsidR="0058087C" w:rsidRPr="00CA4702" w:rsidRDefault="0058087C" w:rsidP="00331EA1">
      <w:pPr>
        <w:autoSpaceDE w:val="0"/>
        <w:autoSpaceDN w:val="0"/>
        <w:adjustRightInd w:val="0"/>
        <w:ind w:left="163" w:hanging="163"/>
        <w:rPr>
          <w:rFonts w:ascii="ATT Aleck Sans" w:hAnsi="ATT Aleck Sans" w:cs="ATT Aleck Sans"/>
          <w:b/>
          <w:bCs/>
          <w:color w:val="00B0F0"/>
          <w:sz w:val="22"/>
          <w:szCs w:val="22"/>
          <w:u w:color="000000"/>
        </w:rPr>
      </w:pPr>
      <w:r w:rsidRPr="00CA4702">
        <w:rPr>
          <w:rFonts w:ascii="ATT Aleck Sans" w:hAnsi="ATT Aleck Sans" w:cs="ATT Aleck Sans"/>
          <w:b/>
          <w:bCs/>
          <w:color w:val="00B0F0"/>
          <w:sz w:val="22"/>
          <w:szCs w:val="22"/>
          <w:u w:color="000000"/>
        </w:rPr>
        <w:t xml:space="preserve">Budapest </w:t>
      </w:r>
      <w:r w:rsidR="006D07A8">
        <w:rPr>
          <w:rFonts w:ascii="ATT Aleck Sans" w:hAnsi="ATT Aleck Sans" w:cs="ATT Aleck Sans"/>
          <w:b/>
          <w:bCs/>
          <w:color w:val="00B0F0"/>
          <w:sz w:val="22"/>
          <w:szCs w:val="22"/>
          <w:u w:color="000000"/>
        </w:rPr>
        <w:t xml:space="preserve">Central </w:t>
      </w:r>
      <w:r w:rsidRPr="00CA4702">
        <w:rPr>
          <w:rFonts w:ascii="ATT Aleck Sans" w:hAnsi="ATT Aleck Sans" w:cs="ATT Aleck Sans"/>
          <w:b/>
          <w:bCs/>
          <w:color w:val="00B0F0"/>
          <w:sz w:val="22"/>
          <w:szCs w:val="22"/>
          <w:u w:color="000000"/>
        </w:rPr>
        <w:t>Market Hall</w:t>
      </w:r>
    </w:p>
    <w:p w14:paraId="4483F0A9" w14:textId="2F7537D3" w:rsidR="00C72793" w:rsidRPr="00CA4702" w:rsidRDefault="00C72793" w:rsidP="00C72793">
      <w:pPr>
        <w:pStyle w:val="ListParagraph"/>
        <w:numPr>
          <w:ilvl w:val="0"/>
          <w:numId w:val="31"/>
        </w:numPr>
        <w:autoSpaceDE w:val="0"/>
        <w:autoSpaceDN w:val="0"/>
        <w:adjustRightInd w:val="0"/>
        <w:rPr>
          <w:rFonts w:ascii="ATT Aleck Sans" w:hAnsi="ATT Aleck Sans" w:cs="ATT Aleck Sans"/>
          <w:sz w:val="22"/>
          <w:szCs w:val="22"/>
          <w:u w:color="000000"/>
        </w:rPr>
      </w:pPr>
      <w:r w:rsidRPr="00CA4702">
        <w:rPr>
          <w:rFonts w:ascii="ATT Aleck Sans" w:hAnsi="ATT Aleck Sans" w:cs="ATT Aleck Sans"/>
          <w:sz w:val="22"/>
          <w:szCs w:val="22"/>
          <w:u w:color="000000"/>
        </w:rPr>
        <w:t>Open Mon</w:t>
      </w:r>
      <w:r w:rsidR="00CA4702" w:rsidRPr="00CA4702">
        <w:rPr>
          <w:rFonts w:ascii="ATT Aleck Sans" w:hAnsi="ATT Aleck Sans" w:cs="ATT Aleck Sans"/>
          <w:sz w:val="22"/>
          <w:szCs w:val="22"/>
          <w:u w:color="000000"/>
        </w:rPr>
        <w:t xml:space="preserve"> 6am-5pm, &amp; Tues/Wed 6am-6pm</w:t>
      </w:r>
    </w:p>
    <w:p w14:paraId="523CA957" w14:textId="49B6C0EB" w:rsidR="00CA4702" w:rsidRPr="00CA4702" w:rsidRDefault="006D07A8" w:rsidP="00C72793">
      <w:pPr>
        <w:pStyle w:val="ListParagraph"/>
        <w:numPr>
          <w:ilvl w:val="0"/>
          <w:numId w:val="31"/>
        </w:numPr>
        <w:autoSpaceDE w:val="0"/>
        <w:autoSpaceDN w:val="0"/>
        <w:adjustRightInd w:val="0"/>
        <w:rPr>
          <w:rFonts w:ascii="ATT Aleck Sans" w:hAnsi="ATT Aleck Sans" w:cs="ATT Aleck Sans"/>
          <w:sz w:val="22"/>
          <w:szCs w:val="22"/>
          <w:u w:color="000000"/>
        </w:rPr>
      </w:pPr>
      <w:r>
        <w:rPr>
          <w:rFonts w:ascii="ATT Aleck Sans" w:hAnsi="ATT Aleck Sans" w:cs="ATT Aleck Sans"/>
          <w:sz w:val="22"/>
          <w:szCs w:val="22"/>
          <w:u w:color="000000"/>
        </w:rPr>
        <w:t>3 story f</w:t>
      </w:r>
      <w:r w:rsidR="00CC24EC">
        <w:rPr>
          <w:rFonts w:ascii="ATT Aleck Sans" w:hAnsi="ATT Aleck Sans" w:cs="ATT Aleck Sans"/>
          <w:sz w:val="22"/>
          <w:szCs w:val="22"/>
          <w:u w:color="000000"/>
        </w:rPr>
        <w:t>ood market + souvenirs</w:t>
      </w:r>
      <w:r>
        <w:rPr>
          <w:rFonts w:ascii="ATT Aleck Sans" w:hAnsi="ATT Aleck Sans" w:cs="ATT Aleck Sans"/>
          <w:sz w:val="22"/>
          <w:szCs w:val="22"/>
          <w:u w:color="000000"/>
        </w:rPr>
        <w:t xml:space="preserve"> located at the end of the famous shopping street </w:t>
      </w:r>
      <w:proofErr w:type="spellStart"/>
      <w:r w:rsidRPr="006D07A8">
        <w:rPr>
          <w:rFonts w:ascii="ATT Aleck Sans" w:hAnsi="ATT Aleck Sans" w:cs="ATT Aleck Sans"/>
          <w:b/>
          <w:bCs/>
          <w:sz w:val="22"/>
          <w:szCs w:val="22"/>
          <w:u w:color="000000"/>
        </w:rPr>
        <w:t>Vaci</w:t>
      </w:r>
      <w:proofErr w:type="spellEnd"/>
      <w:r w:rsidRPr="006D07A8">
        <w:rPr>
          <w:rFonts w:ascii="ATT Aleck Sans" w:hAnsi="ATT Aleck Sans" w:cs="ATT Aleck Sans"/>
          <w:b/>
          <w:bCs/>
          <w:sz w:val="22"/>
          <w:szCs w:val="22"/>
          <w:u w:color="000000"/>
        </w:rPr>
        <w:t xml:space="preserve"> </w:t>
      </w:r>
      <w:proofErr w:type="spellStart"/>
      <w:r w:rsidRPr="006D07A8">
        <w:rPr>
          <w:rFonts w:ascii="ATT Aleck Sans" w:hAnsi="ATT Aleck Sans" w:cs="ATT Aleck Sans"/>
          <w:b/>
          <w:bCs/>
          <w:sz w:val="22"/>
          <w:szCs w:val="22"/>
          <w:u w:color="000000"/>
        </w:rPr>
        <w:t>Utca</w:t>
      </w:r>
      <w:proofErr w:type="spellEnd"/>
    </w:p>
    <w:p w14:paraId="1735F39B" w14:textId="77777777" w:rsidR="00222E58" w:rsidRDefault="00222E58" w:rsidP="00331EA1">
      <w:pPr>
        <w:autoSpaceDE w:val="0"/>
        <w:autoSpaceDN w:val="0"/>
        <w:adjustRightInd w:val="0"/>
        <w:ind w:left="163" w:hanging="163"/>
        <w:rPr>
          <w:rFonts w:ascii="ATT Aleck Sans" w:hAnsi="ATT Aleck Sans" w:cs="ATT Aleck Sans"/>
          <w:b/>
          <w:bCs/>
          <w:color w:val="000000"/>
          <w:sz w:val="22"/>
          <w:szCs w:val="22"/>
          <w:highlight w:val="yellow"/>
          <w:u w:val="single" w:color="000000"/>
        </w:rPr>
      </w:pPr>
    </w:p>
    <w:p w14:paraId="5E0E7A60" w14:textId="77777777" w:rsidR="00CE5A42" w:rsidRPr="004275BF" w:rsidRDefault="00CE5A42" w:rsidP="00CE5A42">
      <w:pPr>
        <w:autoSpaceDE w:val="0"/>
        <w:autoSpaceDN w:val="0"/>
        <w:adjustRightInd w:val="0"/>
        <w:ind w:left="163" w:hanging="163"/>
        <w:rPr>
          <w:rFonts w:ascii="ATT Aleck Sans" w:hAnsi="ATT Aleck Sans" w:cs="ATT Aleck Sans"/>
          <w:b/>
          <w:bCs/>
          <w:color w:val="00B0F0"/>
          <w:sz w:val="22"/>
          <w:szCs w:val="22"/>
          <w:u w:color="000000"/>
        </w:rPr>
      </w:pPr>
      <w:proofErr w:type="spellStart"/>
      <w:r w:rsidRPr="004275BF">
        <w:rPr>
          <w:rFonts w:ascii="ATT Aleck Sans" w:hAnsi="ATT Aleck Sans" w:cs="ATT Aleck Sans"/>
          <w:b/>
          <w:bCs/>
          <w:color w:val="00B0F0"/>
          <w:sz w:val="22"/>
          <w:szCs w:val="22"/>
          <w:u w:color="000000"/>
        </w:rPr>
        <w:t>Szechenyi</w:t>
      </w:r>
      <w:proofErr w:type="spellEnd"/>
      <w:r w:rsidRPr="004275BF">
        <w:rPr>
          <w:rFonts w:ascii="ATT Aleck Sans" w:hAnsi="ATT Aleck Sans" w:cs="ATT Aleck Sans"/>
          <w:b/>
          <w:bCs/>
          <w:color w:val="00B0F0"/>
          <w:sz w:val="22"/>
          <w:szCs w:val="22"/>
          <w:u w:color="000000"/>
        </w:rPr>
        <w:t xml:space="preserve"> </w:t>
      </w:r>
      <w:r>
        <w:rPr>
          <w:rFonts w:ascii="ATT Aleck Sans" w:hAnsi="ATT Aleck Sans" w:cs="ATT Aleck Sans"/>
          <w:b/>
          <w:bCs/>
          <w:color w:val="00B0F0"/>
          <w:sz w:val="22"/>
          <w:szCs w:val="22"/>
          <w:u w:color="000000"/>
        </w:rPr>
        <w:t>Thermal Baths (or Gellert Thermal Bath is another less touristy option)</w:t>
      </w:r>
    </w:p>
    <w:p w14:paraId="6C7993CF" w14:textId="77777777" w:rsidR="00CE5A42" w:rsidRPr="004275BF" w:rsidRDefault="00CE5A42" w:rsidP="00CE5A42">
      <w:pPr>
        <w:pStyle w:val="ListParagraph"/>
        <w:numPr>
          <w:ilvl w:val="0"/>
          <w:numId w:val="30"/>
        </w:numPr>
        <w:autoSpaceDE w:val="0"/>
        <w:autoSpaceDN w:val="0"/>
        <w:adjustRightInd w:val="0"/>
        <w:rPr>
          <w:rFonts w:ascii="ATT Aleck Sans" w:hAnsi="ATT Aleck Sans" w:cs="ATT Aleck Sans"/>
          <w:sz w:val="22"/>
          <w:szCs w:val="22"/>
          <w:u w:color="000000"/>
        </w:rPr>
      </w:pPr>
      <w:r w:rsidRPr="004275BF">
        <w:rPr>
          <w:rFonts w:ascii="ATT Aleck Sans" w:hAnsi="ATT Aleck Sans" w:cs="ATT Aleck Sans"/>
          <w:sz w:val="22"/>
          <w:szCs w:val="22"/>
          <w:u w:color="000000"/>
        </w:rPr>
        <w:t>I think a day ticket is around $25-35</w:t>
      </w:r>
    </w:p>
    <w:p w14:paraId="0F284B5D" w14:textId="77777777" w:rsidR="00CE5A42" w:rsidRPr="007B4499" w:rsidRDefault="00CE5A42" w:rsidP="00CE5A42">
      <w:pPr>
        <w:pStyle w:val="ListParagraph"/>
        <w:numPr>
          <w:ilvl w:val="0"/>
          <w:numId w:val="30"/>
        </w:numPr>
        <w:autoSpaceDE w:val="0"/>
        <w:autoSpaceDN w:val="0"/>
        <w:adjustRightInd w:val="0"/>
        <w:rPr>
          <w:rFonts w:ascii="ATT Aleck Sans" w:hAnsi="ATT Aleck Sans" w:cs="ATT Aleck Sans"/>
          <w:sz w:val="22"/>
          <w:szCs w:val="22"/>
          <w:u w:color="000000"/>
        </w:rPr>
      </w:pPr>
      <w:r w:rsidRPr="004275BF">
        <w:rPr>
          <w:rFonts w:ascii="ATT Aleck Sans" w:hAnsi="ATT Aleck Sans" w:cs="ATT Aleck Sans"/>
          <w:sz w:val="22"/>
          <w:szCs w:val="22"/>
          <w:u w:color="000000"/>
        </w:rPr>
        <w:t xml:space="preserve">Open </w:t>
      </w:r>
      <w:r w:rsidRPr="007B4499">
        <w:rPr>
          <w:rFonts w:ascii="ATT Aleck Sans" w:hAnsi="ATT Aleck Sans" w:cs="ATT Aleck Sans"/>
          <w:sz w:val="22"/>
          <w:szCs w:val="22"/>
          <w:u w:color="000000"/>
        </w:rPr>
        <w:t>Mon &amp; Tues 7am-8pm</w:t>
      </w:r>
    </w:p>
    <w:p w14:paraId="17DFD620" w14:textId="77777777" w:rsidR="00CE5A42" w:rsidRPr="007B4499" w:rsidRDefault="00CE5A42" w:rsidP="00CE5A42">
      <w:pPr>
        <w:pStyle w:val="ListParagraph"/>
        <w:numPr>
          <w:ilvl w:val="0"/>
          <w:numId w:val="30"/>
        </w:numPr>
        <w:autoSpaceDE w:val="0"/>
        <w:autoSpaceDN w:val="0"/>
        <w:adjustRightInd w:val="0"/>
        <w:rPr>
          <w:rFonts w:ascii="ATT Aleck Sans" w:hAnsi="ATT Aleck Sans" w:cs="ATT Aleck Sans"/>
          <w:i/>
          <w:iCs/>
          <w:sz w:val="22"/>
          <w:szCs w:val="22"/>
          <w:u w:color="000000"/>
        </w:rPr>
      </w:pPr>
      <w:r w:rsidRPr="007B4499">
        <w:rPr>
          <w:rFonts w:ascii="ATT Aleck Sans" w:hAnsi="ATT Aleck Sans" w:cs="ATT Aleck Sans"/>
          <w:i/>
          <w:iCs/>
          <w:sz w:val="22"/>
          <w:szCs w:val="22"/>
          <w:u w:color="000000"/>
        </w:rPr>
        <w:t xml:space="preserve">I think we would need to pack a swimsuit and sandals, and maybe bring a towel from the </w:t>
      </w:r>
      <w:proofErr w:type="gramStart"/>
      <w:r w:rsidRPr="007B4499">
        <w:rPr>
          <w:rFonts w:ascii="ATT Aleck Sans" w:hAnsi="ATT Aleck Sans" w:cs="ATT Aleck Sans"/>
          <w:i/>
          <w:iCs/>
          <w:sz w:val="22"/>
          <w:szCs w:val="22"/>
          <w:u w:color="000000"/>
        </w:rPr>
        <w:t>hotel</w:t>
      </w:r>
      <w:proofErr w:type="gramEnd"/>
    </w:p>
    <w:p w14:paraId="01264AF7" w14:textId="77777777" w:rsidR="00CE5A42" w:rsidRPr="00C67B30" w:rsidRDefault="00CE5A42" w:rsidP="00CE5A42">
      <w:pPr>
        <w:pStyle w:val="ListParagraph"/>
        <w:numPr>
          <w:ilvl w:val="0"/>
          <w:numId w:val="30"/>
        </w:numPr>
        <w:autoSpaceDE w:val="0"/>
        <w:autoSpaceDN w:val="0"/>
        <w:adjustRightInd w:val="0"/>
        <w:rPr>
          <w:rFonts w:ascii="ATT Aleck Sans" w:hAnsi="ATT Aleck Sans" w:cs="ATT Aleck Sans"/>
          <w:sz w:val="22"/>
          <w:szCs w:val="22"/>
          <w:u w:color="000000"/>
        </w:rPr>
      </w:pPr>
      <w:r w:rsidRPr="00C67B30">
        <w:rPr>
          <w:rFonts w:ascii="ATT Aleck Sans" w:hAnsi="ATT Aleck Sans" w:cs="ATT Aleck Sans"/>
          <w:sz w:val="22"/>
          <w:szCs w:val="22"/>
          <w:u w:color="000000"/>
        </w:rPr>
        <w:t xml:space="preserve">Lots of reviews say it’s pretty touristy and rundown, but a must do </w:t>
      </w:r>
      <w:proofErr w:type="gramStart"/>
      <w:r w:rsidRPr="00C67B30">
        <w:rPr>
          <w:rFonts w:ascii="ATT Aleck Sans" w:hAnsi="ATT Aleck Sans" w:cs="ATT Aleck Sans"/>
          <w:sz w:val="22"/>
          <w:szCs w:val="22"/>
          <w:u w:color="000000"/>
        </w:rPr>
        <w:t>one time</w:t>
      </w:r>
      <w:proofErr w:type="gramEnd"/>
      <w:r w:rsidRPr="00C67B30">
        <w:rPr>
          <w:rFonts w:ascii="ATT Aleck Sans" w:hAnsi="ATT Aleck Sans" w:cs="ATT Aleck Sans"/>
          <w:sz w:val="22"/>
          <w:szCs w:val="22"/>
          <w:u w:color="000000"/>
        </w:rPr>
        <w:t xml:space="preserve"> thing</w:t>
      </w:r>
    </w:p>
    <w:p w14:paraId="12269A3C" w14:textId="77777777" w:rsidR="00CE5A42" w:rsidRPr="00C67B30" w:rsidRDefault="00CE5A42" w:rsidP="00A01C94">
      <w:pPr>
        <w:autoSpaceDE w:val="0"/>
        <w:autoSpaceDN w:val="0"/>
        <w:adjustRightInd w:val="0"/>
        <w:ind w:left="163" w:hanging="163"/>
        <w:rPr>
          <w:rFonts w:ascii="ATT Aleck Sans" w:hAnsi="ATT Aleck Sans" w:cs="ATT Aleck Sans"/>
          <w:b/>
          <w:bCs/>
          <w:color w:val="00B0F0"/>
          <w:sz w:val="22"/>
          <w:szCs w:val="22"/>
          <w:u w:color="000000"/>
        </w:rPr>
      </w:pPr>
    </w:p>
    <w:p w14:paraId="2610EA43" w14:textId="524DEA69" w:rsidR="00A01C94" w:rsidRPr="00C67B30" w:rsidRDefault="00A01C94" w:rsidP="00A01C94">
      <w:pPr>
        <w:autoSpaceDE w:val="0"/>
        <w:autoSpaceDN w:val="0"/>
        <w:adjustRightInd w:val="0"/>
        <w:ind w:left="163" w:hanging="163"/>
        <w:rPr>
          <w:rFonts w:ascii="ATT Aleck Sans" w:hAnsi="ATT Aleck Sans" w:cs="ATT Aleck Sans"/>
          <w:b/>
          <w:bCs/>
          <w:color w:val="00B0F0"/>
          <w:sz w:val="22"/>
          <w:szCs w:val="22"/>
          <w:u w:color="000000"/>
        </w:rPr>
      </w:pPr>
      <w:r w:rsidRPr="00C67B30">
        <w:rPr>
          <w:rFonts w:ascii="ATT Aleck Sans" w:hAnsi="ATT Aleck Sans" w:cs="ATT Aleck Sans"/>
          <w:b/>
          <w:bCs/>
          <w:color w:val="00B0F0"/>
          <w:sz w:val="22"/>
          <w:szCs w:val="22"/>
          <w:u w:color="000000"/>
        </w:rPr>
        <w:t>Prosecco Cruise!</w:t>
      </w:r>
    </w:p>
    <w:p w14:paraId="1F4D8971" w14:textId="22469BF3" w:rsidR="00A01C94" w:rsidRPr="00C67B30" w:rsidRDefault="00A01C94" w:rsidP="00A01C94">
      <w:pPr>
        <w:pStyle w:val="ListParagraph"/>
        <w:numPr>
          <w:ilvl w:val="0"/>
          <w:numId w:val="30"/>
        </w:numPr>
        <w:autoSpaceDE w:val="0"/>
        <w:autoSpaceDN w:val="0"/>
        <w:adjustRightInd w:val="0"/>
        <w:rPr>
          <w:rFonts w:ascii="ATT Aleck Sans" w:hAnsi="ATT Aleck Sans" w:cs="ATT Aleck Sans"/>
          <w:sz w:val="22"/>
          <w:szCs w:val="22"/>
          <w:u w:color="000000"/>
        </w:rPr>
      </w:pPr>
      <w:r w:rsidRPr="00C67B30">
        <w:rPr>
          <w:rFonts w:ascii="ATT Aleck Sans" w:hAnsi="ATT Aleck Sans" w:cs="ATT Aleck Sans"/>
          <w:sz w:val="22"/>
          <w:szCs w:val="22"/>
          <w:u w:color="000000"/>
        </w:rPr>
        <w:t>Bought tix on Viator</w:t>
      </w:r>
      <w:r w:rsidR="00C67B30" w:rsidRPr="00C67B30">
        <w:rPr>
          <w:rFonts w:ascii="ATT Aleck Sans" w:hAnsi="ATT Aleck Sans" w:cs="ATT Aleck Sans"/>
          <w:sz w:val="22"/>
          <w:szCs w:val="22"/>
          <w:u w:color="000000"/>
        </w:rPr>
        <w:t xml:space="preserve"> </w:t>
      </w:r>
      <w:proofErr w:type="gramStart"/>
      <w:r w:rsidR="00C67B30" w:rsidRPr="00C67B30">
        <w:rPr>
          <w:rFonts w:ascii="ATT Aleck Sans" w:hAnsi="ATT Aleck Sans" w:cs="ATT Aleck Sans"/>
          <w:sz w:val="22"/>
          <w:szCs w:val="22"/>
          <w:u w:color="000000"/>
        </w:rPr>
        <w:t>already</w:t>
      </w:r>
      <w:proofErr w:type="gramEnd"/>
    </w:p>
    <w:p w14:paraId="7E43977C" w14:textId="667B9784" w:rsidR="00A01C94" w:rsidRPr="00C67B30" w:rsidRDefault="00357F7F" w:rsidP="00A01C94">
      <w:pPr>
        <w:pStyle w:val="ListParagraph"/>
        <w:numPr>
          <w:ilvl w:val="0"/>
          <w:numId w:val="30"/>
        </w:numPr>
        <w:autoSpaceDE w:val="0"/>
        <w:autoSpaceDN w:val="0"/>
        <w:adjustRightInd w:val="0"/>
        <w:rPr>
          <w:rFonts w:ascii="ATT Aleck Sans" w:hAnsi="ATT Aleck Sans" w:cs="ATT Aleck Sans"/>
          <w:sz w:val="22"/>
          <w:szCs w:val="22"/>
          <w:u w:color="000000"/>
        </w:rPr>
      </w:pPr>
      <w:r w:rsidRPr="00C67B30">
        <w:rPr>
          <w:rFonts w:ascii="ATT Aleck Sans" w:hAnsi="ATT Aleck Sans" w:cs="ATT Aleck Sans"/>
          <w:sz w:val="22"/>
          <w:szCs w:val="22"/>
          <w:u w:color="000000"/>
        </w:rPr>
        <w:t>Starts at 7:15pm</w:t>
      </w:r>
      <w:r w:rsidR="004A1218">
        <w:rPr>
          <w:rFonts w:ascii="ATT Aleck Sans" w:hAnsi="ATT Aleck Sans" w:cs="ATT Aleck Sans"/>
          <w:sz w:val="22"/>
          <w:szCs w:val="22"/>
          <w:u w:color="000000"/>
        </w:rPr>
        <w:t xml:space="preserve"> Monday 11/13</w:t>
      </w:r>
    </w:p>
    <w:p w14:paraId="49058E98" w14:textId="712B0C99" w:rsidR="00C70E43" w:rsidRPr="00F55C3F" w:rsidRDefault="00C70E43" w:rsidP="00A01C94">
      <w:pPr>
        <w:pStyle w:val="ListParagraph"/>
        <w:numPr>
          <w:ilvl w:val="0"/>
          <w:numId w:val="30"/>
        </w:numPr>
        <w:autoSpaceDE w:val="0"/>
        <w:autoSpaceDN w:val="0"/>
        <w:adjustRightInd w:val="0"/>
        <w:rPr>
          <w:rFonts w:ascii="ATT Aleck Sans" w:hAnsi="ATT Aleck Sans" w:cs="ATT Aleck Sans"/>
          <w:sz w:val="22"/>
          <w:szCs w:val="22"/>
          <w:u w:color="000000"/>
        </w:rPr>
      </w:pPr>
      <w:r w:rsidRPr="00F55C3F">
        <w:rPr>
          <w:rFonts w:ascii="ATT Aleck Sans" w:hAnsi="ATT Aleck Sans" w:cs="ATT Aleck Sans"/>
          <w:sz w:val="22"/>
          <w:szCs w:val="22"/>
          <w:u w:color="000000"/>
        </w:rPr>
        <w:t xml:space="preserve">1 </w:t>
      </w:r>
      <w:proofErr w:type="spellStart"/>
      <w:r w:rsidRPr="00F55C3F">
        <w:rPr>
          <w:rFonts w:ascii="ATT Aleck Sans" w:hAnsi="ATT Aleck Sans" w:cs="ATT Aleck Sans"/>
          <w:sz w:val="22"/>
          <w:szCs w:val="22"/>
          <w:u w:color="000000"/>
        </w:rPr>
        <w:t>hr</w:t>
      </w:r>
      <w:proofErr w:type="spellEnd"/>
      <w:r w:rsidRPr="00F55C3F">
        <w:rPr>
          <w:rFonts w:ascii="ATT Aleck Sans" w:hAnsi="ATT Aleck Sans" w:cs="ATT Aleck Sans"/>
          <w:sz w:val="22"/>
          <w:szCs w:val="22"/>
          <w:u w:color="000000"/>
        </w:rPr>
        <w:t xml:space="preserve"> 15-30min boat ride with unlimited refills of prosecco</w:t>
      </w:r>
      <w:r w:rsidR="00CC02AB" w:rsidRPr="00F55C3F">
        <w:rPr>
          <w:rFonts w:ascii="ATT Aleck Sans" w:hAnsi="ATT Aleck Sans" w:cs="ATT Aleck Sans"/>
          <w:sz w:val="22"/>
          <w:szCs w:val="22"/>
          <w:u w:color="000000"/>
        </w:rPr>
        <w:t>, lemonade, or spritzer and music</w:t>
      </w:r>
    </w:p>
    <w:p w14:paraId="62ACBA29" w14:textId="0B18699B" w:rsidR="00CC02AB" w:rsidRPr="00F55C3F" w:rsidRDefault="00CC02AB" w:rsidP="00A01C94">
      <w:pPr>
        <w:pStyle w:val="ListParagraph"/>
        <w:numPr>
          <w:ilvl w:val="0"/>
          <w:numId w:val="30"/>
        </w:numPr>
        <w:autoSpaceDE w:val="0"/>
        <w:autoSpaceDN w:val="0"/>
        <w:adjustRightInd w:val="0"/>
        <w:rPr>
          <w:rFonts w:ascii="ATT Aleck Sans" w:hAnsi="ATT Aleck Sans" w:cs="ATT Aleck Sans"/>
          <w:sz w:val="22"/>
          <w:szCs w:val="22"/>
          <w:u w:color="000000"/>
        </w:rPr>
      </w:pPr>
      <w:r w:rsidRPr="00F55C3F">
        <w:rPr>
          <w:rFonts w:ascii="ATT Aleck Sans" w:hAnsi="ATT Aleck Sans" w:cs="ATT Aleck Sans"/>
          <w:sz w:val="22"/>
          <w:szCs w:val="22"/>
          <w:u w:color="000000"/>
        </w:rPr>
        <w:t xml:space="preserve">At Carl Lutz </w:t>
      </w:r>
      <w:proofErr w:type="spellStart"/>
      <w:r w:rsidRPr="00F55C3F">
        <w:rPr>
          <w:rFonts w:ascii="ATT Aleck Sans" w:hAnsi="ATT Aleck Sans" w:cs="ATT Aleck Sans"/>
          <w:sz w:val="22"/>
          <w:szCs w:val="22"/>
          <w:u w:color="000000"/>
        </w:rPr>
        <w:t>rakpart</w:t>
      </w:r>
      <w:proofErr w:type="spellEnd"/>
      <w:r w:rsidR="0061480C" w:rsidRPr="00F55C3F">
        <w:rPr>
          <w:rFonts w:ascii="ATT Aleck Sans" w:hAnsi="ATT Aleck Sans" w:cs="ATT Aleck Sans"/>
          <w:sz w:val="22"/>
          <w:szCs w:val="22"/>
          <w:u w:color="000000"/>
        </w:rPr>
        <w:t xml:space="preserve"> – the dock with the big red “0.” You can find it on Google Maps as “Rubin Group</w:t>
      </w:r>
      <w:r w:rsidR="00115B23" w:rsidRPr="00F55C3F">
        <w:rPr>
          <w:rFonts w:ascii="ATT Aleck Sans" w:hAnsi="ATT Aleck Sans" w:cs="ATT Aleck Sans"/>
          <w:sz w:val="22"/>
          <w:szCs w:val="22"/>
          <w:u w:color="000000"/>
        </w:rPr>
        <w:t>.</w:t>
      </w:r>
      <w:r w:rsidR="0061480C" w:rsidRPr="00F55C3F">
        <w:rPr>
          <w:rFonts w:ascii="ATT Aleck Sans" w:hAnsi="ATT Aleck Sans" w:cs="ATT Aleck Sans"/>
          <w:sz w:val="22"/>
          <w:szCs w:val="22"/>
          <w:u w:color="000000"/>
        </w:rPr>
        <w:t>”</w:t>
      </w:r>
      <w:r w:rsidR="00115B23" w:rsidRPr="00F55C3F">
        <w:rPr>
          <w:rFonts w:ascii="ATT Aleck Sans" w:hAnsi="ATT Aleck Sans" w:cs="ATT Aleck Sans"/>
          <w:sz w:val="22"/>
          <w:szCs w:val="22"/>
          <w:u w:color="000000"/>
        </w:rPr>
        <w:t xml:space="preserve"> Starts and ends at the same place.</w:t>
      </w:r>
    </w:p>
    <w:p w14:paraId="642622C6" w14:textId="77777777" w:rsidR="00A01C94" w:rsidRDefault="00A01C94" w:rsidP="00331EA1">
      <w:pPr>
        <w:autoSpaceDE w:val="0"/>
        <w:autoSpaceDN w:val="0"/>
        <w:adjustRightInd w:val="0"/>
        <w:ind w:left="163" w:hanging="163"/>
        <w:rPr>
          <w:rFonts w:ascii="ATT Aleck Sans" w:hAnsi="ATT Aleck Sans" w:cs="ATT Aleck Sans"/>
          <w:b/>
          <w:bCs/>
          <w:color w:val="00B0F0"/>
          <w:sz w:val="22"/>
          <w:szCs w:val="22"/>
          <w:u w:color="000000"/>
        </w:rPr>
      </w:pPr>
    </w:p>
    <w:p w14:paraId="564CE05D" w14:textId="58F77CAF" w:rsidR="00D55A07" w:rsidRDefault="00D55A07" w:rsidP="00331EA1">
      <w:pPr>
        <w:autoSpaceDE w:val="0"/>
        <w:autoSpaceDN w:val="0"/>
        <w:adjustRightInd w:val="0"/>
        <w:ind w:left="163" w:hanging="163"/>
        <w:rPr>
          <w:rFonts w:ascii="ATT Aleck Sans" w:hAnsi="ATT Aleck Sans" w:cs="ATT Aleck Sans"/>
          <w:b/>
          <w:bCs/>
          <w:color w:val="00B0F0"/>
          <w:sz w:val="22"/>
          <w:szCs w:val="22"/>
          <w:u w:color="000000"/>
        </w:rPr>
      </w:pPr>
      <w:proofErr w:type="spellStart"/>
      <w:r>
        <w:rPr>
          <w:rFonts w:ascii="ATT Aleck Sans" w:hAnsi="ATT Aleck Sans" w:cs="ATT Aleck Sans"/>
          <w:b/>
          <w:bCs/>
          <w:color w:val="00B0F0"/>
          <w:sz w:val="22"/>
          <w:szCs w:val="22"/>
          <w:u w:color="000000"/>
        </w:rPr>
        <w:t>Szimpla</w:t>
      </w:r>
      <w:proofErr w:type="spellEnd"/>
      <w:r>
        <w:rPr>
          <w:rFonts w:ascii="ATT Aleck Sans" w:hAnsi="ATT Aleck Sans" w:cs="ATT Aleck Sans"/>
          <w:b/>
          <w:bCs/>
          <w:color w:val="00B0F0"/>
          <w:sz w:val="22"/>
          <w:szCs w:val="22"/>
          <w:u w:color="000000"/>
        </w:rPr>
        <w:t xml:space="preserve"> </w:t>
      </w:r>
      <w:proofErr w:type="spellStart"/>
      <w:r>
        <w:rPr>
          <w:rFonts w:ascii="ATT Aleck Sans" w:hAnsi="ATT Aleck Sans" w:cs="ATT Aleck Sans"/>
          <w:b/>
          <w:bCs/>
          <w:color w:val="00B0F0"/>
          <w:sz w:val="22"/>
          <w:szCs w:val="22"/>
          <w:u w:color="000000"/>
        </w:rPr>
        <w:t>Kert</w:t>
      </w:r>
      <w:proofErr w:type="spellEnd"/>
    </w:p>
    <w:p w14:paraId="12DEC060" w14:textId="46D31467" w:rsidR="00D55A07" w:rsidRPr="001B3F4F" w:rsidRDefault="00924F20" w:rsidP="001B3F4F">
      <w:pPr>
        <w:pStyle w:val="ListParagraph"/>
        <w:numPr>
          <w:ilvl w:val="0"/>
          <w:numId w:val="32"/>
        </w:numPr>
        <w:autoSpaceDE w:val="0"/>
        <w:autoSpaceDN w:val="0"/>
        <w:adjustRightInd w:val="0"/>
        <w:rPr>
          <w:rFonts w:ascii="ATT Aleck Sans" w:hAnsi="ATT Aleck Sans" w:cs="ATT Aleck Sans"/>
          <w:sz w:val="22"/>
          <w:szCs w:val="22"/>
          <w:u w:color="000000"/>
        </w:rPr>
      </w:pPr>
      <w:r>
        <w:rPr>
          <w:rFonts w:ascii="ATT Aleck Sans" w:hAnsi="ATT Aleck Sans" w:cs="ATT Aleck Sans"/>
          <w:sz w:val="22"/>
          <w:szCs w:val="22"/>
          <w:u w:color="000000"/>
        </w:rPr>
        <w:t>Famous e</w:t>
      </w:r>
      <w:r w:rsidR="00D55A07">
        <w:rPr>
          <w:rFonts w:ascii="ATT Aleck Sans" w:hAnsi="ATT Aleck Sans" w:cs="ATT Aleck Sans"/>
          <w:sz w:val="22"/>
          <w:szCs w:val="22"/>
          <w:u w:color="000000"/>
        </w:rPr>
        <w:t xml:space="preserve">clectic </w:t>
      </w:r>
      <w:r w:rsidR="008D49DF">
        <w:rPr>
          <w:rFonts w:ascii="ATT Aleck Sans" w:hAnsi="ATT Aleck Sans" w:cs="ATT Aleck Sans"/>
          <w:sz w:val="22"/>
          <w:szCs w:val="22"/>
          <w:u w:color="000000"/>
        </w:rPr>
        <w:t xml:space="preserve">ruin </w:t>
      </w:r>
      <w:r w:rsidR="00D55A07">
        <w:rPr>
          <w:rFonts w:ascii="ATT Aleck Sans" w:hAnsi="ATT Aleck Sans" w:cs="ATT Aleck Sans"/>
          <w:sz w:val="22"/>
          <w:szCs w:val="22"/>
          <w:u w:color="000000"/>
        </w:rPr>
        <w:t>pub</w:t>
      </w:r>
      <w:r w:rsidR="008D49DF">
        <w:rPr>
          <w:rFonts w:ascii="ATT Aleck Sans" w:hAnsi="ATT Aleck Sans" w:cs="ATT Aleck Sans"/>
          <w:sz w:val="22"/>
          <w:szCs w:val="22"/>
          <w:u w:color="000000"/>
        </w:rPr>
        <w:t xml:space="preserve"> built</w:t>
      </w:r>
      <w:r w:rsidR="00D55A07">
        <w:rPr>
          <w:rFonts w:ascii="ATT Aleck Sans" w:hAnsi="ATT Aleck Sans" w:cs="ATT Aleck Sans"/>
          <w:sz w:val="22"/>
          <w:szCs w:val="22"/>
          <w:u w:color="000000"/>
        </w:rPr>
        <w:t xml:space="preserve"> </w:t>
      </w:r>
      <w:r w:rsidR="008D49DF">
        <w:rPr>
          <w:rFonts w:ascii="ATT Aleck Sans" w:hAnsi="ATT Aleck Sans" w:cs="ATT Aleck Sans"/>
          <w:sz w:val="22"/>
          <w:szCs w:val="22"/>
          <w:u w:color="000000"/>
        </w:rPr>
        <w:t xml:space="preserve">in the ruins of the former Jewish Ghetto </w:t>
      </w:r>
      <w:r w:rsidR="00D55A07">
        <w:rPr>
          <w:rFonts w:ascii="ATT Aleck Sans" w:hAnsi="ATT Aleck Sans" w:cs="ATT Aleck Sans"/>
          <w:sz w:val="22"/>
          <w:szCs w:val="22"/>
          <w:u w:color="000000"/>
        </w:rPr>
        <w:t>with mismatched items, music, food, etc.</w:t>
      </w:r>
    </w:p>
    <w:p w14:paraId="6222E996" w14:textId="095B8B63" w:rsidR="0058087C" w:rsidRDefault="0058087C" w:rsidP="0058087C">
      <w:pPr>
        <w:autoSpaceDE w:val="0"/>
        <w:autoSpaceDN w:val="0"/>
        <w:adjustRightInd w:val="0"/>
        <w:rPr>
          <w:rFonts w:ascii="ATT Aleck Sans" w:hAnsi="ATT Aleck Sans" w:cs="ATT Aleck Sans"/>
          <w:b/>
          <w:bCs/>
          <w:color w:val="000000"/>
          <w:sz w:val="22"/>
          <w:szCs w:val="22"/>
          <w:highlight w:val="yellow"/>
          <w:u w:val="single" w:color="000000"/>
        </w:rPr>
      </w:pPr>
    </w:p>
    <w:p w14:paraId="2A40FADC" w14:textId="503F7649" w:rsidR="0028671F" w:rsidRPr="001B3F4F" w:rsidRDefault="0028671F" w:rsidP="00331EA1">
      <w:pPr>
        <w:autoSpaceDE w:val="0"/>
        <w:autoSpaceDN w:val="0"/>
        <w:adjustRightInd w:val="0"/>
        <w:ind w:left="163" w:hanging="163"/>
        <w:rPr>
          <w:rFonts w:ascii="ATT Aleck Sans" w:hAnsi="ATT Aleck Sans" w:cs="ATT Aleck Sans"/>
          <w:b/>
          <w:bCs/>
          <w:color w:val="000000"/>
          <w:sz w:val="13"/>
          <w:szCs w:val="13"/>
          <w:u w:color="000000"/>
        </w:rPr>
      </w:pPr>
      <w:r w:rsidRPr="001B3F4F">
        <w:rPr>
          <w:rFonts w:ascii="ATT Aleck Sans" w:hAnsi="ATT Aleck Sans" w:cs="ATT Aleck Sans"/>
          <w:b/>
          <w:bCs/>
          <w:color w:val="000000"/>
          <w:sz w:val="22"/>
          <w:szCs w:val="22"/>
          <w:u w:val="single" w:color="000000"/>
        </w:rPr>
        <w:t>Tuesday, November 14</w:t>
      </w:r>
      <w:r w:rsidRPr="001B3F4F">
        <w:rPr>
          <w:rFonts w:ascii="ATT Aleck Sans" w:hAnsi="ATT Aleck Sans" w:cs="ATT Aleck Sans"/>
          <w:b/>
          <w:bCs/>
          <w:color w:val="000000"/>
          <w:sz w:val="22"/>
          <w:szCs w:val="22"/>
          <w:u w:val="single" w:color="000000"/>
          <w:vertAlign w:val="superscript"/>
        </w:rPr>
        <w:t>th</w:t>
      </w:r>
      <w:r w:rsidRPr="001B3F4F">
        <w:rPr>
          <w:rFonts w:ascii="ATT Aleck Sans" w:hAnsi="ATT Aleck Sans" w:cs="ATT Aleck Sans"/>
          <w:b/>
          <w:bCs/>
          <w:color w:val="000000"/>
          <w:sz w:val="13"/>
          <w:szCs w:val="13"/>
          <w:u w:color="000000"/>
        </w:rPr>
        <w:t xml:space="preserve"> </w:t>
      </w:r>
    </w:p>
    <w:p w14:paraId="58CD2904" w14:textId="37710B8B" w:rsidR="00192A36" w:rsidRPr="00086C9C" w:rsidRDefault="00D55A07" w:rsidP="00D55A07">
      <w:pPr>
        <w:tabs>
          <w:tab w:val="left" w:pos="360"/>
          <w:tab w:val="left" w:pos="720"/>
        </w:tabs>
        <w:autoSpaceDE w:val="0"/>
        <w:autoSpaceDN w:val="0"/>
        <w:adjustRightInd w:val="0"/>
        <w:rPr>
          <w:rFonts w:ascii="ATT Aleck Sans" w:hAnsi="ATT Aleck Sans" w:cs="ATT Aleck Sans"/>
          <w:b/>
          <w:bCs/>
          <w:color w:val="00B0F0"/>
          <w:sz w:val="22"/>
          <w:szCs w:val="22"/>
          <w:u w:color="000000"/>
        </w:rPr>
      </w:pPr>
      <w:r w:rsidRPr="00086C9C">
        <w:rPr>
          <w:rFonts w:ascii="ATT Aleck Sans" w:hAnsi="ATT Aleck Sans" w:cs="ATT Aleck Sans"/>
          <w:b/>
          <w:bCs/>
          <w:color w:val="00B0F0"/>
          <w:sz w:val="22"/>
          <w:szCs w:val="22"/>
          <w:u w:color="000000"/>
        </w:rPr>
        <w:t>See things from Monday that didn’t get done!</w:t>
      </w:r>
    </w:p>
    <w:p w14:paraId="57B3F83D" w14:textId="77777777" w:rsidR="00CB48A3" w:rsidRDefault="00CB48A3" w:rsidP="00331EA1">
      <w:pPr>
        <w:rPr>
          <w:rFonts w:ascii="ATT Aleck Sans" w:hAnsi="ATT Aleck Sans" w:cs="ATT Aleck Sans"/>
          <w:b/>
          <w:bCs/>
          <w:color w:val="FB02FF"/>
          <w:sz w:val="32"/>
          <w:szCs w:val="32"/>
        </w:rPr>
      </w:pPr>
    </w:p>
    <w:p w14:paraId="2E4732A0" w14:textId="77777777" w:rsidR="00CB48A3" w:rsidRPr="000C5BA3" w:rsidRDefault="00CB48A3" w:rsidP="00331EA1">
      <w:pPr>
        <w:autoSpaceDE w:val="0"/>
        <w:autoSpaceDN w:val="0"/>
        <w:adjustRightInd w:val="0"/>
        <w:ind w:left="163" w:hanging="163"/>
        <w:rPr>
          <w:rFonts w:ascii="ATT Aleck Sans" w:hAnsi="ATT Aleck Sans" w:cs="ATT Aleck Sans"/>
          <w:b/>
          <w:bCs/>
          <w:color w:val="000000"/>
          <w:sz w:val="13"/>
          <w:szCs w:val="13"/>
          <w:u w:color="000000"/>
        </w:rPr>
      </w:pPr>
      <w:r w:rsidRPr="000C5BA3">
        <w:rPr>
          <w:rFonts w:ascii="ATT Aleck Sans" w:hAnsi="ATT Aleck Sans" w:cs="ATT Aleck Sans"/>
          <w:b/>
          <w:bCs/>
          <w:color w:val="000000"/>
          <w:sz w:val="22"/>
          <w:szCs w:val="22"/>
          <w:u w:val="single" w:color="000000"/>
        </w:rPr>
        <w:t>Wednesday, November 15</w:t>
      </w:r>
      <w:r w:rsidRPr="000C5BA3">
        <w:rPr>
          <w:rFonts w:ascii="ATT Aleck Sans" w:hAnsi="ATT Aleck Sans" w:cs="ATT Aleck Sans"/>
          <w:b/>
          <w:bCs/>
          <w:color w:val="000000"/>
          <w:sz w:val="22"/>
          <w:szCs w:val="22"/>
          <w:u w:val="single" w:color="000000"/>
          <w:vertAlign w:val="superscript"/>
        </w:rPr>
        <w:t>th</w:t>
      </w:r>
      <w:r w:rsidRPr="000C5BA3">
        <w:rPr>
          <w:rFonts w:ascii="ATT Aleck Sans" w:hAnsi="ATT Aleck Sans" w:cs="ATT Aleck Sans"/>
          <w:b/>
          <w:bCs/>
          <w:color w:val="000000"/>
          <w:sz w:val="13"/>
          <w:szCs w:val="13"/>
          <w:u w:color="000000"/>
        </w:rPr>
        <w:t xml:space="preserve"> </w:t>
      </w:r>
    </w:p>
    <w:p w14:paraId="7C6DDE44" w14:textId="49E8CFE4" w:rsidR="00CB48A3" w:rsidRPr="000C5BA3" w:rsidRDefault="00CB48A3" w:rsidP="00331EA1">
      <w:pPr>
        <w:autoSpaceDE w:val="0"/>
        <w:autoSpaceDN w:val="0"/>
        <w:adjustRightInd w:val="0"/>
        <w:ind w:left="160" w:hanging="160"/>
        <w:rPr>
          <w:rFonts w:ascii="ATT Aleck Sans" w:hAnsi="ATT Aleck Sans" w:cs="ATT Aleck Sans"/>
          <w:b/>
          <w:bCs/>
          <w:color w:val="149FEC"/>
          <w:sz w:val="22"/>
          <w:szCs w:val="22"/>
          <w:u w:color="000000"/>
        </w:rPr>
      </w:pPr>
      <w:r w:rsidRPr="000C5BA3">
        <w:rPr>
          <w:rFonts w:ascii="ATT Aleck Sans" w:hAnsi="ATT Aleck Sans" w:cs="ATT Aleck Sans"/>
          <w:b/>
          <w:bCs/>
          <w:color w:val="149FEC"/>
          <w:sz w:val="22"/>
          <w:szCs w:val="22"/>
          <w:u w:color="000000"/>
        </w:rPr>
        <w:t>Leave for Salzburg</w:t>
      </w:r>
    </w:p>
    <w:p w14:paraId="1DF4D51C" w14:textId="402C3247" w:rsidR="00CB48A3" w:rsidRPr="000C5BA3" w:rsidRDefault="00CB48A3"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0C5BA3">
        <w:rPr>
          <w:rFonts w:ascii="ATT Aleck Sans" w:hAnsi="ATT Aleck Sans" w:cs="ATT Aleck Sans"/>
          <w:color w:val="000000"/>
          <w:sz w:val="22"/>
          <w:szCs w:val="22"/>
          <w:u w:color="000000"/>
        </w:rPr>
        <w:t xml:space="preserve">Directions to Train Station: </w:t>
      </w:r>
      <w:r w:rsidR="00FE27F5" w:rsidRPr="000C5BA3">
        <w:rPr>
          <w:rFonts w:ascii="ATT Aleck Sans" w:hAnsi="ATT Aleck Sans" w:cs="ATT Aleck Sans"/>
          <w:color w:val="000000"/>
          <w:sz w:val="22"/>
          <w:szCs w:val="22"/>
          <w:u w:color="000000"/>
        </w:rPr>
        <w:t xml:space="preserve">Budapest-Keleti is like 15-20 min on public transport </w:t>
      </w:r>
      <w:r w:rsidR="000C5BA3" w:rsidRPr="000C5BA3">
        <w:rPr>
          <w:rFonts w:ascii="ATT Aleck Sans" w:hAnsi="ATT Aleck Sans" w:cs="ATT Aleck Sans"/>
          <w:color w:val="000000"/>
          <w:sz w:val="22"/>
          <w:szCs w:val="22"/>
          <w:u w:color="000000"/>
        </w:rPr>
        <w:t xml:space="preserve">(907, 971, lots of options) </w:t>
      </w:r>
      <w:r w:rsidR="00FE27F5" w:rsidRPr="000C5BA3">
        <w:rPr>
          <w:rFonts w:ascii="ATT Aleck Sans" w:hAnsi="ATT Aleck Sans" w:cs="ATT Aleck Sans"/>
          <w:color w:val="000000"/>
          <w:sz w:val="22"/>
          <w:szCs w:val="22"/>
          <w:u w:color="000000"/>
        </w:rPr>
        <w:t xml:space="preserve">or a 36 min </w:t>
      </w:r>
      <w:proofErr w:type="gramStart"/>
      <w:r w:rsidR="00FE27F5" w:rsidRPr="000C5BA3">
        <w:rPr>
          <w:rFonts w:ascii="ATT Aleck Sans" w:hAnsi="ATT Aleck Sans" w:cs="ATT Aleck Sans"/>
          <w:color w:val="000000"/>
          <w:sz w:val="22"/>
          <w:szCs w:val="22"/>
          <w:u w:color="000000"/>
        </w:rPr>
        <w:t>walk</w:t>
      </w:r>
      <w:proofErr w:type="gramEnd"/>
    </w:p>
    <w:p w14:paraId="312215BA" w14:textId="3CA9A812" w:rsidR="00453719" w:rsidRPr="006F7256" w:rsidRDefault="00453719" w:rsidP="00BA112F">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6F7256">
        <w:rPr>
          <w:rFonts w:ascii="ATT Aleck Sans" w:hAnsi="ATT Aleck Sans" w:cs="ATT Aleck Sans"/>
          <w:color w:val="000000"/>
          <w:sz w:val="22"/>
          <w:szCs w:val="22"/>
          <w:u w:color="000000"/>
        </w:rPr>
        <w:t xml:space="preserve">Bough train tix -- </w:t>
      </w:r>
      <w:r w:rsidR="00BA112F" w:rsidRPr="006F7256">
        <w:rPr>
          <w:rFonts w:ascii="ATT Aleck Sans" w:hAnsi="ATT Aleck Sans" w:cs="ATT Aleck Sans"/>
          <w:color w:val="000000"/>
          <w:sz w:val="22"/>
          <w:szCs w:val="22"/>
          <w:u w:color="000000"/>
        </w:rPr>
        <w:t xml:space="preserve">OBB </w:t>
      </w:r>
      <w:proofErr w:type="spellStart"/>
      <w:r w:rsidR="000E570D" w:rsidRPr="006F7256">
        <w:rPr>
          <w:rFonts w:ascii="ATT Aleck Sans" w:hAnsi="ATT Aleck Sans" w:cs="ATT Aleck Sans"/>
          <w:color w:val="000000"/>
          <w:sz w:val="22"/>
          <w:szCs w:val="22"/>
          <w:u w:color="000000"/>
        </w:rPr>
        <w:t>Railjet</w:t>
      </w:r>
      <w:proofErr w:type="spellEnd"/>
      <w:r w:rsidR="000E570D" w:rsidRPr="006F7256">
        <w:rPr>
          <w:rFonts w:ascii="ATT Aleck Sans" w:hAnsi="ATT Aleck Sans" w:cs="ATT Aleck Sans"/>
          <w:color w:val="000000"/>
          <w:sz w:val="22"/>
          <w:szCs w:val="22"/>
          <w:u w:color="000000"/>
        </w:rPr>
        <w:t xml:space="preserve"> </w:t>
      </w:r>
      <w:r w:rsidR="00025306">
        <w:rPr>
          <w:rFonts w:ascii="ATT Aleck Sans" w:hAnsi="ATT Aleck Sans" w:cs="ATT Aleck Sans"/>
          <w:color w:val="000000"/>
          <w:sz w:val="22"/>
          <w:szCs w:val="22"/>
          <w:u w:color="000000"/>
        </w:rPr>
        <w:t>Ex</w:t>
      </w:r>
      <w:r w:rsidR="000E570D" w:rsidRPr="006F7256">
        <w:rPr>
          <w:rFonts w:ascii="ATT Aleck Sans" w:hAnsi="ATT Aleck Sans" w:cs="ATT Aleck Sans"/>
          <w:color w:val="000000"/>
          <w:sz w:val="22"/>
          <w:szCs w:val="22"/>
          <w:u w:color="000000"/>
        </w:rPr>
        <w:t xml:space="preserve">press 162 train with destination Zurich HB from </w:t>
      </w:r>
      <w:r w:rsidR="000E570D" w:rsidRPr="00FE27F5">
        <w:rPr>
          <w:rFonts w:ascii="ATT Aleck Sans" w:hAnsi="ATT Aleck Sans" w:cs="ATT Aleck Sans"/>
          <w:color w:val="000000"/>
          <w:sz w:val="22"/>
          <w:szCs w:val="22"/>
          <w:u w:color="000000"/>
        </w:rPr>
        <w:t>Budapest-Keleti</w:t>
      </w:r>
      <w:r w:rsidR="000E570D" w:rsidRPr="006F7256">
        <w:rPr>
          <w:rFonts w:ascii="ATT Aleck Sans" w:hAnsi="ATT Aleck Sans" w:cs="ATT Aleck Sans"/>
          <w:color w:val="000000"/>
          <w:sz w:val="22"/>
          <w:szCs w:val="22"/>
          <w:u w:color="000000"/>
        </w:rPr>
        <w:t xml:space="preserve"> to Salzburg HBF</w:t>
      </w:r>
      <w:r w:rsidRPr="006F7256">
        <w:rPr>
          <w:rFonts w:ascii="ATT Aleck Sans" w:hAnsi="ATT Aleck Sans" w:cs="ATT Aleck Sans"/>
          <w:color w:val="000000"/>
          <w:sz w:val="22"/>
          <w:szCs w:val="22"/>
          <w:u w:color="000000"/>
        </w:rPr>
        <w:t xml:space="preserve"> </w:t>
      </w:r>
    </w:p>
    <w:p w14:paraId="42A446D7" w14:textId="3F764FB1" w:rsidR="00453719" w:rsidRPr="006F7256" w:rsidRDefault="00453719" w:rsidP="00453719">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proofErr w:type="gramStart"/>
      <w:r w:rsidRPr="006F7256">
        <w:rPr>
          <w:rFonts w:ascii="ATT Aleck Sans" w:hAnsi="ATT Aleck Sans" w:cs="ATT Aleck Sans"/>
          <w:color w:val="000000"/>
          <w:sz w:val="22"/>
          <w:szCs w:val="22"/>
          <w:u w:color="000000"/>
        </w:rPr>
        <w:t>5 hour</w:t>
      </w:r>
      <w:proofErr w:type="gramEnd"/>
      <w:r w:rsidRPr="006F7256">
        <w:rPr>
          <w:rFonts w:ascii="ATT Aleck Sans" w:hAnsi="ATT Aleck Sans" w:cs="ATT Aleck Sans"/>
          <w:color w:val="000000"/>
          <w:sz w:val="22"/>
          <w:szCs w:val="22"/>
          <w:u w:color="000000"/>
        </w:rPr>
        <w:t xml:space="preserve"> </w:t>
      </w:r>
      <w:r w:rsidR="00371649" w:rsidRPr="006F7256">
        <w:rPr>
          <w:rFonts w:ascii="ATT Aleck Sans" w:hAnsi="ATT Aleck Sans" w:cs="ATT Aleck Sans"/>
          <w:color w:val="000000"/>
          <w:sz w:val="22"/>
          <w:szCs w:val="22"/>
          <w:u w:color="000000"/>
        </w:rPr>
        <w:t xml:space="preserve">13 min </w:t>
      </w:r>
      <w:r w:rsidRPr="006F7256">
        <w:rPr>
          <w:rFonts w:ascii="ATT Aleck Sans" w:hAnsi="ATT Aleck Sans" w:cs="ATT Aleck Sans"/>
          <w:color w:val="000000"/>
          <w:sz w:val="22"/>
          <w:szCs w:val="22"/>
          <w:u w:color="000000"/>
        </w:rPr>
        <w:t xml:space="preserve">train ride from </w:t>
      </w:r>
      <w:r w:rsidRPr="004D64E8">
        <w:rPr>
          <w:rFonts w:ascii="ATT Aleck Sans" w:hAnsi="ATT Aleck Sans" w:cs="ATT Aleck Sans"/>
          <w:b/>
          <w:bCs/>
          <w:color w:val="000000"/>
          <w:sz w:val="22"/>
          <w:szCs w:val="22"/>
          <w:u w:color="000000"/>
        </w:rPr>
        <w:t>6:40am</w:t>
      </w:r>
      <w:r w:rsidRPr="006F7256">
        <w:rPr>
          <w:rFonts w:ascii="ATT Aleck Sans" w:hAnsi="ATT Aleck Sans" w:cs="ATT Aleck Sans"/>
          <w:color w:val="000000"/>
          <w:sz w:val="22"/>
          <w:szCs w:val="22"/>
          <w:u w:color="000000"/>
        </w:rPr>
        <w:t xml:space="preserve"> – 11:53am (nonstop)</w:t>
      </w:r>
    </w:p>
    <w:p w14:paraId="463B5033" w14:textId="6786503E" w:rsidR="00453719" w:rsidRPr="006F7256" w:rsidRDefault="00371649" w:rsidP="00453719">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6F7256">
        <w:rPr>
          <w:rFonts w:ascii="ATT Aleck Sans" w:hAnsi="ATT Aleck Sans" w:cs="ATT Aleck Sans"/>
          <w:color w:val="000000"/>
          <w:sz w:val="22"/>
          <w:szCs w:val="22"/>
          <w:u w:color="000000"/>
        </w:rPr>
        <w:t>2</w:t>
      </w:r>
      <w:r w:rsidRPr="006F7256">
        <w:rPr>
          <w:rFonts w:ascii="ATT Aleck Sans" w:hAnsi="ATT Aleck Sans" w:cs="ATT Aleck Sans"/>
          <w:color w:val="000000"/>
          <w:sz w:val="22"/>
          <w:szCs w:val="22"/>
          <w:u w:color="000000"/>
          <w:vertAlign w:val="superscript"/>
        </w:rPr>
        <w:t>nd</w:t>
      </w:r>
      <w:r w:rsidRPr="006F7256">
        <w:rPr>
          <w:rFonts w:ascii="ATT Aleck Sans" w:hAnsi="ATT Aleck Sans" w:cs="ATT Aleck Sans"/>
          <w:color w:val="000000"/>
          <w:sz w:val="22"/>
          <w:szCs w:val="22"/>
          <w:u w:color="000000"/>
        </w:rPr>
        <w:t xml:space="preserve"> class, coach 24 – seats 115 window &amp; 116 window (across a table from each other)</w:t>
      </w:r>
    </w:p>
    <w:p w14:paraId="641BC257" w14:textId="57E3D88F" w:rsidR="008F63B3" w:rsidRPr="006F7256" w:rsidRDefault="006F7256" w:rsidP="00453719">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6F7256">
        <w:rPr>
          <w:rFonts w:ascii="ATT Aleck Sans" w:hAnsi="ATT Aleck Sans" w:cs="ATT Aleck Sans"/>
          <w:color w:val="000000"/>
          <w:sz w:val="22"/>
          <w:szCs w:val="22"/>
          <w:u w:color="000000"/>
        </w:rPr>
        <w:t>$68 euros each for one way ticket</w:t>
      </w:r>
    </w:p>
    <w:p w14:paraId="6DB77F2C" w14:textId="2086B79D" w:rsidR="00371649" w:rsidRPr="006F7256" w:rsidRDefault="008F63B3" w:rsidP="00453719">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6F7256">
        <w:rPr>
          <w:rFonts w:ascii="ATT Aleck Sans" w:hAnsi="ATT Aleck Sans" w:cs="ATT Aleck Sans"/>
          <w:color w:val="000000"/>
          <w:sz w:val="22"/>
          <w:szCs w:val="22"/>
          <w:u w:color="000000"/>
        </w:rPr>
        <w:t>Tix in OBB app</w:t>
      </w:r>
    </w:p>
    <w:p w14:paraId="344ABB62" w14:textId="4F7124F9" w:rsidR="00937469" w:rsidRPr="006F7256" w:rsidRDefault="00937469" w:rsidP="00453719">
      <w:pPr>
        <w:pStyle w:val="ListParagraph"/>
        <w:tabs>
          <w:tab w:val="left" w:pos="360"/>
          <w:tab w:val="left" w:pos="720"/>
        </w:tabs>
        <w:autoSpaceDE w:val="0"/>
        <w:autoSpaceDN w:val="0"/>
        <w:adjustRightInd w:val="0"/>
        <w:rPr>
          <w:rFonts w:ascii="ATT Aleck Sans" w:hAnsi="ATT Aleck Sans" w:cs="ATT Aleck Sans"/>
          <w:color w:val="000000"/>
          <w:sz w:val="22"/>
          <w:szCs w:val="22"/>
          <w:u w:color="000000"/>
        </w:rPr>
      </w:pPr>
      <w:r w:rsidRPr="006F7256">
        <w:rPr>
          <w:rFonts w:ascii="ATT Aleck Sans" w:hAnsi="ATT Aleck Sans" w:cs="ATT Aleck Sans"/>
          <w:b/>
          <w:bCs/>
          <w:color w:val="FB02FF"/>
          <w:sz w:val="32"/>
          <w:szCs w:val="32"/>
        </w:rPr>
        <w:br w:type="page"/>
      </w:r>
    </w:p>
    <w:p w14:paraId="12F1610C" w14:textId="77777777" w:rsidR="00FA02C5" w:rsidRDefault="00FA02C5" w:rsidP="00331EA1">
      <w:pPr>
        <w:pStyle w:val="ListParagraph"/>
        <w:autoSpaceDE w:val="0"/>
        <w:autoSpaceDN w:val="0"/>
        <w:adjustRightInd w:val="0"/>
        <w:rPr>
          <w:rFonts w:ascii="ATT Aleck Sans" w:hAnsi="ATT Aleck Sans" w:cs="ATT Aleck Sans"/>
          <w:b/>
          <w:bCs/>
          <w:color w:val="FB02FF"/>
          <w:sz w:val="32"/>
          <w:szCs w:val="32"/>
        </w:rPr>
      </w:pPr>
    </w:p>
    <w:p w14:paraId="54CF249B" w14:textId="073AC194" w:rsidR="00FA02C5" w:rsidRPr="00FA02C5" w:rsidRDefault="00FA02C5" w:rsidP="00331EA1">
      <w:pPr>
        <w:pStyle w:val="ListParagraph"/>
        <w:autoSpaceDE w:val="0"/>
        <w:autoSpaceDN w:val="0"/>
        <w:adjustRightInd w:val="0"/>
        <w:ind w:left="0"/>
        <w:jc w:val="center"/>
        <w:rPr>
          <w:rFonts w:ascii="ATT Aleck Sans" w:hAnsi="ATT Aleck Sans" w:cs="ATT Aleck Sans"/>
          <w:b/>
          <w:bCs/>
          <w:color w:val="FB02FF"/>
          <w:sz w:val="32"/>
          <w:szCs w:val="32"/>
        </w:rPr>
      </w:pPr>
      <w:r>
        <w:rPr>
          <w:rFonts w:ascii="ATT Aleck Sans" w:hAnsi="ATT Aleck Sans" w:cs="ATT Aleck Sans"/>
          <w:b/>
          <w:bCs/>
          <w:color w:val="FB02FF"/>
          <w:sz w:val="32"/>
          <w:szCs w:val="32"/>
        </w:rPr>
        <w:t>Salzburg, Austria</w:t>
      </w:r>
    </w:p>
    <w:p w14:paraId="29BC2467" w14:textId="103D1538" w:rsidR="00FA02C5" w:rsidRPr="00FA02C5" w:rsidRDefault="00FA02C5" w:rsidP="00331EA1">
      <w:pPr>
        <w:pStyle w:val="ListParagraph"/>
        <w:autoSpaceDE w:val="0"/>
        <w:autoSpaceDN w:val="0"/>
        <w:adjustRightInd w:val="0"/>
        <w:ind w:left="0"/>
        <w:jc w:val="center"/>
        <w:rPr>
          <w:rFonts w:ascii="ATT Aleck Sans" w:hAnsi="ATT Aleck Sans" w:cs="ATT Aleck Sans"/>
          <w:color w:val="FB89FF"/>
          <w:sz w:val="28"/>
          <w:szCs w:val="28"/>
        </w:rPr>
      </w:pPr>
      <w:r w:rsidRPr="00FA02C5">
        <w:rPr>
          <w:rFonts w:ascii="ATT Aleck Sans" w:hAnsi="ATT Aleck Sans" w:cs="ATT Aleck Sans"/>
          <w:color w:val="FB89FF"/>
          <w:sz w:val="28"/>
          <w:szCs w:val="28"/>
        </w:rPr>
        <w:t>Wednesday, November 1</w:t>
      </w:r>
      <w:r>
        <w:rPr>
          <w:rFonts w:ascii="ATT Aleck Sans" w:hAnsi="ATT Aleck Sans" w:cs="ATT Aleck Sans"/>
          <w:color w:val="FB89FF"/>
          <w:sz w:val="28"/>
          <w:szCs w:val="28"/>
        </w:rPr>
        <w:t>5</w:t>
      </w:r>
      <w:r w:rsidRPr="00FA02C5">
        <w:rPr>
          <w:rFonts w:ascii="ATT Aleck Sans" w:hAnsi="ATT Aleck Sans" w:cs="ATT Aleck Sans"/>
          <w:color w:val="FB89FF"/>
          <w:sz w:val="28"/>
          <w:szCs w:val="28"/>
          <w:vertAlign w:val="superscript"/>
        </w:rPr>
        <w:t>th</w:t>
      </w:r>
      <w:r>
        <w:rPr>
          <w:rFonts w:ascii="ATT Aleck Sans" w:hAnsi="ATT Aleck Sans" w:cs="ATT Aleck Sans"/>
          <w:color w:val="FB89FF"/>
          <w:sz w:val="28"/>
          <w:szCs w:val="28"/>
        </w:rPr>
        <w:t xml:space="preserve"> – </w:t>
      </w:r>
      <w:r w:rsidR="004503DF">
        <w:rPr>
          <w:rFonts w:ascii="ATT Aleck Sans" w:hAnsi="ATT Aleck Sans" w:cs="ATT Aleck Sans"/>
          <w:color w:val="FB89FF"/>
          <w:sz w:val="28"/>
          <w:szCs w:val="28"/>
        </w:rPr>
        <w:t>Friday</w:t>
      </w:r>
      <w:r>
        <w:rPr>
          <w:rFonts w:ascii="ATT Aleck Sans" w:hAnsi="ATT Aleck Sans" w:cs="ATT Aleck Sans"/>
          <w:color w:val="FB89FF"/>
          <w:sz w:val="28"/>
          <w:szCs w:val="28"/>
        </w:rPr>
        <w:t>, November 1</w:t>
      </w:r>
      <w:r w:rsidR="00937469">
        <w:rPr>
          <w:rFonts w:ascii="ATT Aleck Sans" w:hAnsi="ATT Aleck Sans" w:cs="ATT Aleck Sans"/>
          <w:color w:val="FB89FF"/>
          <w:sz w:val="28"/>
          <w:szCs w:val="28"/>
        </w:rPr>
        <w:t>7</w:t>
      </w:r>
      <w:r w:rsidRPr="00FA02C5">
        <w:rPr>
          <w:rFonts w:ascii="ATT Aleck Sans" w:hAnsi="ATT Aleck Sans" w:cs="ATT Aleck Sans"/>
          <w:color w:val="FB89FF"/>
          <w:sz w:val="28"/>
          <w:szCs w:val="28"/>
          <w:vertAlign w:val="superscript"/>
        </w:rPr>
        <w:t>th</w:t>
      </w:r>
      <w:r>
        <w:rPr>
          <w:rFonts w:ascii="ATT Aleck Sans" w:hAnsi="ATT Aleck Sans" w:cs="ATT Aleck Sans"/>
          <w:color w:val="FB89FF"/>
          <w:sz w:val="28"/>
          <w:szCs w:val="28"/>
        </w:rPr>
        <w:t xml:space="preserve"> </w:t>
      </w:r>
    </w:p>
    <w:p w14:paraId="625081C3" w14:textId="77777777" w:rsidR="0028671F" w:rsidRDefault="0028671F" w:rsidP="00331EA1">
      <w:pPr>
        <w:rPr>
          <w:rFonts w:ascii="ATT Aleck Sans" w:hAnsi="ATT Aleck Sans" w:cs="ATT Aleck Sans"/>
          <w:b/>
          <w:bCs/>
          <w:color w:val="000000"/>
          <w:sz w:val="22"/>
          <w:szCs w:val="22"/>
          <w:highlight w:val="yellow"/>
          <w:u w:val="single" w:color="000000"/>
        </w:rPr>
      </w:pPr>
    </w:p>
    <w:p w14:paraId="08B787DB" w14:textId="645D0ED7" w:rsidR="0030378D" w:rsidRPr="0030378D" w:rsidRDefault="0030378D" w:rsidP="0030378D">
      <w:pPr>
        <w:autoSpaceDE w:val="0"/>
        <w:autoSpaceDN w:val="0"/>
        <w:adjustRightInd w:val="0"/>
        <w:ind w:left="163" w:hanging="163"/>
        <w:rPr>
          <w:rFonts w:ascii="ATT Aleck Sans" w:hAnsi="ATT Aleck Sans" w:cs="ATT Aleck Sans"/>
          <w:b/>
          <w:bCs/>
          <w:color w:val="FB02FF"/>
          <w:sz w:val="22"/>
          <w:szCs w:val="22"/>
          <w:u w:val="single"/>
        </w:rPr>
      </w:pPr>
      <w:r w:rsidRPr="0030378D">
        <w:rPr>
          <w:rFonts w:ascii="ATT Aleck Sans" w:hAnsi="ATT Aleck Sans" w:cs="ATT Aleck Sans"/>
          <w:b/>
          <w:bCs/>
          <w:color w:val="FB02FF"/>
          <w:sz w:val="22"/>
          <w:szCs w:val="22"/>
          <w:u w:val="single"/>
        </w:rPr>
        <w:t>General</w:t>
      </w:r>
      <w:r>
        <w:rPr>
          <w:rFonts w:ascii="ATT Aleck Sans" w:hAnsi="ATT Aleck Sans" w:cs="ATT Aleck Sans"/>
          <w:b/>
          <w:bCs/>
          <w:color w:val="FB02FF"/>
          <w:sz w:val="22"/>
          <w:szCs w:val="22"/>
          <w:u w:val="single"/>
        </w:rPr>
        <w:t xml:space="preserve"> Salzburg</w:t>
      </w:r>
      <w:r w:rsidRPr="0030378D">
        <w:rPr>
          <w:rFonts w:ascii="ATT Aleck Sans" w:hAnsi="ATT Aleck Sans" w:cs="ATT Aleck Sans"/>
          <w:b/>
          <w:bCs/>
          <w:color w:val="FB02FF"/>
          <w:sz w:val="22"/>
          <w:szCs w:val="22"/>
          <w:u w:val="single"/>
        </w:rPr>
        <w:t xml:space="preserve"> Info:</w:t>
      </w:r>
    </w:p>
    <w:p w14:paraId="7213CED4" w14:textId="77777777" w:rsidR="00AE6B83" w:rsidRPr="0030378D" w:rsidRDefault="00AE6B83" w:rsidP="00AE6B83">
      <w:pPr>
        <w:pStyle w:val="ListParagraph"/>
        <w:numPr>
          <w:ilvl w:val="0"/>
          <w:numId w:val="41"/>
        </w:numPr>
        <w:autoSpaceDE w:val="0"/>
        <w:autoSpaceDN w:val="0"/>
        <w:adjustRightInd w:val="0"/>
        <w:rPr>
          <w:rFonts w:ascii="ATT Aleck Sans" w:hAnsi="ATT Aleck Sans" w:cs="ATT Aleck Sans"/>
          <w:color w:val="000000"/>
          <w:sz w:val="22"/>
          <w:szCs w:val="22"/>
        </w:rPr>
      </w:pPr>
      <w:r>
        <w:rPr>
          <w:rFonts w:ascii="ATT Aleck Sans" w:hAnsi="ATT Aleck Sans" w:cs="ATT Aleck Sans"/>
          <w:color w:val="000000"/>
          <w:sz w:val="22"/>
          <w:szCs w:val="22"/>
        </w:rPr>
        <w:t>Tipping: 5-15%. Tell the server the total amount you want to pay, which includes tip. Considered very rude not to tip.</w:t>
      </w:r>
    </w:p>
    <w:p w14:paraId="49953554" w14:textId="77777777" w:rsidR="0030378D" w:rsidRDefault="0030378D" w:rsidP="00331EA1">
      <w:pPr>
        <w:autoSpaceDE w:val="0"/>
        <w:autoSpaceDN w:val="0"/>
        <w:adjustRightInd w:val="0"/>
        <w:ind w:left="163" w:hanging="163"/>
        <w:rPr>
          <w:rFonts w:ascii="ATT Aleck Sans" w:hAnsi="ATT Aleck Sans" w:cs="ATT Aleck Sans"/>
          <w:b/>
          <w:bCs/>
          <w:color w:val="000000"/>
          <w:sz w:val="22"/>
          <w:szCs w:val="22"/>
          <w:u w:val="single" w:color="000000"/>
        </w:rPr>
      </w:pPr>
    </w:p>
    <w:p w14:paraId="71A42A71" w14:textId="7B1757EE" w:rsidR="0028671F" w:rsidRPr="00B9072E" w:rsidRDefault="0028671F" w:rsidP="00331EA1">
      <w:pPr>
        <w:autoSpaceDE w:val="0"/>
        <w:autoSpaceDN w:val="0"/>
        <w:adjustRightInd w:val="0"/>
        <w:ind w:left="163" w:hanging="163"/>
        <w:rPr>
          <w:rFonts w:ascii="ATT Aleck Sans" w:hAnsi="ATT Aleck Sans" w:cs="ATT Aleck Sans"/>
          <w:b/>
          <w:bCs/>
          <w:color w:val="000000"/>
          <w:sz w:val="13"/>
          <w:szCs w:val="13"/>
          <w:u w:color="000000"/>
        </w:rPr>
      </w:pPr>
      <w:r w:rsidRPr="00B9072E">
        <w:rPr>
          <w:rFonts w:ascii="ATT Aleck Sans" w:hAnsi="ATT Aleck Sans" w:cs="ATT Aleck Sans"/>
          <w:b/>
          <w:bCs/>
          <w:color w:val="000000"/>
          <w:sz w:val="22"/>
          <w:szCs w:val="22"/>
          <w:u w:val="single" w:color="000000"/>
        </w:rPr>
        <w:t>Wednesday, November 15</w:t>
      </w:r>
      <w:r w:rsidRPr="00B9072E">
        <w:rPr>
          <w:rFonts w:ascii="ATT Aleck Sans" w:hAnsi="ATT Aleck Sans" w:cs="ATT Aleck Sans"/>
          <w:b/>
          <w:bCs/>
          <w:color w:val="000000"/>
          <w:sz w:val="22"/>
          <w:szCs w:val="22"/>
          <w:u w:val="single" w:color="000000"/>
          <w:vertAlign w:val="superscript"/>
        </w:rPr>
        <w:t>th</w:t>
      </w:r>
      <w:r w:rsidRPr="00B9072E">
        <w:rPr>
          <w:rFonts w:ascii="ATT Aleck Sans" w:hAnsi="ATT Aleck Sans" w:cs="ATT Aleck Sans"/>
          <w:b/>
          <w:bCs/>
          <w:color w:val="000000"/>
          <w:sz w:val="13"/>
          <w:szCs w:val="13"/>
          <w:u w:color="000000"/>
        </w:rPr>
        <w:t xml:space="preserve"> </w:t>
      </w:r>
    </w:p>
    <w:p w14:paraId="4DD2DDB5" w14:textId="3E349313" w:rsidR="00B9072E" w:rsidRPr="00B9072E" w:rsidRDefault="00B9072E" w:rsidP="00331EA1">
      <w:pPr>
        <w:autoSpaceDE w:val="0"/>
        <w:autoSpaceDN w:val="0"/>
        <w:adjustRightInd w:val="0"/>
        <w:ind w:left="160" w:hanging="160"/>
        <w:rPr>
          <w:rFonts w:ascii="ATT Aleck Sans" w:hAnsi="ATT Aleck Sans" w:cs="ATT Aleck Sans"/>
          <w:b/>
          <w:bCs/>
          <w:color w:val="149FEC"/>
          <w:sz w:val="22"/>
          <w:szCs w:val="22"/>
          <w:u w:color="000000"/>
        </w:rPr>
      </w:pPr>
      <w:proofErr w:type="spellStart"/>
      <w:r w:rsidRPr="00B9072E">
        <w:rPr>
          <w:rFonts w:ascii="ATT Aleck Sans" w:hAnsi="ATT Aleck Sans" w:cs="ATT Aleck Sans"/>
          <w:b/>
          <w:bCs/>
          <w:color w:val="149FEC"/>
          <w:sz w:val="22"/>
          <w:szCs w:val="22"/>
          <w:u w:color="000000"/>
        </w:rPr>
        <w:t>Checkin</w:t>
      </w:r>
      <w:proofErr w:type="spellEnd"/>
      <w:r w:rsidRPr="00B9072E">
        <w:rPr>
          <w:rFonts w:ascii="ATT Aleck Sans" w:hAnsi="ATT Aleck Sans" w:cs="ATT Aleck Sans"/>
          <w:b/>
          <w:bCs/>
          <w:color w:val="149FEC"/>
          <w:sz w:val="22"/>
          <w:szCs w:val="22"/>
          <w:u w:color="000000"/>
        </w:rPr>
        <w:t xml:space="preserve"> to Hotel – </w:t>
      </w:r>
      <w:r w:rsidR="00E155B5" w:rsidRPr="00E155B5">
        <w:rPr>
          <w:rFonts w:ascii="ATT Aleck Sans" w:hAnsi="ATT Aleck Sans" w:cs="ATT Aleck Sans"/>
          <w:b/>
          <w:bCs/>
          <w:color w:val="149FEC"/>
          <w:sz w:val="22"/>
          <w:szCs w:val="22"/>
          <w:u w:color="000000"/>
        </w:rPr>
        <w:t>Hotel Cocoon</w:t>
      </w:r>
    </w:p>
    <w:p w14:paraId="6707D6F2" w14:textId="1AFC12CE" w:rsidR="00B9072E" w:rsidRDefault="00B9072E"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4B7173">
        <w:rPr>
          <w:rFonts w:ascii="ATT Aleck Sans" w:hAnsi="ATT Aleck Sans" w:cs="ATT Aleck Sans"/>
          <w:color w:val="000000"/>
          <w:sz w:val="22"/>
          <w:szCs w:val="22"/>
          <w:u w:color="000000"/>
        </w:rPr>
        <w:t xml:space="preserve">Directions from Train Station: </w:t>
      </w:r>
      <w:r w:rsidR="004B7173" w:rsidRPr="004B7173">
        <w:rPr>
          <w:rFonts w:ascii="ATT Aleck Sans" w:hAnsi="ATT Aleck Sans" w:cs="ATT Aleck Sans"/>
          <w:color w:val="000000"/>
          <w:sz w:val="22"/>
          <w:szCs w:val="22"/>
          <w:u w:color="000000"/>
        </w:rPr>
        <w:t>1 min, 140m walk</w:t>
      </w:r>
      <w:r w:rsidR="000C5BA3">
        <w:rPr>
          <w:rFonts w:ascii="ATT Aleck Sans" w:hAnsi="ATT Aleck Sans" w:cs="ATT Aleck Sans"/>
          <w:color w:val="000000"/>
          <w:sz w:val="22"/>
          <w:szCs w:val="22"/>
          <w:u w:color="000000"/>
        </w:rPr>
        <w:t xml:space="preserve"> from Salzburg H</w:t>
      </w:r>
      <w:r w:rsidR="001D5D60">
        <w:rPr>
          <w:rFonts w:ascii="ATT Aleck Sans" w:hAnsi="ATT Aleck Sans" w:cs="ATT Aleck Sans"/>
          <w:color w:val="000000"/>
          <w:sz w:val="22"/>
          <w:szCs w:val="22"/>
          <w:u w:color="000000"/>
        </w:rPr>
        <w:t>BF</w:t>
      </w:r>
    </w:p>
    <w:p w14:paraId="2B4B1E07" w14:textId="75AD01CA" w:rsidR="001D5D60" w:rsidRPr="00CA5204" w:rsidRDefault="001D5D60"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CA5204">
        <w:rPr>
          <w:rFonts w:ascii="ATT Aleck Sans" w:hAnsi="ATT Aleck Sans" w:cs="ATT Aleck Sans"/>
          <w:color w:val="000000"/>
          <w:sz w:val="22"/>
          <w:szCs w:val="22"/>
          <w:u w:color="000000"/>
        </w:rPr>
        <w:t>Arrive at 11:53am</w:t>
      </w:r>
    </w:p>
    <w:p w14:paraId="4A84E311" w14:textId="400F27EC" w:rsidR="00B9072E" w:rsidRPr="00CA5204" w:rsidRDefault="00B9072E"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CA5204">
        <w:rPr>
          <w:rFonts w:ascii="ATT Aleck Sans" w:hAnsi="ATT Aleck Sans" w:cs="ATT Aleck Sans"/>
          <w:color w:val="000000"/>
          <w:sz w:val="22"/>
          <w:szCs w:val="22"/>
          <w:u w:color="000000"/>
        </w:rPr>
        <w:t>Info:</w:t>
      </w:r>
      <w:r w:rsidR="004B7173" w:rsidRPr="00CA5204">
        <w:rPr>
          <w:rFonts w:ascii="ATT Aleck Sans" w:hAnsi="ATT Aleck Sans" w:cs="ATT Aleck Sans"/>
          <w:color w:val="000000"/>
          <w:sz w:val="22"/>
          <w:szCs w:val="22"/>
          <w:u w:color="000000"/>
        </w:rPr>
        <w:t xml:space="preserve"> </w:t>
      </w:r>
      <w:r w:rsidR="00B2285E" w:rsidRPr="00CA5204">
        <w:rPr>
          <w:rFonts w:ascii="ATT Aleck Sans" w:hAnsi="ATT Aleck Sans" w:cs="ATT Aleck Sans"/>
          <w:color w:val="000000"/>
          <w:sz w:val="22"/>
          <w:szCs w:val="22"/>
          <w:u w:color="000000"/>
        </w:rPr>
        <w:t xml:space="preserve">Booked via hotels.com; </w:t>
      </w:r>
      <w:r w:rsidR="00972223" w:rsidRPr="00CA5204">
        <w:rPr>
          <w:rFonts w:ascii="ATT Aleck Sans" w:hAnsi="ATT Aleck Sans" w:cs="ATT Aleck Sans"/>
          <w:color w:val="000000"/>
          <w:sz w:val="22"/>
          <w:szCs w:val="22"/>
          <w:u w:color="000000"/>
        </w:rPr>
        <w:t>twin room (2 beds)</w:t>
      </w:r>
      <w:r w:rsidR="00296833" w:rsidRPr="00CA5204">
        <w:rPr>
          <w:rFonts w:ascii="ATT Aleck Sans" w:hAnsi="ATT Aleck Sans" w:cs="ATT Aleck Sans"/>
          <w:color w:val="000000"/>
          <w:sz w:val="22"/>
          <w:szCs w:val="22"/>
          <w:u w:color="000000"/>
        </w:rPr>
        <w:t>, check-in is at 2pm</w:t>
      </w:r>
    </w:p>
    <w:p w14:paraId="1E0CF1C7" w14:textId="77777777" w:rsidR="0028671F" w:rsidRPr="003F40B5" w:rsidRDefault="0028671F" w:rsidP="00331EA1">
      <w:pPr>
        <w:rPr>
          <w:rFonts w:ascii="ATT Aleck Sans" w:hAnsi="ATT Aleck Sans" w:cs="ATT Aleck Sans"/>
          <w:b/>
          <w:bCs/>
          <w:color w:val="000000"/>
          <w:sz w:val="22"/>
          <w:szCs w:val="22"/>
          <w:highlight w:val="yellow"/>
          <w:u w:val="single" w:color="000000"/>
        </w:rPr>
      </w:pPr>
    </w:p>
    <w:p w14:paraId="7D7E4254" w14:textId="4F281E71" w:rsidR="00C67B30" w:rsidRDefault="00C67B30" w:rsidP="007D6CAC">
      <w:pPr>
        <w:autoSpaceDE w:val="0"/>
        <w:autoSpaceDN w:val="0"/>
        <w:adjustRightInd w:val="0"/>
        <w:ind w:left="163" w:hanging="163"/>
        <w:rPr>
          <w:rFonts w:ascii="ATT Aleck Sans" w:hAnsi="ATT Aleck Sans" w:cs="ATT Aleck Sans"/>
          <w:b/>
          <w:bCs/>
          <w:color w:val="149FEC"/>
          <w:sz w:val="22"/>
          <w:szCs w:val="22"/>
          <w:u w:color="000000"/>
        </w:rPr>
      </w:pPr>
      <w:r w:rsidRPr="003F40B5">
        <w:rPr>
          <w:rFonts w:ascii="ATT Aleck Sans" w:hAnsi="ATT Aleck Sans" w:cs="ATT Aleck Sans"/>
          <w:b/>
          <w:bCs/>
          <w:color w:val="149FEC"/>
          <w:sz w:val="22"/>
          <w:szCs w:val="22"/>
          <w:highlight w:val="yellow"/>
          <w:u w:color="000000"/>
        </w:rPr>
        <w:t>Free Walking Tour??</w:t>
      </w:r>
      <w:r w:rsidR="00D9282C">
        <w:rPr>
          <w:rFonts w:ascii="ATT Aleck Sans" w:hAnsi="ATT Aleck Sans" w:cs="ATT Aleck Sans"/>
          <w:b/>
          <w:bCs/>
          <w:color w:val="149FEC"/>
          <w:sz w:val="22"/>
          <w:szCs w:val="22"/>
          <w:u w:color="000000"/>
        </w:rPr>
        <w:t xml:space="preserve"> Looks like there may only be one option on 11/15:</w:t>
      </w:r>
    </w:p>
    <w:p w14:paraId="572FC0D9" w14:textId="43CFB76A" w:rsidR="00D9282C" w:rsidRDefault="00220B33" w:rsidP="00D9282C">
      <w:pPr>
        <w:pStyle w:val="ListParagraph"/>
        <w:numPr>
          <w:ilvl w:val="0"/>
          <w:numId w:val="32"/>
        </w:numPr>
        <w:autoSpaceDE w:val="0"/>
        <w:autoSpaceDN w:val="0"/>
        <w:adjustRightInd w:val="0"/>
        <w:rPr>
          <w:rFonts w:ascii="ATT Aleck Sans" w:hAnsi="ATT Aleck Sans" w:cs="ATT Aleck Sans"/>
          <w:color w:val="149FEC"/>
          <w:sz w:val="22"/>
          <w:szCs w:val="22"/>
          <w:u w:color="000000"/>
        </w:rPr>
      </w:pPr>
      <w:hyperlink r:id="rId11" w:history="1">
        <w:r w:rsidR="00D9282C" w:rsidRPr="00D04D35">
          <w:rPr>
            <w:rStyle w:val="Hyperlink"/>
            <w:rFonts w:ascii="ATT Aleck Sans" w:hAnsi="ATT Aleck Sans" w:cs="ATT Aleck Sans"/>
            <w:sz w:val="22"/>
            <w:szCs w:val="22"/>
          </w:rPr>
          <w:t>https://www.guruwalk.com/walks/47069-tour-of-the-mirabell-gardens-and-salzburg-s-old-town</w:t>
        </w:r>
      </w:hyperlink>
      <w:r w:rsidR="00D9282C">
        <w:rPr>
          <w:rFonts w:ascii="ATT Aleck Sans" w:hAnsi="ATT Aleck Sans" w:cs="ATT Aleck Sans"/>
          <w:color w:val="149FEC"/>
          <w:sz w:val="22"/>
          <w:szCs w:val="22"/>
          <w:u w:color="000000"/>
        </w:rPr>
        <w:t xml:space="preserve"> </w:t>
      </w:r>
    </w:p>
    <w:p w14:paraId="2E199DF1" w14:textId="1B56A444" w:rsidR="00261BE0" w:rsidRPr="00261BE0" w:rsidRDefault="00454AAD" w:rsidP="00261BE0">
      <w:pPr>
        <w:pStyle w:val="ListParagraph"/>
        <w:numPr>
          <w:ilvl w:val="0"/>
          <w:numId w:val="32"/>
        </w:numPr>
        <w:autoSpaceDE w:val="0"/>
        <w:autoSpaceDN w:val="0"/>
        <w:adjustRightInd w:val="0"/>
        <w:rPr>
          <w:rFonts w:ascii="ATT Aleck Sans" w:hAnsi="ATT Aleck Sans" w:cs="ATT Aleck Sans"/>
          <w:sz w:val="22"/>
          <w:szCs w:val="22"/>
          <w:u w:color="000000"/>
        </w:rPr>
      </w:pPr>
      <w:r w:rsidRPr="00454AAD">
        <w:rPr>
          <w:rFonts w:ascii="ATT Aleck Sans" w:hAnsi="ATT Aleck Sans" w:cs="ATT Aleck Sans"/>
          <w:sz w:val="22"/>
          <w:szCs w:val="22"/>
          <w:u w:color="000000"/>
        </w:rPr>
        <w:t>2-3:30pm CT</w:t>
      </w:r>
    </w:p>
    <w:p w14:paraId="3A2110C9" w14:textId="77777777" w:rsidR="00C67B30" w:rsidRDefault="00C67B30" w:rsidP="007D6CAC">
      <w:pPr>
        <w:autoSpaceDE w:val="0"/>
        <w:autoSpaceDN w:val="0"/>
        <w:adjustRightInd w:val="0"/>
        <w:ind w:left="163" w:hanging="163"/>
        <w:rPr>
          <w:rFonts w:ascii="ATT Aleck Sans" w:hAnsi="ATT Aleck Sans" w:cs="ATT Aleck Sans"/>
          <w:b/>
          <w:bCs/>
          <w:color w:val="149FEC"/>
          <w:sz w:val="22"/>
          <w:szCs w:val="22"/>
          <w:u w:color="000000"/>
        </w:rPr>
      </w:pPr>
    </w:p>
    <w:p w14:paraId="2C2A9A97" w14:textId="55A030D5" w:rsidR="007D6CAC" w:rsidRPr="007D6CAC" w:rsidRDefault="007D6CAC" w:rsidP="007D6CAC">
      <w:pPr>
        <w:autoSpaceDE w:val="0"/>
        <w:autoSpaceDN w:val="0"/>
        <w:adjustRightInd w:val="0"/>
        <w:ind w:left="163" w:hanging="163"/>
        <w:rPr>
          <w:rFonts w:ascii="ATT Aleck Sans" w:hAnsi="ATT Aleck Sans" w:cs="ATT Aleck Sans"/>
          <w:b/>
          <w:bCs/>
          <w:color w:val="149FEC"/>
          <w:sz w:val="22"/>
          <w:szCs w:val="22"/>
          <w:u w:color="000000"/>
        </w:rPr>
      </w:pPr>
      <w:r>
        <w:rPr>
          <w:rFonts w:ascii="ATT Aleck Sans" w:hAnsi="ATT Aleck Sans" w:cs="ATT Aleck Sans"/>
          <w:b/>
          <w:bCs/>
          <w:color w:val="149FEC"/>
          <w:sz w:val="22"/>
          <w:szCs w:val="22"/>
          <w:u w:color="000000"/>
        </w:rPr>
        <w:t>Salzburg</w:t>
      </w:r>
      <w:r w:rsidRPr="007D6CAC">
        <w:rPr>
          <w:rFonts w:ascii="ATT Aleck Sans" w:hAnsi="ATT Aleck Sans" w:cs="ATT Aleck Sans"/>
          <w:b/>
          <w:bCs/>
          <w:color w:val="149FEC"/>
          <w:sz w:val="22"/>
          <w:szCs w:val="22"/>
          <w:u w:color="000000"/>
        </w:rPr>
        <w:t xml:space="preserve"> Monuments/Landmarks:</w:t>
      </w:r>
    </w:p>
    <w:p w14:paraId="3E8BA588" w14:textId="58E057EF" w:rsidR="007D6CAC" w:rsidRDefault="0003713B" w:rsidP="007D6CAC">
      <w:pPr>
        <w:pStyle w:val="ListParagraph"/>
        <w:numPr>
          <w:ilvl w:val="0"/>
          <w:numId w:val="30"/>
        </w:numPr>
        <w:autoSpaceDE w:val="0"/>
        <w:autoSpaceDN w:val="0"/>
        <w:adjustRightInd w:val="0"/>
        <w:rPr>
          <w:rFonts w:ascii="ATT Aleck Sans" w:hAnsi="ATT Aleck Sans" w:cs="ATT Aleck Sans"/>
          <w:b/>
          <w:bCs/>
          <w:color w:val="149FEC"/>
          <w:sz w:val="22"/>
          <w:szCs w:val="22"/>
          <w:u w:color="000000"/>
        </w:rPr>
      </w:pPr>
      <w:proofErr w:type="spellStart"/>
      <w:r>
        <w:rPr>
          <w:rFonts w:ascii="ATT Aleck Sans" w:hAnsi="ATT Aleck Sans" w:cs="ATT Aleck Sans"/>
          <w:b/>
          <w:bCs/>
          <w:color w:val="149FEC"/>
          <w:sz w:val="22"/>
          <w:szCs w:val="22"/>
          <w:u w:color="000000"/>
        </w:rPr>
        <w:t>Mozartplatz</w:t>
      </w:r>
      <w:proofErr w:type="spellEnd"/>
    </w:p>
    <w:p w14:paraId="06B45954" w14:textId="1A9F4C3B" w:rsidR="0003713B" w:rsidRPr="0003713B" w:rsidRDefault="0003713B" w:rsidP="007D6CAC">
      <w:pPr>
        <w:pStyle w:val="ListParagraph"/>
        <w:numPr>
          <w:ilvl w:val="0"/>
          <w:numId w:val="30"/>
        </w:numPr>
        <w:autoSpaceDE w:val="0"/>
        <w:autoSpaceDN w:val="0"/>
        <w:adjustRightInd w:val="0"/>
        <w:rPr>
          <w:rFonts w:ascii="ATT Aleck Sans" w:hAnsi="ATT Aleck Sans" w:cs="ATT Aleck Sans"/>
          <w:b/>
          <w:bCs/>
          <w:color w:val="149FEC"/>
          <w:sz w:val="22"/>
          <w:szCs w:val="22"/>
          <w:u w:color="000000"/>
        </w:rPr>
      </w:pPr>
      <w:proofErr w:type="spellStart"/>
      <w:r>
        <w:rPr>
          <w:rFonts w:ascii="ATT Aleck Sans" w:hAnsi="ATT Aleck Sans" w:cs="ATT Aleck Sans"/>
          <w:b/>
          <w:bCs/>
          <w:color w:val="149FEC"/>
          <w:sz w:val="22"/>
          <w:szCs w:val="22"/>
          <w:u w:color="000000"/>
        </w:rPr>
        <w:t>Barenland</w:t>
      </w:r>
      <w:proofErr w:type="spellEnd"/>
      <w:r>
        <w:rPr>
          <w:rFonts w:ascii="ATT Aleck Sans" w:hAnsi="ATT Aleck Sans" w:cs="ATT Aleck Sans"/>
          <w:b/>
          <w:bCs/>
          <w:color w:val="149FEC"/>
          <w:sz w:val="22"/>
          <w:szCs w:val="22"/>
          <w:u w:color="000000"/>
        </w:rPr>
        <w:t xml:space="preserve">: </w:t>
      </w:r>
      <w:r>
        <w:rPr>
          <w:rFonts w:ascii="ATT Aleck Sans" w:hAnsi="ATT Aleck Sans" w:cs="ATT Aleck Sans"/>
          <w:sz w:val="22"/>
          <w:szCs w:val="22"/>
          <w:u w:color="000000"/>
        </w:rPr>
        <w:t xml:space="preserve">gummy bear store </w:t>
      </w:r>
      <w:r w:rsidRPr="0003713B">
        <w:rPr>
          <w:rFonts w:ascii="ATT Aleck Sans" w:hAnsi="ATT Aleck Sans" w:cs="ATT Aleck Sans"/>
          <w:sz w:val="22"/>
          <w:szCs w:val="22"/>
          <w:u w:color="000000"/>
        </w:rPr>
        <w:sym w:font="Wingdings" w:char="F04A"/>
      </w:r>
    </w:p>
    <w:p w14:paraId="0393F4C0" w14:textId="4838D94F" w:rsidR="0003713B" w:rsidRPr="00CD781A" w:rsidRDefault="00CD781A" w:rsidP="007D6CAC">
      <w:pPr>
        <w:pStyle w:val="ListParagraph"/>
        <w:numPr>
          <w:ilvl w:val="0"/>
          <w:numId w:val="30"/>
        </w:numPr>
        <w:autoSpaceDE w:val="0"/>
        <w:autoSpaceDN w:val="0"/>
        <w:adjustRightInd w:val="0"/>
        <w:rPr>
          <w:rFonts w:ascii="ATT Aleck Sans" w:hAnsi="ATT Aleck Sans" w:cs="ATT Aleck Sans"/>
          <w:b/>
          <w:bCs/>
          <w:color w:val="149FEC"/>
          <w:sz w:val="22"/>
          <w:szCs w:val="22"/>
          <w:u w:color="000000"/>
        </w:rPr>
      </w:pPr>
      <w:proofErr w:type="spellStart"/>
      <w:r>
        <w:rPr>
          <w:rFonts w:ascii="ATT Aleck Sans" w:hAnsi="ATT Aleck Sans" w:cs="ATT Aleck Sans"/>
          <w:b/>
          <w:bCs/>
          <w:color w:val="149FEC"/>
          <w:sz w:val="22"/>
          <w:szCs w:val="22"/>
          <w:u w:color="000000"/>
        </w:rPr>
        <w:t>Karolinenbrucke</w:t>
      </w:r>
      <w:proofErr w:type="spellEnd"/>
      <w:r>
        <w:rPr>
          <w:rFonts w:ascii="ATT Aleck Sans" w:hAnsi="ATT Aleck Sans" w:cs="ATT Aleck Sans"/>
          <w:b/>
          <w:bCs/>
          <w:color w:val="149FEC"/>
          <w:sz w:val="22"/>
          <w:szCs w:val="22"/>
          <w:u w:color="000000"/>
        </w:rPr>
        <w:t xml:space="preserve">: </w:t>
      </w:r>
      <w:r w:rsidRPr="00F061A2">
        <w:rPr>
          <w:rFonts w:ascii="ATT Aleck Sans" w:hAnsi="ATT Aleck Sans" w:cs="ATT Aleck Sans"/>
          <w:sz w:val="22"/>
          <w:szCs w:val="22"/>
          <w:u w:color="000000"/>
        </w:rPr>
        <w:t>bridge</w:t>
      </w:r>
    </w:p>
    <w:p w14:paraId="2F1F872E" w14:textId="61D72640" w:rsidR="00CD781A" w:rsidRPr="00CD781A" w:rsidRDefault="00CD781A" w:rsidP="007D6CAC">
      <w:pPr>
        <w:pStyle w:val="ListParagraph"/>
        <w:numPr>
          <w:ilvl w:val="0"/>
          <w:numId w:val="30"/>
        </w:numPr>
        <w:autoSpaceDE w:val="0"/>
        <w:autoSpaceDN w:val="0"/>
        <w:adjustRightInd w:val="0"/>
        <w:rPr>
          <w:rFonts w:ascii="ATT Aleck Sans" w:hAnsi="ATT Aleck Sans" w:cs="ATT Aleck Sans"/>
          <w:b/>
          <w:bCs/>
          <w:color w:val="149FEC"/>
          <w:sz w:val="22"/>
          <w:szCs w:val="22"/>
          <w:u w:color="000000"/>
        </w:rPr>
      </w:pPr>
      <w:r>
        <w:rPr>
          <w:rFonts w:ascii="ATT Aleck Sans" w:hAnsi="ATT Aleck Sans" w:cs="ATT Aleck Sans"/>
          <w:b/>
          <w:bCs/>
          <w:color w:val="149FEC"/>
          <w:sz w:val="22"/>
          <w:szCs w:val="22"/>
          <w:u w:color="000000"/>
        </w:rPr>
        <w:t xml:space="preserve">Marko-Feingold-Steg: </w:t>
      </w:r>
      <w:r w:rsidRPr="00F061A2">
        <w:rPr>
          <w:rFonts w:ascii="ATT Aleck Sans" w:hAnsi="ATT Aleck Sans" w:cs="ATT Aleck Sans"/>
          <w:sz w:val="22"/>
          <w:szCs w:val="22"/>
          <w:u w:color="000000"/>
        </w:rPr>
        <w:t>bridge</w:t>
      </w:r>
    </w:p>
    <w:p w14:paraId="4D454101" w14:textId="17556F76" w:rsidR="00CD781A" w:rsidRPr="00C42804" w:rsidRDefault="00C42804" w:rsidP="007D6CAC">
      <w:pPr>
        <w:pStyle w:val="ListParagraph"/>
        <w:numPr>
          <w:ilvl w:val="0"/>
          <w:numId w:val="30"/>
        </w:numPr>
        <w:autoSpaceDE w:val="0"/>
        <w:autoSpaceDN w:val="0"/>
        <w:adjustRightInd w:val="0"/>
        <w:rPr>
          <w:rFonts w:ascii="ATT Aleck Sans" w:hAnsi="ATT Aleck Sans" w:cs="ATT Aleck Sans"/>
          <w:b/>
          <w:bCs/>
          <w:color w:val="149FEC"/>
          <w:sz w:val="22"/>
          <w:szCs w:val="22"/>
          <w:u w:color="000000"/>
        </w:rPr>
      </w:pPr>
      <w:proofErr w:type="spellStart"/>
      <w:r>
        <w:rPr>
          <w:rFonts w:ascii="ATT Aleck Sans" w:hAnsi="ATT Aleck Sans" w:cs="ATT Aleck Sans"/>
          <w:b/>
          <w:bCs/>
          <w:color w:val="149FEC"/>
          <w:sz w:val="22"/>
          <w:szCs w:val="22"/>
          <w:u w:color="000000"/>
        </w:rPr>
        <w:t>Aldstadt</w:t>
      </w:r>
      <w:proofErr w:type="spellEnd"/>
      <w:r>
        <w:rPr>
          <w:rFonts w:ascii="ATT Aleck Sans" w:hAnsi="ATT Aleck Sans" w:cs="ATT Aleck Sans"/>
          <w:b/>
          <w:bCs/>
          <w:color w:val="149FEC"/>
          <w:sz w:val="22"/>
          <w:szCs w:val="22"/>
          <w:u w:color="000000"/>
        </w:rPr>
        <w:t xml:space="preserve">: </w:t>
      </w:r>
      <w:r w:rsidRPr="00F061A2">
        <w:rPr>
          <w:rFonts w:ascii="ATT Aleck Sans" w:hAnsi="ATT Aleck Sans" w:cs="ATT Aleck Sans"/>
          <w:sz w:val="22"/>
          <w:szCs w:val="22"/>
          <w:u w:color="000000"/>
        </w:rPr>
        <w:t>Old town</w:t>
      </w:r>
    </w:p>
    <w:p w14:paraId="2FFE4864" w14:textId="01E7078F" w:rsidR="00C42804" w:rsidRDefault="00C42804" w:rsidP="007D6CAC">
      <w:pPr>
        <w:pStyle w:val="ListParagraph"/>
        <w:numPr>
          <w:ilvl w:val="0"/>
          <w:numId w:val="30"/>
        </w:numPr>
        <w:autoSpaceDE w:val="0"/>
        <w:autoSpaceDN w:val="0"/>
        <w:adjustRightInd w:val="0"/>
        <w:rPr>
          <w:rFonts w:ascii="ATT Aleck Sans" w:hAnsi="ATT Aleck Sans" w:cs="ATT Aleck Sans"/>
          <w:b/>
          <w:bCs/>
          <w:color w:val="149FEC"/>
          <w:sz w:val="22"/>
          <w:szCs w:val="22"/>
          <w:u w:color="000000"/>
        </w:rPr>
      </w:pPr>
      <w:r>
        <w:rPr>
          <w:rFonts w:ascii="ATT Aleck Sans" w:hAnsi="ATT Aleck Sans" w:cs="ATT Aleck Sans"/>
          <w:b/>
          <w:bCs/>
          <w:color w:val="149FEC"/>
          <w:sz w:val="22"/>
          <w:szCs w:val="22"/>
          <w:u w:color="000000"/>
        </w:rPr>
        <w:t xml:space="preserve">Fortress </w:t>
      </w:r>
      <w:proofErr w:type="spellStart"/>
      <w:r>
        <w:rPr>
          <w:rFonts w:ascii="ATT Aleck Sans" w:hAnsi="ATT Aleck Sans" w:cs="ATT Aleck Sans"/>
          <w:b/>
          <w:bCs/>
          <w:color w:val="149FEC"/>
          <w:sz w:val="22"/>
          <w:szCs w:val="22"/>
          <w:u w:color="000000"/>
        </w:rPr>
        <w:t>Hohensalzburg</w:t>
      </w:r>
      <w:proofErr w:type="spellEnd"/>
      <w:r w:rsidR="00B147C7">
        <w:rPr>
          <w:rFonts w:ascii="ATT Aleck Sans" w:hAnsi="ATT Aleck Sans" w:cs="ATT Aleck Sans"/>
          <w:sz w:val="22"/>
          <w:szCs w:val="22"/>
          <w:u w:color="000000"/>
        </w:rPr>
        <w:t>: has a very picturesque viewpoint</w:t>
      </w:r>
      <w:r w:rsidR="0024654B">
        <w:rPr>
          <w:rFonts w:ascii="ATT Aleck Sans" w:hAnsi="ATT Aleck Sans" w:cs="ATT Aleck Sans"/>
          <w:sz w:val="22"/>
          <w:szCs w:val="22"/>
          <w:u w:color="000000"/>
        </w:rPr>
        <w:t xml:space="preserve"> of it</w:t>
      </w:r>
      <w:r w:rsidR="00B932DF">
        <w:rPr>
          <w:rFonts w:ascii="ATT Aleck Sans" w:hAnsi="ATT Aleck Sans" w:cs="ATT Aleck Sans"/>
          <w:sz w:val="22"/>
          <w:szCs w:val="22"/>
          <w:u w:color="000000"/>
        </w:rPr>
        <w:t xml:space="preserve"> after a very short little hike (~42 min </w:t>
      </w:r>
      <w:proofErr w:type="gramStart"/>
      <w:r w:rsidR="00B932DF">
        <w:rPr>
          <w:rFonts w:ascii="ATT Aleck Sans" w:hAnsi="ATT Aleck Sans" w:cs="ATT Aleck Sans"/>
          <w:sz w:val="22"/>
          <w:szCs w:val="22"/>
          <w:u w:color="000000"/>
        </w:rPr>
        <w:t>walk</w:t>
      </w:r>
      <w:proofErr w:type="gramEnd"/>
      <w:r w:rsidR="00B932DF">
        <w:rPr>
          <w:rFonts w:ascii="ATT Aleck Sans" w:hAnsi="ATT Aleck Sans" w:cs="ATT Aleck Sans"/>
          <w:sz w:val="22"/>
          <w:szCs w:val="22"/>
          <w:u w:color="000000"/>
        </w:rPr>
        <w:t xml:space="preserve"> from hotel)</w:t>
      </w:r>
    </w:p>
    <w:p w14:paraId="5F9A94C1" w14:textId="409B969E" w:rsidR="00C42804" w:rsidRPr="0094572C" w:rsidRDefault="00FB1571" w:rsidP="007D6CAC">
      <w:pPr>
        <w:pStyle w:val="ListParagraph"/>
        <w:numPr>
          <w:ilvl w:val="0"/>
          <w:numId w:val="30"/>
        </w:numPr>
        <w:autoSpaceDE w:val="0"/>
        <w:autoSpaceDN w:val="0"/>
        <w:adjustRightInd w:val="0"/>
        <w:rPr>
          <w:rFonts w:ascii="ATT Aleck Sans" w:hAnsi="ATT Aleck Sans" w:cs="ATT Aleck Sans"/>
          <w:b/>
          <w:bCs/>
          <w:color w:val="149FEC"/>
          <w:sz w:val="22"/>
          <w:szCs w:val="22"/>
          <w:u w:color="000000"/>
        </w:rPr>
      </w:pPr>
      <w:proofErr w:type="spellStart"/>
      <w:r>
        <w:rPr>
          <w:rFonts w:ascii="ATT Aleck Sans" w:hAnsi="ATT Aleck Sans" w:cs="ATT Aleck Sans"/>
          <w:b/>
          <w:bCs/>
          <w:color w:val="149FEC"/>
          <w:sz w:val="22"/>
          <w:szCs w:val="22"/>
          <w:u w:color="000000"/>
        </w:rPr>
        <w:t>Getreidegasse</w:t>
      </w:r>
      <w:proofErr w:type="spellEnd"/>
      <w:r>
        <w:rPr>
          <w:rFonts w:ascii="ATT Aleck Sans" w:hAnsi="ATT Aleck Sans" w:cs="ATT Aleck Sans"/>
          <w:b/>
          <w:bCs/>
          <w:color w:val="149FEC"/>
          <w:sz w:val="22"/>
          <w:szCs w:val="22"/>
          <w:u w:color="000000"/>
        </w:rPr>
        <w:t xml:space="preserve">: </w:t>
      </w:r>
      <w:r w:rsidRPr="00F061A2">
        <w:rPr>
          <w:rFonts w:ascii="ATT Aleck Sans" w:hAnsi="ATT Aleck Sans" w:cs="ATT Aleck Sans"/>
          <w:sz w:val="22"/>
          <w:szCs w:val="22"/>
          <w:u w:color="000000"/>
        </w:rPr>
        <w:t>‘</w:t>
      </w:r>
      <w:proofErr w:type="gramStart"/>
      <w:r w:rsidRPr="00F061A2">
        <w:rPr>
          <w:rFonts w:ascii="ATT Aleck Sans" w:hAnsi="ATT Aleck Sans" w:cs="ATT Aleck Sans"/>
          <w:sz w:val="22"/>
          <w:szCs w:val="22"/>
          <w:u w:color="000000"/>
        </w:rPr>
        <w:t>Notable stree</w:t>
      </w:r>
      <w:r w:rsidR="004A3B5F" w:rsidRPr="00F061A2">
        <w:rPr>
          <w:rFonts w:ascii="ATT Aleck Sans" w:hAnsi="ATT Aleck Sans" w:cs="ATT Aleck Sans"/>
          <w:sz w:val="22"/>
          <w:szCs w:val="22"/>
          <w:u w:color="000000"/>
        </w:rPr>
        <w:t>t</w:t>
      </w:r>
      <w:proofErr w:type="gramEnd"/>
      <w:r w:rsidRPr="00F061A2">
        <w:rPr>
          <w:rFonts w:ascii="ATT Aleck Sans" w:hAnsi="ATT Aleck Sans" w:cs="ATT Aleck Sans"/>
          <w:sz w:val="22"/>
          <w:szCs w:val="22"/>
          <w:u w:color="000000"/>
        </w:rPr>
        <w:t>’</w:t>
      </w:r>
    </w:p>
    <w:p w14:paraId="381CC80B" w14:textId="1267FE8D" w:rsidR="003A1FCF" w:rsidRPr="003A1FCF" w:rsidRDefault="00F061A2" w:rsidP="00331EA1">
      <w:pPr>
        <w:pStyle w:val="ListParagraph"/>
        <w:numPr>
          <w:ilvl w:val="0"/>
          <w:numId w:val="30"/>
        </w:numPr>
        <w:autoSpaceDE w:val="0"/>
        <w:autoSpaceDN w:val="0"/>
        <w:adjustRightInd w:val="0"/>
        <w:rPr>
          <w:rFonts w:ascii="ATT Aleck Sans" w:hAnsi="ATT Aleck Sans" w:cs="ATT Aleck Sans"/>
          <w:b/>
          <w:bCs/>
          <w:color w:val="149FEC"/>
          <w:sz w:val="22"/>
          <w:szCs w:val="22"/>
          <w:u w:color="000000"/>
        </w:rPr>
      </w:pPr>
      <w:r>
        <w:rPr>
          <w:rFonts w:ascii="ATT Aleck Sans" w:hAnsi="ATT Aleck Sans" w:cs="ATT Aleck Sans"/>
          <w:b/>
          <w:bCs/>
          <w:color w:val="149FEC"/>
          <w:sz w:val="22"/>
          <w:szCs w:val="22"/>
          <w:u w:color="000000"/>
        </w:rPr>
        <w:t>Red Bull Arena</w:t>
      </w:r>
    </w:p>
    <w:p w14:paraId="1E4419FE" w14:textId="77777777" w:rsidR="003A1FCF" w:rsidRDefault="003A1FCF" w:rsidP="00331EA1">
      <w:pPr>
        <w:rPr>
          <w:rFonts w:ascii="ATT Aleck Sans" w:hAnsi="ATT Aleck Sans" w:cs="ATT Aleck Sans"/>
          <w:b/>
          <w:bCs/>
          <w:color w:val="000000"/>
          <w:sz w:val="22"/>
          <w:szCs w:val="22"/>
          <w:highlight w:val="yellow"/>
          <w:u w:val="single" w:color="000000"/>
        </w:rPr>
      </w:pPr>
    </w:p>
    <w:p w14:paraId="244ED6CB" w14:textId="58ED625C" w:rsidR="0062635D" w:rsidRPr="0062635D" w:rsidRDefault="0062635D" w:rsidP="00815D2A">
      <w:pPr>
        <w:rPr>
          <w:rFonts w:ascii="ATT Aleck Sans" w:hAnsi="ATT Aleck Sans" w:cs="ATT Aleck Sans"/>
          <w:color w:val="FF0000"/>
          <w:sz w:val="22"/>
          <w:szCs w:val="22"/>
          <w:u w:color="000000"/>
        </w:rPr>
      </w:pPr>
      <w:proofErr w:type="spellStart"/>
      <w:r w:rsidRPr="0062635D">
        <w:rPr>
          <w:rFonts w:ascii="ATT Aleck Sans" w:hAnsi="ATT Aleck Sans" w:cs="ATT Aleck Sans"/>
          <w:b/>
          <w:bCs/>
          <w:color w:val="FF0000"/>
          <w:sz w:val="22"/>
          <w:szCs w:val="22"/>
          <w:u w:color="000000"/>
        </w:rPr>
        <w:t>Untersbergbahn</w:t>
      </w:r>
      <w:proofErr w:type="spellEnd"/>
      <w:r w:rsidRPr="0062635D">
        <w:rPr>
          <w:rFonts w:ascii="ATT Aleck Sans" w:hAnsi="ATT Aleck Sans" w:cs="ATT Aleck Sans"/>
          <w:color w:val="FF0000"/>
          <w:sz w:val="22"/>
          <w:szCs w:val="22"/>
          <w:u w:color="000000"/>
        </w:rPr>
        <w:t xml:space="preserve">: </w:t>
      </w:r>
      <w:r>
        <w:rPr>
          <w:rFonts w:ascii="ATT Aleck Sans" w:hAnsi="ATT Aleck Sans" w:cs="ATT Aleck Sans"/>
          <w:color w:val="FF0000"/>
          <w:sz w:val="22"/>
          <w:szCs w:val="22"/>
          <w:u w:color="000000"/>
        </w:rPr>
        <w:t>Mountain cable car - c</w:t>
      </w:r>
      <w:r w:rsidRPr="0062635D">
        <w:rPr>
          <w:rFonts w:ascii="ATT Aleck Sans" w:hAnsi="ATT Aleck Sans" w:cs="ATT Aleck Sans"/>
          <w:color w:val="FF0000"/>
          <w:sz w:val="22"/>
          <w:szCs w:val="22"/>
          <w:u w:color="000000"/>
        </w:rPr>
        <w:t xml:space="preserve">losed </w:t>
      </w:r>
      <w:r>
        <w:rPr>
          <w:rFonts w:ascii="ATT Aleck Sans" w:hAnsi="ATT Aleck Sans" w:cs="ATT Aleck Sans"/>
          <w:color w:val="FF0000"/>
          <w:sz w:val="22"/>
          <w:szCs w:val="22"/>
          <w:u w:color="000000"/>
        </w:rPr>
        <w:t>for renovations while</w:t>
      </w:r>
      <w:r w:rsidRPr="0062635D">
        <w:rPr>
          <w:rFonts w:ascii="ATT Aleck Sans" w:hAnsi="ATT Aleck Sans" w:cs="ATT Aleck Sans"/>
          <w:color w:val="FF0000"/>
          <w:sz w:val="22"/>
          <w:szCs w:val="22"/>
          <w:u w:color="000000"/>
        </w:rPr>
        <w:t xml:space="preserve"> we are there</w:t>
      </w:r>
      <w:r>
        <w:rPr>
          <w:rFonts w:ascii="ATT Aleck Sans" w:hAnsi="ATT Aleck Sans" w:cs="ATT Aleck Sans"/>
          <w:color w:val="FF0000"/>
          <w:sz w:val="22"/>
          <w:szCs w:val="22"/>
          <w:u w:color="000000"/>
        </w:rPr>
        <w:t xml:space="preserve"> </w:t>
      </w:r>
      <w:r w:rsidRPr="0062635D">
        <w:rPr>
          <w:rFonts w:ascii="ATT Aleck Sans" w:hAnsi="ATT Aleck Sans" w:cs="ATT Aleck Sans"/>
          <w:color w:val="FF0000"/>
          <w:sz w:val="22"/>
          <w:szCs w:val="22"/>
          <w:u w:color="000000"/>
        </w:rPr>
        <w:sym w:font="Wingdings" w:char="F04C"/>
      </w:r>
    </w:p>
    <w:p w14:paraId="42E126FD" w14:textId="77777777" w:rsidR="0062635D" w:rsidRDefault="0062635D" w:rsidP="00815D2A">
      <w:pPr>
        <w:rPr>
          <w:rFonts w:ascii="ATT Aleck Sans" w:hAnsi="ATT Aleck Sans" w:cs="ATT Aleck Sans"/>
          <w:b/>
          <w:bCs/>
          <w:color w:val="149FEC"/>
          <w:sz w:val="22"/>
          <w:szCs w:val="22"/>
          <w:u w:color="000000"/>
        </w:rPr>
      </w:pPr>
    </w:p>
    <w:p w14:paraId="3610B395" w14:textId="7F92EED4" w:rsidR="00815D2A" w:rsidRPr="0094572C" w:rsidRDefault="00815D2A" w:rsidP="00815D2A">
      <w:pPr>
        <w:rPr>
          <w:rFonts w:ascii="ATT Aleck Sans" w:hAnsi="ATT Aleck Sans" w:cs="ATT Aleck Sans"/>
          <w:b/>
          <w:bCs/>
          <w:color w:val="149FEC"/>
          <w:sz w:val="22"/>
          <w:szCs w:val="22"/>
          <w:u w:color="000000"/>
        </w:rPr>
      </w:pPr>
      <w:proofErr w:type="spellStart"/>
      <w:r w:rsidRPr="0094572C">
        <w:rPr>
          <w:rFonts w:ascii="ATT Aleck Sans" w:hAnsi="ATT Aleck Sans" w:cs="ATT Aleck Sans"/>
          <w:b/>
          <w:bCs/>
          <w:color w:val="149FEC"/>
          <w:sz w:val="22"/>
          <w:szCs w:val="22"/>
          <w:u w:color="000000"/>
        </w:rPr>
        <w:t>Grunmarkt</w:t>
      </w:r>
      <w:proofErr w:type="spellEnd"/>
    </w:p>
    <w:p w14:paraId="39C619FF" w14:textId="77777777" w:rsidR="00815D2A" w:rsidRPr="0094572C" w:rsidRDefault="00815D2A" w:rsidP="00815D2A">
      <w:pPr>
        <w:pStyle w:val="ListParagraph"/>
        <w:numPr>
          <w:ilvl w:val="0"/>
          <w:numId w:val="34"/>
        </w:numPr>
        <w:rPr>
          <w:rFonts w:ascii="ATT Aleck Sans" w:hAnsi="ATT Aleck Sans" w:cs="ATT Aleck Sans"/>
          <w:color w:val="000000"/>
          <w:sz w:val="22"/>
          <w:szCs w:val="22"/>
          <w:u w:color="000000"/>
        </w:rPr>
      </w:pPr>
      <w:r w:rsidRPr="0094572C">
        <w:rPr>
          <w:rFonts w:ascii="ATT Aleck Sans" w:hAnsi="ATT Aleck Sans" w:cs="ATT Aleck Sans"/>
          <w:color w:val="000000"/>
          <w:sz w:val="22"/>
          <w:szCs w:val="22"/>
          <w:u w:color="000000"/>
        </w:rPr>
        <w:t xml:space="preserve">Located in old town – market with local produce, baked goods, </w:t>
      </w:r>
      <w:proofErr w:type="gramStart"/>
      <w:r w:rsidRPr="0094572C">
        <w:rPr>
          <w:rFonts w:ascii="ATT Aleck Sans" w:hAnsi="ATT Aleck Sans" w:cs="ATT Aleck Sans"/>
          <w:color w:val="000000"/>
          <w:sz w:val="22"/>
          <w:szCs w:val="22"/>
          <w:u w:color="000000"/>
        </w:rPr>
        <w:t>souvenirs</w:t>
      </w:r>
      <w:proofErr w:type="gramEnd"/>
    </w:p>
    <w:p w14:paraId="7FE00E52" w14:textId="77777777" w:rsidR="00815D2A" w:rsidRDefault="00815D2A" w:rsidP="00815D2A">
      <w:pPr>
        <w:pStyle w:val="ListParagraph"/>
        <w:numPr>
          <w:ilvl w:val="0"/>
          <w:numId w:val="34"/>
        </w:numPr>
        <w:rPr>
          <w:rFonts w:ascii="ATT Aleck Sans" w:hAnsi="ATT Aleck Sans" w:cs="ATT Aleck Sans"/>
          <w:color w:val="000000"/>
          <w:sz w:val="22"/>
          <w:szCs w:val="22"/>
          <w:u w:color="000000"/>
        </w:rPr>
      </w:pPr>
      <w:r w:rsidRPr="0094572C">
        <w:rPr>
          <w:rFonts w:ascii="ATT Aleck Sans" w:hAnsi="ATT Aleck Sans" w:cs="ATT Aleck Sans"/>
          <w:color w:val="000000"/>
          <w:sz w:val="22"/>
          <w:szCs w:val="22"/>
          <w:u w:color="000000"/>
        </w:rPr>
        <w:t>Open most days 7am-7pm</w:t>
      </w:r>
    </w:p>
    <w:p w14:paraId="4DB5C2A5" w14:textId="77777777" w:rsidR="00907814" w:rsidRDefault="00907814" w:rsidP="00907814">
      <w:pPr>
        <w:rPr>
          <w:rFonts w:ascii="ATT Aleck Sans" w:hAnsi="ATT Aleck Sans" w:cs="ATT Aleck Sans"/>
          <w:color w:val="000000"/>
          <w:sz w:val="22"/>
          <w:szCs w:val="22"/>
          <w:u w:color="000000"/>
        </w:rPr>
      </w:pPr>
    </w:p>
    <w:p w14:paraId="6BEC00A3" w14:textId="4D930B86" w:rsidR="00907814" w:rsidRPr="0094572C" w:rsidRDefault="00907814" w:rsidP="00907814">
      <w:pPr>
        <w:rPr>
          <w:rFonts w:ascii="ATT Aleck Sans" w:hAnsi="ATT Aleck Sans" w:cs="ATT Aleck Sans"/>
          <w:b/>
          <w:bCs/>
          <w:color w:val="149FEC"/>
          <w:sz w:val="22"/>
          <w:szCs w:val="22"/>
          <w:u w:color="000000"/>
        </w:rPr>
      </w:pPr>
      <w:r>
        <w:rPr>
          <w:rFonts w:ascii="ATT Aleck Sans" w:hAnsi="ATT Aleck Sans" w:cs="ATT Aleck Sans"/>
          <w:b/>
          <w:bCs/>
          <w:color w:val="149FEC"/>
          <w:sz w:val="22"/>
          <w:szCs w:val="22"/>
          <w:u w:color="000000"/>
        </w:rPr>
        <w:t>Find a grocery store and pack a lunch for Hallstat</w:t>
      </w:r>
      <w:r w:rsidR="003F40B5">
        <w:rPr>
          <w:rFonts w:ascii="ATT Aleck Sans" w:hAnsi="ATT Aleck Sans" w:cs="ATT Aleck Sans"/>
          <w:b/>
          <w:bCs/>
          <w:color w:val="149FEC"/>
          <w:sz w:val="22"/>
          <w:szCs w:val="22"/>
          <w:u w:color="000000"/>
        </w:rPr>
        <w:t>t</w:t>
      </w:r>
      <w:r>
        <w:rPr>
          <w:rFonts w:ascii="ATT Aleck Sans" w:hAnsi="ATT Aleck Sans" w:cs="ATT Aleck Sans"/>
          <w:b/>
          <w:bCs/>
          <w:color w:val="149FEC"/>
          <w:sz w:val="22"/>
          <w:szCs w:val="22"/>
          <w:u w:color="000000"/>
        </w:rPr>
        <w:t xml:space="preserve"> </w:t>
      </w:r>
      <w:proofErr w:type="gramStart"/>
      <w:r>
        <w:rPr>
          <w:rFonts w:ascii="ATT Aleck Sans" w:hAnsi="ATT Aleck Sans" w:cs="ATT Aleck Sans"/>
          <w:b/>
          <w:bCs/>
          <w:color w:val="149FEC"/>
          <w:sz w:val="22"/>
          <w:szCs w:val="22"/>
          <w:u w:color="000000"/>
        </w:rPr>
        <w:t>tomorrow</w:t>
      </w:r>
      <w:proofErr w:type="gramEnd"/>
    </w:p>
    <w:p w14:paraId="18861BFA" w14:textId="16C98F81" w:rsidR="00907814" w:rsidRPr="00907814" w:rsidRDefault="00907814" w:rsidP="00907814">
      <w:pPr>
        <w:pStyle w:val="ListParagraph"/>
        <w:numPr>
          <w:ilvl w:val="0"/>
          <w:numId w:val="34"/>
        </w:numPr>
        <w:rPr>
          <w:rFonts w:ascii="ATT Aleck Sans" w:hAnsi="ATT Aleck Sans" w:cs="ATT Aleck Sans"/>
          <w:color w:val="000000"/>
          <w:sz w:val="22"/>
          <w:szCs w:val="22"/>
          <w:u w:color="000000"/>
        </w:rPr>
      </w:pPr>
      <w:r>
        <w:rPr>
          <w:rFonts w:ascii="ATT Aleck Sans" w:hAnsi="ATT Aleck Sans" w:cs="ATT Aleck Sans"/>
          <w:color w:val="000000"/>
          <w:sz w:val="22"/>
          <w:szCs w:val="22"/>
          <w:u w:color="000000"/>
        </w:rPr>
        <w:t>There aren’t many options</w:t>
      </w:r>
      <w:r w:rsidR="003F40B5">
        <w:rPr>
          <w:rFonts w:ascii="ATT Aleck Sans" w:hAnsi="ATT Aleck Sans" w:cs="ATT Aleck Sans"/>
          <w:color w:val="000000"/>
          <w:sz w:val="22"/>
          <w:szCs w:val="22"/>
          <w:u w:color="000000"/>
        </w:rPr>
        <w:t xml:space="preserve"> for food there…</w:t>
      </w:r>
    </w:p>
    <w:p w14:paraId="079A391C" w14:textId="77777777" w:rsidR="00815D2A" w:rsidRDefault="00815D2A" w:rsidP="00815D2A">
      <w:pPr>
        <w:autoSpaceDE w:val="0"/>
        <w:autoSpaceDN w:val="0"/>
        <w:adjustRightInd w:val="0"/>
        <w:ind w:left="160" w:hanging="160"/>
        <w:rPr>
          <w:rFonts w:ascii="ATT Aleck Sans" w:hAnsi="ATT Aleck Sans" w:cs="ATT Aleck Sans"/>
          <w:b/>
          <w:bCs/>
          <w:color w:val="149FEC"/>
          <w:sz w:val="22"/>
          <w:szCs w:val="22"/>
          <w:u w:color="000000"/>
        </w:rPr>
      </w:pPr>
    </w:p>
    <w:p w14:paraId="05747AC2" w14:textId="3A8EE333" w:rsidR="00815D2A" w:rsidRPr="007D735D" w:rsidRDefault="008E2817" w:rsidP="00815D2A">
      <w:pPr>
        <w:autoSpaceDE w:val="0"/>
        <w:autoSpaceDN w:val="0"/>
        <w:adjustRightInd w:val="0"/>
        <w:ind w:left="160" w:hanging="160"/>
        <w:rPr>
          <w:rFonts w:ascii="ATT Aleck Sans" w:hAnsi="ATT Aleck Sans" w:cs="ATT Aleck Sans"/>
          <w:b/>
          <w:bCs/>
          <w:color w:val="149FEC"/>
          <w:sz w:val="22"/>
          <w:szCs w:val="22"/>
          <w:u w:color="000000"/>
        </w:rPr>
      </w:pPr>
      <w:r>
        <w:rPr>
          <w:rFonts w:ascii="ATT Aleck Sans" w:hAnsi="ATT Aleck Sans" w:cs="ATT Aleck Sans"/>
          <w:b/>
          <w:bCs/>
          <w:color w:val="149FEC"/>
          <w:sz w:val="22"/>
          <w:szCs w:val="22"/>
          <w:u w:color="000000"/>
        </w:rPr>
        <w:t xml:space="preserve">Salzburg </w:t>
      </w:r>
      <w:r w:rsidR="00815D2A" w:rsidRPr="007D735D">
        <w:rPr>
          <w:rFonts w:ascii="ATT Aleck Sans" w:hAnsi="ATT Aleck Sans" w:cs="ATT Aleck Sans"/>
          <w:b/>
          <w:bCs/>
          <w:color w:val="149FEC"/>
          <w:sz w:val="22"/>
          <w:szCs w:val="22"/>
          <w:u w:color="000000"/>
        </w:rPr>
        <w:t>Lunch &amp; Dinner Options</w:t>
      </w:r>
    </w:p>
    <w:p w14:paraId="609616C0" w14:textId="77777777" w:rsidR="00815D2A" w:rsidRPr="007D735D" w:rsidRDefault="00815D2A" w:rsidP="00815D2A">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7D735D">
        <w:rPr>
          <w:rFonts w:ascii="ATT Aleck Sans" w:hAnsi="ATT Aleck Sans" w:cs="ATT Aleck Sans"/>
          <w:b/>
          <w:bCs/>
          <w:color w:val="000000"/>
          <w:sz w:val="22"/>
          <w:szCs w:val="22"/>
          <w:u w:color="000000"/>
        </w:rPr>
        <w:t xml:space="preserve">Die </w:t>
      </w:r>
      <w:proofErr w:type="spellStart"/>
      <w:r w:rsidRPr="007D735D">
        <w:rPr>
          <w:rFonts w:ascii="ATT Aleck Sans" w:hAnsi="ATT Aleck Sans" w:cs="ATT Aleck Sans"/>
          <w:b/>
          <w:bCs/>
          <w:color w:val="000000"/>
          <w:sz w:val="22"/>
          <w:szCs w:val="22"/>
          <w:u w:color="000000"/>
        </w:rPr>
        <w:t>Weisse</w:t>
      </w:r>
      <w:proofErr w:type="spellEnd"/>
      <w:r w:rsidRPr="007D735D">
        <w:rPr>
          <w:rFonts w:ascii="ATT Aleck Sans" w:hAnsi="ATT Aleck Sans" w:cs="ATT Aleck Sans"/>
          <w:b/>
          <w:bCs/>
          <w:color w:val="000000"/>
          <w:sz w:val="22"/>
          <w:szCs w:val="22"/>
          <w:u w:color="000000"/>
        </w:rPr>
        <w:t>:</w:t>
      </w:r>
      <w:r w:rsidRPr="007D735D">
        <w:rPr>
          <w:rFonts w:ascii="ATT Aleck Sans" w:hAnsi="ATT Aleck Sans" w:cs="ATT Aleck Sans"/>
          <w:color w:val="000000"/>
          <w:sz w:val="22"/>
          <w:szCs w:val="22"/>
          <w:u w:color="000000"/>
        </w:rPr>
        <w:t xml:space="preserve"> has GF beer and GF marked on menu (mainly </w:t>
      </w:r>
      <w:proofErr w:type="gramStart"/>
      <w:r w:rsidRPr="007D735D">
        <w:rPr>
          <w:rFonts w:ascii="ATT Aleck Sans" w:hAnsi="ATT Aleck Sans" w:cs="ATT Aleck Sans"/>
          <w:color w:val="000000"/>
          <w:sz w:val="22"/>
          <w:szCs w:val="22"/>
          <w:u w:color="000000"/>
        </w:rPr>
        <w:t>meats, but</w:t>
      </w:r>
      <w:proofErr w:type="gramEnd"/>
      <w:r w:rsidRPr="007D735D">
        <w:rPr>
          <w:rFonts w:ascii="ATT Aleck Sans" w:hAnsi="ATT Aleck Sans" w:cs="ATT Aleck Sans"/>
          <w:color w:val="000000"/>
          <w:sz w:val="22"/>
          <w:szCs w:val="22"/>
          <w:u w:color="000000"/>
        </w:rPr>
        <w:t xml:space="preserve"> have potatoes). Beer has awesome reviews!</w:t>
      </w:r>
    </w:p>
    <w:p w14:paraId="78F3BF61" w14:textId="77777777" w:rsidR="00815D2A" w:rsidRPr="007D735D" w:rsidRDefault="00815D2A" w:rsidP="00815D2A">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7D735D">
        <w:rPr>
          <w:rFonts w:ascii="ATT Aleck Sans" w:hAnsi="ATT Aleck Sans" w:cs="ATT Aleck Sans"/>
          <w:b/>
          <w:bCs/>
          <w:color w:val="000000"/>
          <w:sz w:val="22"/>
          <w:szCs w:val="22"/>
          <w:u w:color="000000"/>
        </w:rPr>
        <w:lastRenderedPageBreak/>
        <w:t>The Heart of Joy</w:t>
      </w:r>
      <w:r w:rsidRPr="007D735D">
        <w:rPr>
          <w:rFonts w:ascii="ATT Aleck Sans" w:hAnsi="ATT Aleck Sans" w:cs="ATT Aleck Sans"/>
          <w:color w:val="000000"/>
          <w:sz w:val="22"/>
          <w:szCs w:val="22"/>
          <w:u w:color="000000"/>
        </w:rPr>
        <w:t xml:space="preserve">: Veg friendly restaurant with fresh juices, coffee GF cake options, </w:t>
      </w:r>
      <w:proofErr w:type="spellStart"/>
      <w:r w:rsidRPr="007D735D">
        <w:rPr>
          <w:rFonts w:ascii="ATT Aleck Sans" w:hAnsi="ATT Aleck Sans" w:cs="ATT Aleck Sans"/>
          <w:color w:val="000000"/>
          <w:sz w:val="22"/>
          <w:szCs w:val="22"/>
          <w:u w:color="000000"/>
        </w:rPr>
        <w:t>omelettes</w:t>
      </w:r>
      <w:proofErr w:type="spellEnd"/>
      <w:r w:rsidRPr="007D735D">
        <w:rPr>
          <w:rFonts w:ascii="ATT Aleck Sans" w:hAnsi="ATT Aleck Sans" w:cs="ATT Aleck Sans"/>
          <w:color w:val="000000"/>
          <w:sz w:val="22"/>
          <w:szCs w:val="22"/>
          <w:u w:color="000000"/>
        </w:rPr>
        <w:t xml:space="preserve"> and eggs, soups, etc.</w:t>
      </w:r>
    </w:p>
    <w:p w14:paraId="3A01E134" w14:textId="77777777" w:rsidR="00815D2A" w:rsidRPr="007D735D" w:rsidRDefault="00815D2A" w:rsidP="00815D2A">
      <w:pPr>
        <w:pStyle w:val="ListParagraph"/>
        <w:numPr>
          <w:ilvl w:val="1"/>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7D735D">
        <w:rPr>
          <w:rFonts w:ascii="ATT Aleck Sans" w:hAnsi="ATT Aleck Sans" w:cs="ATT Aleck Sans"/>
          <w:color w:val="000000"/>
          <w:sz w:val="22"/>
          <w:szCs w:val="22"/>
          <w:u w:color="000000"/>
        </w:rPr>
        <w:t>Nice breakfast menu served from 8-11am M-F</w:t>
      </w:r>
    </w:p>
    <w:p w14:paraId="75295032" w14:textId="77777777" w:rsidR="00815D2A" w:rsidRPr="007D735D" w:rsidRDefault="00815D2A" w:rsidP="00815D2A">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7D735D">
        <w:rPr>
          <w:rFonts w:ascii="ATT Aleck Sans" w:hAnsi="ATT Aleck Sans" w:cs="ATT Aleck Sans"/>
          <w:b/>
          <w:bCs/>
          <w:color w:val="000000"/>
          <w:sz w:val="22"/>
          <w:szCs w:val="22"/>
          <w:u w:color="000000"/>
        </w:rPr>
        <w:t>NAGANO</w:t>
      </w:r>
      <w:r w:rsidRPr="007D735D">
        <w:rPr>
          <w:rFonts w:ascii="ATT Aleck Sans" w:hAnsi="ATT Aleck Sans" w:cs="ATT Aleck Sans"/>
          <w:color w:val="000000"/>
          <w:sz w:val="22"/>
          <w:szCs w:val="22"/>
          <w:u w:color="000000"/>
        </w:rPr>
        <w:t>: Good sushi place per a GF blog</w:t>
      </w:r>
    </w:p>
    <w:p w14:paraId="4CF672DE" w14:textId="77777777" w:rsidR="00815D2A" w:rsidRPr="007D735D" w:rsidRDefault="00815D2A" w:rsidP="00815D2A">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proofErr w:type="spellStart"/>
      <w:r w:rsidRPr="007D735D">
        <w:rPr>
          <w:rFonts w:ascii="ATT Aleck Sans" w:hAnsi="ATT Aleck Sans" w:cs="ATT Aleck Sans"/>
          <w:b/>
          <w:bCs/>
          <w:color w:val="000000"/>
          <w:sz w:val="22"/>
          <w:szCs w:val="22"/>
          <w:u w:color="000000"/>
        </w:rPr>
        <w:t>Sternbrau</w:t>
      </w:r>
      <w:proofErr w:type="spellEnd"/>
      <w:r w:rsidRPr="007D735D">
        <w:rPr>
          <w:rFonts w:ascii="ATT Aleck Sans" w:hAnsi="ATT Aleck Sans" w:cs="ATT Aleck Sans"/>
          <w:color w:val="000000"/>
          <w:sz w:val="22"/>
          <w:szCs w:val="22"/>
          <w:u w:color="000000"/>
        </w:rPr>
        <w:t xml:space="preserve">: Austrian food but have a separate GF menu with a few options – mostly meat but has one </w:t>
      </w:r>
      <w:proofErr w:type="gramStart"/>
      <w:r w:rsidRPr="007D735D">
        <w:rPr>
          <w:rFonts w:ascii="ATT Aleck Sans" w:hAnsi="ATT Aleck Sans" w:cs="ATT Aleck Sans"/>
          <w:color w:val="000000"/>
          <w:sz w:val="22"/>
          <w:szCs w:val="22"/>
          <w:u w:color="000000"/>
        </w:rPr>
        <w:t>trout</w:t>
      </w:r>
      <w:proofErr w:type="gramEnd"/>
    </w:p>
    <w:p w14:paraId="25A18D49" w14:textId="77777777" w:rsidR="00815D2A" w:rsidRPr="007D735D" w:rsidRDefault="00815D2A" w:rsidP="00815D2A">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7D735D">
        <w:rPr>
          <w:rFonts w:ascii="ATT Aleck Sans" w:hAnsi="ATT Aleck Sans" w:cs="ATT Aleck Sans"/>
          <w:b/>
          <w:bCs/>
          <w:color w:val="000000"/>
          <w:sz w:val="22"/>
          <w:szCs w:val="22"/>
          <w:u w:color="000000"/>
        </w:rPr>
        <w:t>Café Mozart:</w:t>
      </w:r>
      <w:r w:rsidRPr="007D735D">
        <w:rPr>
          <w:rFonts w:ascii="ATT Aleck Sans" w:hAnsi="ATT Aleck Sans" w:cs="ATT Aleck Sans"/>
          <w:color w:val="000000"/>
          <w:sz w:val="22"/>
          <w:szCs w:val="22"/>
          <w:u w:color="000000"/>
        </w:rPr>
        <w:t xml:space="preserve"> some blogs say it has GF cake options, but it’s a toss </w:t>
      </w:r>
      <w:proofErr w:type="gramStart"/>
      <w:r w:rsidRPr="007D735D">
        <w:rPr>
          <w:rFonts w:ascii="ATT Aleck Sans" w:hAnsi="ATT Aleck Sans" w:cs="ATT Aleck Sans"/>
          <w:color w:val="000000"/>
          <w:sz w:val="22"/>
          <w:szCs w:val="22"/>
          <w:u w:color="000000"/>
        </w:rPr>
        <w:t>up</w:t>
      </w:r>
      <w:proofErr w:type="gramEnd"/>
    </w:p>
    <w:p w14:paraId="41B5ECCE" w14:textId="77777777" w:rsidR="00815D2A" w:rsidRPr="007D735D" w:rsidRDefault="00815D2A" w:rsidP="00815D2A">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7D735D">
        <w:rPr>
          <w:rFonts w:ascii="ATT Aleck Sans" w:hAnsi="ATT Aleck Sans" w:cs="ATT Aleck Sans"/>
          <w:b/>
          <w:bCs/>
          <w:color w:val="000000"/>
          <w:sz w:val="22"/>
          <w:szCs w:val="22"/>
          <w:u w:color="000000"/>
        </w:rPr>
        <w:t>Café Classic:</w:t>
      </w:r>
      <w:r w:rsidRPr="007D735D">
        <w:rPr>
          <w:rFonts w:ascii="ATT Aleck Sans" w:hAnsi="ATT Aleck Sans" w:cs="ATT Aleck Sans"/>
          <w:color w:val="000000"/>
          <w:sz w:val="22"/>
          <w:szCs w:val="22"/>
          <w:u w:color="000000"/>
        </w:rPr>
        <w:t xml:space="preserve"> Sounds like they used to offer a GF breakfast (breakfast only) but don’t </w:t>
      </w:r>
      <w:proofErr w:type="gramStart"/>
      <w:r w:rsidRPr="007D735D">
        <w:rPr>
          <w:rFonts w:ascii="ATT Aleck Sans" w:hAnsi="ATT Aleck Sans" w:cs="ATT Aleck Sans"/>
          <w:color w:val="000000"/>
          <w:sz w:val="22"/>
          <w:szCs w:val="22"/>
          <w:u w:color="000000"/>
        </w:rPr>
        <w:t>really anymore</w:t>
      </w:r>
      <w:proofErr w:type="gramEnd"/>
      <w:r w:rsidRPr="007D735D">
        <w:rPr>
          <w:rFonts w:ascii="ATT Aleck Sans" w:hAnsi="ATT Aleck Sans" w:cs="ATT Aleck Sans"/>
          <w:color w:val="000000"/>
          <w:sz w:val="22"/>
          <w:szCs w:val="22"/>
          <w:u w:color="000000"/>
        </w:rPr>
        <w:t>? Might have GF bread? Maybe not worth it to risk.</w:t>
      </w:r>
    </w:p>
    <w:p w14:paraId="474688EE" w14:textId="77777777" w:rsidR="00086C9C" w:rsidRDefault="00086C9C" w:rsidP="00331EA1">
      <w:pPr>
        <w:rPr>
          <w:rFonts w:ascii="ATT Aleck Sans" w:hAnsi="ATT Aleck Sans" w:cs="ATT Aleck Sans"/>
          <w:b/>
          <w:bCs/>
          <w:color w:val="000000"/>
          <w:sz w:val="22"/>
          <w:szCs w:val="22"/>
          <w:highlight w:val="yellow"/>
          <w:u w:val="single" w:color="000000"/>
        </w:rPr>
      </w:pPr>
    </w:p>
    <w:p w14:paraId="632DE8E3" w14:textId="6929717D" w:rsidR="0028671F" w:rsidRPr="00B9072E" w:rsidRDefault="0028671F" w:rsidP="00331EA1">
      <w:pPr>
        <w:autoSpaceDE w:val="0"/>
        <w:autoSpaceDN w:val="0"/>
        <w:adjustRightInd w:val="0"/>
        <w:ind w:left="163" w:hanging="163"/>
        <w:rPr>
          <w:rFonts w:ascii="ATT Aleck Sans" w:hAnsi="ATT Aleck Sans" w:cs="ATT Aleck Sans"/>
          <w:b/>
          <w:bCs/>
          <w:color w:val="000000"/>
          <w:sz w:val="13"/>
          <w:szCs w:val="13"/>
          <w:u w:color="000000"/>
        </w:rPr>
      </w:pPr>
      <w:r w:rsidRPr="00B9072E">
        <w:rPr>
          <w:rFonts w:ascii="ATT Aleck Sans" w:hAnsi="ATT Aleck Sans" w:cs="ATT Aleck Sans"/>
          <w:b/>
          <w:bCs/>
          <w:color w:val="000000"/>
          <w:sz w:val="22"/>
          <w:szCs w:val="22"/>
          <w:u w:val="single" w:color="000000"/>
        </w:rPr>
        <w:t>Thursday, November 16</w:t>
      </w:r>
      <w:r w:rsidRPr="00B9072E">
        <w:rPr>
          <w:rFonts w:ascii="ATT Aleck Sans" w:hAnsi="ATT Aleck Sans" w:cs="ATT Aleck Sans"/>
          <w:b/>
          <w:bCs/>
          <w:color w:val="000000"/>
          <w:sz w:val="22"/>
          <w:szCs w:val="22"/>
          <w:u w:val="single" w:color="000000"/>
          <w:vertAlign w:val="superscript"/>
        </w:rPr>
        <w:t>th</w:t>
      </w:r>
      <w:r w:rsidRPr="00B9072E">
        <w:rPr>
          <w:rFonts w:ascii="ATT Aleck Sans" w:hAnsi="ATT Aleck Sans" w:cs="ATT Aleck Sans"/>
          <w:b/>
          <w:bCs/>
          <w:color w:val="000000"/>
          <w:sz w:val="13"/>
          <w:szCs w:val="13"/>
          <w:u w:color="000000"/>
        </w:rPr>
        <w:t xml:space="preserve"> </w:t>
      </w:r>
    </w:p>
    <w:p w14:paraId="1F5F0284" w14:textId="77777777" w:rsidR="00C67B30" w:rsidRPr="0094572C" w:rsidRDefault="00C67B30" w:rsidP="00C67B30">
      <w:pPr>
        <w:rPr>
          <w:rFonts w:ascii="ATT Aleck Sans" w:hAnsi="ATT Aleck Sans" w:cs="ATT Aleck Sans"/>
          <w:b/>
          <w:bCs/>
          <w:color w:val="149FEC"/>
          <w:sz w:val="22"/>
          <w:szCs w:val="22"/>
          <w:u w:color="000000"/>
        </w:rPr>
      </w:pPr>
      <w:proofErr w:type="spellStart"/>
      <w:r w:rsidRPr="0094572C">
        <w:rPr>
          <w:rFonts w:ascii="ATT Aleck Sans" w:hAnsi="ATT Aleck Sans" w:cs="ATT Aleck Sans"/>
          <w:b/>
          <w:bCs/>
          <w:color w:val="149FEC"/>
          <w:sz w:val="22"/>
          <w:szCs w:val="22"/>
          <w:u w:color="000000"/>
        </w:rPr>
        <w:t>Salzburger</w:t>
      </w:r>
      <w:proofErr w:type="spellEnd"/>
      <w:r w:rsidRPr="0094572C">
        <w:rPr>
          <w:rFonts w:ascii="ATT Aleck Sans" w:hAnsi="ATT Aleck Sans" w:cs="ATT Aleck Sans"/>
          <w:b/>
          <w:bCs/>
          <w:color w:val="149FEC"/>
          <w:sz w:val="22"/>
          <w:szCs w:val="22"/>
          <w:u w:color="000000"/>
        </w:rPr>
        <w:t xml:space="preserve"> </w:t>
      </w:r>
      <w:proofErr w:type="spellStart"/>
      <w:r w:rsidRPr="0094572C">
        <w:rPr>
          <w:rFonts w:ascii="ATT Aleck Sans" w:hAnsi="ATT Aleck Sans" w:cs="ATT Aleck Sans"/>
          <w:b/>
          <w:bCs/>
          <w:color w:val="149FEC"/>
          <w:sz w:val="22"/>
          <w:szCs w:val="22"/>
          <w:u w:color="000000"/>
        </w:rPr>
        <w:t>Schranne</w:t>
      </w:r>
      <w:proofErr w:type="spellEnd"/>
      <w:r w:rsidRPr="0094572C">
        <w:rPr>
          <w:rFonts w:ascii="ATT Aleck Sans" w:hAnsi="ATT Aleck Sans" w:cs="ATT Aleck Sans"/>
          <w:b/>
          <w:bCs/>
          <w:color w:val="149FEC"/>
          <w:sz w:val="22"/>
          <w:szCs w:val="22"/>
          <w:u w:color="000000"/>
        </w:rPr>
        <w:t xml:space="preserve"> – </w:t>
      </w:r>
      <w:proofErr w:type="spellStart"/>
      <w:r w:rsidRPr="0094572C">
        <w:rPr>
          <w:rFonts w:ascii="ATT Aleck Sans" w:hAnsi="ATT Aleck Sans" w:cs="ATT Aleck Sans"/>
          <w:b/>
          <w:bCs/>
          <w:color w:val="149FEC"/>
          <w:sz w:val="22"/>
          <w:szCs w:val="22"/>
          <w:u w:color="000000"/>
        </w:rPr>
        <w:t>Schrannenmarkt</w:t>
      </w:r>
      <w:proofErr w:type="spellEnd"/>
      <w:r w:rsidRPr="0094572C">
        <w:rPr>
          <w:rFonts w:ascii="ATT Aleck Sans" w:hAnsi="ATT Aleck Sans" w:cs="ATT Aleck Sans"/>
          <w:b/>
          <w:bCs/>
          <w:color w:val="149FEC"/>
          <w:sz w:val="22"/>
          <w:szCs w:val="22"/>
          <w:u w:color="000000"/>
        </w:rPr>
        <w:t xml:space="preserve"> Salzburg</w:t>
      </w:r>
    </w:p>
    <w:p w14:paraId="1AF0391A" w14:textId="77777777" w:rsidR="00C67B30" w:rsidRPr="0094572C" w:rsidRDefault="00C67B30" w:rsidP="00C67B30">
      <w:pPr>
        <w:pStyle w:val="ListParagraph"/>
        <w:numPr>
          <w:ilvl w:val="0"/>
          <w:numId w:val="34"/>
        </w:numPr>
        <w:rPr>
          <w:rFonts w:ascii="ATT Aleck Sans" w:hAnsi="ATT Aleck Sans" w:cs="ATT Aleck Sans"/>
          <w:color w:val="000000"/>
          <w:sz w:val="22"/>
          <w:szCs w:val="22"/>
          <w:u w:color="000000"/>
        </w:rPr>
      </w:pPr>
      <w:r w:rsidRPr="0094572C">
        <w:rPr>
          <w:rFonts w:ascii="ATT Aleck Sans" w:hAnsi="ATT Aleck Sans" w:cs="ATT Aleck Sans"/>
          <w:color w:val="000000"/>
          <w:sz w:val="22"/>
          <w:szCs w:val="22"/>
          <w:u w:color="000000"/>
        </w:rPr>
        <w:t>Outdoor farmer’s market open since 1906</w:t>
      </w:r>
    </w:p>
    <w:p w14:paraId="0CCB684D" w14:textId="77777777" w:rsidR="00C67B30" w:rsidRPr="00C67B30" w:rsidRDefault="00C67B30" w:rsidP="00C67B30">
      <w:pPr>
        <w:pStyle w:val="ListParagraph"/>
        <w:numPr>
          <w:ilvl w:val="0"/>
          <w:numId w:val="34"/>
        </w:numPr>
        <w:rPr>
          <w:rFonts w:ascii="ATT Aleck Sans" w:hAnsi="ATT Aleck Sans" w:cs="ATT Aleck Sans"/>
          <w:b/>
          <w:bCs/>
          <w:color w:val="000000"/>
          <w:sz w:val="22"/>
          <w:szCs w:val="22"/>
          <w:u w:color="000000"/>
        </w:rPr>
      </w:pPr>
      <w:r w:rsidRPr="0094572C">
        <w:rPr>
          <w:rFonts w:ascii="ATT Aleck Sans" w:hAnsi="ATT Aleck Sans" w:cs="ATT Aleck Sans"/>
          <w:b/>
          <w:bCs/>
          <w:color w:val="000000"/>
          <w:sz w:val="22"/>
          <w:szCs w:val="22"/>
          <w:u w:color="000000"/>
        </w:rPr>
        <w:t>ONLY OPEN THURSDAYS from 5am-1pm</w:t>
      </w:r>
    </w:p>
    <w:p w14:paraId="46CC1C1B" w14:textId="77777777" w:rsidR="00C67B30" w:rsidRDefault="00C67B30" w:rsidP="00331EA1">
      <w:pPr>
        <w:autoSpaceDE w:val="0"/>
        <w:autoSpaceDN w:val="0"/>
        <w:adjustRightInd w:val="0"/>
        <w:ind w:left="160" w:hanging="160"/>
        <w:rPr>
          <w:rFonts w:ascii="ATT Aleck Sans" w:hAnsi="ATT Aleck Sans" w:cs="ATT Aleck Sans"/>
          <w:b/>
          <w:bCs/>
          <w:color w:val="149FEC"/>
          <w:sz w:val="22"/>
          <w:szCs w:val="22"/>
          <w:highlight w:val="yellow"/>
          <w:u w:color="000000"/>
        </w:rPr>
      </w:pPr>
    </w:p>
    <w:p w14:paraId="27C46E76" w14:textId="7DC69842" w:rsidR="004E61D1" w:rsidRPr="00671209" w:rsidRDefault="004E61D1" w:rsidP="00331EA1">
      <w:pPr>
        <w:autoSpaceDE w:val="0"/>
        <w:autoSpaceDN w:val="0"/>
        <w:adjustRightInd w:val="0"/>
        <w:ind w:left="160" w:hanging="160"/>
        <w:rPr>
          <w:rFonts w:ascii="ATT Aleck Sans" w:hAnsi="ATT Aleck Sans" w:cs="ATT Aleck Sans"/>
          <w:b/>
          <w:bCs/>
          <w:color w:val="149FEC"/>
          <w:sz w:val="22"/>
          <w:szCs w:val="22"/>
          <w:u w:color="000000"/>
        </w:rPr>
      </w:pPr>
      <w:proofErr w:type="spellStart"/>
      <w:r w:rsidRPr="00671209">
        <w:rPr>
          <w:rFonts w:ascii="ATT Aleck Sans" w:hAnsi="ATT Aleck Sans" w:cs="ATT Aleck Sans"/>
          <w:b/>
          <w:bCs/>
          <w:color w:val="149FEC"/>
          <w:sz w:val="22"/>
          <w:szCs w:val="22"/>
          <w:u w:color="000000"/>
        </w:rPr>
        <w:t>Hallstat</w:t>
      </w:r>
      <w:proofErr w:type="spellEnd"/>
      <w:r w:rsidRPr="00671209">
        <w:rPr>
          <w:rFonts w:ascii="ATT Aleck Sans" w:hAnsi="ATT Aleck Sans" w:cs="ATT Aleck Sans"/>
          <w:b/>
          <w:bCs/>
          <w:color w:val="149FEC"/>
          <w:sz w:val="22"/>
          <w:szCs w:val="22"/>
          <w:u w:color="000000"/>
        </w:rPr>
        <w:t xml:space="preserve"> Day Trip</w:t>
      </w:r>
    </w:p>
    <w:p w14:paraId="4A36A196" w14:textId="70D41ADC" w:rsidR="004E61D1" w:rsidRPr="00671209" w:rsidRDefault="000142F7" w:rsidP="003A1E2C">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proofErr w:type="spellStart"/>
      <w:r w:rsidRPr="00671209">
        <w:rPr>
          <w:rFonts w:ascii="ATT Aleck Sans" w:hAnsi="ATT Aleck Sans" w:cs="ATT Aleck Sans"/>
          <w:color w:val="000000"/>
          <w:sz w:val="22"/>
          <w:szCs w:val="22"/>
          <w:u w:color="000000"/>
        </w:rPr>
        <w:t>Railjet</w:t>
      </w:r>
      <w:proofErr w:type="spellEnd"/>
      <w:r w:rsidRPr="00671209">
        <w:rPr>
          <w:rFonts w:ascii="ATT Aleck Sans" w:hAnsi="ATT Aleck Sans" w:cs="ATT Aleck Sans"/>
          <w:color w:val="000000"/>
          <w:sz w:val="22"/>
          <w:szCs w:val="22"/>
          <w:u w:color="000000"/>
        </w:rPr>
        <w:t xml:space="preserve"> 545 t</w:t>
      </w:r>
      <w:r w:rsidR="00D3432E" w:rsidRPr="00671209">
        <w:rPr>
          <w:rFonts w:ascii="ATT Aleck Sans" w:hAnsi="ATT Aleck Sans" w:cs="ATT Aleck Sans"/>
          <w:color w:val="000000"/>
          <w:sz w:val="22"/>
          <w:szCs w:val="22"/>
          <w:u w:color="000000"/>
        </w:rPr>
        <w:t>rain</w:t>
      </w:r>
      <w:r w:rsidRPr="00671209">
        <w:rPr>
          <w:rFonts w:ascii="ATT Aleck Sans" w:hAnsi="ATT Aleck Sans" w:cs="ATT Aleck Sans"/>
          <w:color w:val="000000"/>
          <w:sz w:val="22"/>
          <w:szCs w:val="22"/>
          <w:u w:color="000000"/>
        </w:rPr>
        <w:t xml:space="preserve"> </w:t>
      </w:r>
      <w:r w:rsidR="00671209">
        <w:rPr>
          <w:rFonts w:ascii="ATT Aleck Sans" w:hAnsi="ATT Aleck Sans" w:cs="ATT Aleck Sans"/>
          <w:color w:val="000000"/>
          <w:sz w:val="22"/>
          <w:szCs w:val="22"/>
          <w:u w:color="000000"/>
        </w:rPr>
        <w:t xml:space="preserve">tickets booked </w:t>
      </w:r>
      <w:r w:rsidRPr="00671209">
        <w:rPr>
          <w:rFonts w:ascii="ATT Aleck Sans" w:hAnsi="ATT Aleck Sans" w:cs="ATT Aleck Sans"/>
          <w:color w:val="000000"/>
          <w:sz w:val="22"/>
          <w:szCs w:val="22"/>
          <w:u w:color="000000"/>
        </w:rPr>
        <w:t xml:space="preserve">(with destination Wien </w:t>
      </w:r>
      <w:proofErr w:type="spellStart"/>
      <w:r w:rsidRPr="00671209">
        <w:rPr>
          <w:rFonts w:ascii="ATT Aleck Sans" w:hAnsi="ATT Aleck Sans" w:cs="ATT Aleck Sans"/>
          <w:color w:val="000000"/>
          <w:sz w:val="22"/>
          <w:szCs w:val="22"/>
          <w:u w:color="000000"/>
        </w:rPr>
        <w:t>Hbf</w:t>
      </w:r>
      <w:proofErr w:type="spellEnd"/>
      <w:r w:rsidRPr="00671209">
        <w:rPr>
          <w:rFonts w:ascii="ATT Aleck Sans" w:hAnsi="ATT Aleck Sans" w:cs="ATT Aleck Sans"/>
          <w:color w:val="000000"/>
          <w:sz w:val="22"/>
          <w:szCs w:val="22"/>
          <w:u w:color="000000"/>
        </w:rPr>
        <w:t>)</w:t>
      </w:r>
      <w:r w:rsidR="00D3432E" w:rsidRPr="00671209">
        <w:rPr>
          <w:rFonts w:ascii="ATT Aleck Sans" w:hAnsi="ATT Aleck Sans" w:cs="ATT Aleck Sans"/>
          <w:color w:val="000000"/>
          <w:sz w:val="22"/>
          <w:szCs w:val="22"/>
          <w:u w:color="000000"/>
        </w:rPr>
        <w:t xml:space="preserve"> leaves</w:t>
      </w:r>
      <w:r w:rsidRPr="00671209">
        <w:rPr>
          <w:rFonts w:ascii="ATT Aleck Sans" w:hAnsi="ATT Aleck Sans" w:cs="ATT Aleck Sans"/>
          <w:color w:val="000000"/>
          <w:sz w:val="22"/>
          <w:szCs w:val="22"/>
          <w:u w:color="000000"/>
        </w:rPr>
        <w:t xml:space="preserve"> from platform </w:t>
      </w:r>
      <w:r w:rsidR="003C2B88" w:rsidRPr="00671209">
        <w:rPr>
          <w:rFonts w:ascii="ATT Aleck Sans" w:hAnsi="ATT Aleck Sans" w:cs="ATT Aleck Sans"/>
          <w:color w:val="000000"/>
          <w:sz w:val="22"/>
          <w:szCs w:val="22"/>
          <w:u w:color="000000"/>
        </w:rPr>
        <w:t>6A-C</w:t>
      </w:r>
      <w:r w:rsidR="00D3432E" w:rsidRPr="00671209">
        <w:rPr>
          <w:rFonts w:ascii="ATT Aleck Sans" w:hAnsi="ATT Aleck Sans" w:cs="ATT Aleck Sans"/>
          <w:color w:val="000000"/>
          <w:sz w:val="22"/>
          <w:szCs w:val="22"/>
          <w:u w:color="000000"/>
        </w:rPr>
        <w:t xml:space="preserve"> </w:t>
      </w:r>
      <w:r w:rsidR="00C44F28" w:rsidRPr="00671209">
        <w:rPr>
          <w:rFonts w:ascii="ATT Aleck Sans" w:hAnsi="ATT Aleck Sans" w:cs="ATT Aleck Sans"/>
          <w:color w:val="000000"/>
          <w:sz w:val="22"/>
          <w:szCs w:val="22"/>
          <w:u w:color="000000"/>
        </w:rPr>
        <w:t xml:space="preserve">at </w:t>
      </w:r>
      <w:r w:rsidR="00C44F28" w:rsidRPr="00671209">
        <w:rPr>
          <w:rFonts w:ascii="ATT Aleck Sans" w:hAnsi="ATT Aleck Sans" w:cs="ATT Aleck Sans"/>
          <w:b/>
          <w:bCs/>
          <w:color w:val="000000"/>
          <w:sz w:val="22"/>
          <w:szCs w:val="22"/>
          <w:u w:color="000000"/>
        </w:rPr>
        <w:t>7:11am</w:t>
      </w:r>
      <w:r w:rsidR="00C44F28" w:rsidRPr="00671209">
        <w:rPr>
          <w:rFonts w:ascii="ATT Aleck Sans" w:hAnsi="ATT Aleck Sans" w:cs="ATT Aleck Sans"/>
          <w:color w:val="000000"/>
          <w:sz w:val="22"/>
          <w:szCs w:val="22"/>
          <w:u w:color="000000"/>
        </w:rPr>
        <w:t xml:space="preserve"> </w:t>
      </w:r>
      <w:r w:rsidR="00D3432E" w:rsidRPr="00671209">
        <w:rPr>
          <w:rFonts w:ascii="ATT Aleck Sans" w:hAnsi="ATT Aleck Sans" w:cs="ATT Aleck Sans"/>
          <w:color w:val="000000"/>
          <w:sz w:val="22"/>
          <w:szCs w:val="22"/>
          <w:u w:color="000000"/>
        </w:rPr>
        <w:t xml:space="preserve">from Salzburg </w:t>
      </w:r>
      <w:proofErr w:type="spellStart"/>
      <w:r w:rsidR="00D3432E" w:rsidRPr="00671209">
        <w:rPr>
          <w:rFonts w:ascii="ATT Aleck Sans" w:hAnsi="ATT Aleck Sans" w:cs="ATT Aleck Sans"/>
          <w:color w:val="000000"/>
          <w:sz w:val="22"/>
          <w:szCs w:val="22"/>
          <w:u w:color="000000"/>
        </w:rPr>
        <w:t>Hbf</w:t>
      </w:r>
      <w:proofErr w:type="spellEnd"/>
      <w:r w:rsidR="00D3432E" w:rsidRPr="00671209">
        <w:rPr>
          <w:rFonts w:ascii="ATT Aleck Sans" w:hAnsi="ATT Aleck Sans" w:cs="ATT Aleck Sans"/>
          <w:color w:val="000000"/>
          <w:sz w:val="22"/>
          <w:szCs w:val="22"/>
          <w:u w:color="000000"/>
        </w:rPr>
        <w:t xml:space="preserve"> 1 min from the hotel</w:t>
      </w:r>
      <w:r w:rsidR="00C44F28" w:rsidRPr="00671209">
        <w:rPr>
          <w:rFonts w:ascii="ATT Aleck Sans" w:hAnsi="ATT Aleck Sans" w:cs="ATT Aleck Sans"/>
          <w:color w:val="000000"/>
          <w:sz w:val="22"/>
          <w:szCs w:val="22"/>
          <w:u w:color="000000"/>
        </w:rPr>
        <w:t xml:space="preserve"> and </w:t>
      </w:r>
      <w:r w:rsidR="003C2B88" w:rsidRPr="00671209">
        <w:rPr>
          <w:rFonts w:ascii="ATT Aleck Sans" w:hAnsi="ATT Aleck Sans" w:cs="ATT Aleck Sans"/>
          <w:color w:val="000000"/>
          <w:sz w:val="22"/>
          <w:szCs w:val="22"/>
          <w:u w:color="000000"/>
        </w:rPr>
        <w:t xml:space="preserve">arrives at platform 2 at </w:t>
      </w:r>
      <w:proofErr w:type="spellStart"/>
      <w:r w:rsidR="003C2B88" w:rsidRPr="00671209">
        <w:rPr>
          <w:rFonts w:ascii="ATT Aleck Sans" w:hAnsi="ATT Aleck Sans" w:cs="ATT Aleck Sans"/>
          <w:color w:val="000000"/>
          <w:sz w:val="22"/>
          <w:szCs w:val="22"/>
          <w:u w:color="000000"/>
        </w:rPr>
        <w:t>Attnang-Puchheim</w:t>
      </w:r>
      <w:proofErr w:type="spellEnd"/>
      <w:r w:rsidR="003C2B88" w:rsidRPr="00671209">
        <w:rPr>
          <w:rFonts w:ascii="ATT Aleck Sans" w:hAnsi="ATT Aleck Sans" w:cs="ATT Aleck Sans"/>
          <w:color w:val="000000"/>
          <w:sz w:val="22"/>
          <w:szCs w:val="22"/>
          <w:u w:color="000000"/>
        </w:rPr>
        <w:t xml:space="preserve"> </w:t>
      </w:r>
      <w:proofErr w:type="spellStart"/>
      <w:r w:rsidR="003C2B88" w:rsidRPr="00671209">
        <w:rPr>
          <w:rFonts w:ascii="ATT Aleck Sans" w:hAnsi="ATT Aleck Sans" w:cs="ATT Aleck Sans"/>
          <w:color w:val="000000"/>
          <w:sz w:val="22"/>
          <w:szCs w:val="22"/>
          <w:u w:color="000000"/>
        </w:rPr>
        <w:t>Bahnhof</w:t>
      </w:r>
      <w:proofErr w:type="spellEnd"/>
      <w:r w:rsidR="003C2B88" w:rsidRPr="00671209">
        <w:rPr>
          <w:rFonts w:ascii="ATT Aleck Sans" w:hAnsi="ATT Aleck Sans" w:cs="ATT Aleck Sans"/>
          <w:color w:val="000000"/>
          <w:sz w:val="22"/>
          <w:szCs w:val="22"/>
          <w:u w:color="000000"/>
        </w:rPr>
        <w:t xml:space="preserve"> </w:t>
      </w:r>
      <w:r w:rsidR="00840721" w:rsidRPr="00671209">
        <w:rPr>
          <w:rFonts w:ascii="ATT Aleck Sans" w:hAnsi="ATT Aleck Sans" w:cs="ATT Aleck Sans"/>
          <w:color w:val="000000"/>
          <w:sz w:val="22"/>
          <w:szCs w:val="22"/>
          <w:u w:color="000000"/>
        </w:rPr>
        <w:t xml:space="preserve">47 min </w:t>
      </w:r>
      <w:proofErr w:type="gramStart"/>
      <w:r w:rsidR="00840721" w:rsidRPr="00671209">
        <w:rPr>
          <w:rFonts w:ascii="ATT Aleck Sans" w:hAnsi="ATT Aleck Sans" w:cs="ATT Aleck Sans"/>
          <w:color w:val="000000"/>
          <w:sz w:val="22"/>
          <w:szCs w:val="22"/>
          <w:u w:color="000000"/>
        </w:rPr>
        <w:t>later</w:t>
      </w:r>
      <w:proofErr w:type="gramEnd"/>
    </w:p>
    <w:p w14:paraId="29A93B3C" w14:textId="685422D5" w:rsidR="00840721" w:rsidRPr="00671209" w:rsidRDefault="00840721" w:rsidP="003A1E2C">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671209">
        <w:rPr>
          <w:rFonts w:ascii="ATT Aleck Sans" w:hAnsi="ATT Aleck Sans" w:cs="ATT Aleck Sans"/>
          <w:color w:val="000000"/>
          <w:sz w:val="22"/>
          <w:szCs w:val="22"/>
          <w:u w:color="000000"/>
        </w:rPr>
        <w:t xml:space="preserve">We have 10 min to catch the connecting train Regional Express 4408 on platform 4 (with destination </w:t>
      </w:r>
      <w:proofErr w:type="spellStart"/>
      <w:r w:rsidRPr="00671209">
        <w:rPr>
          <w:rFonts w:ascii="ATT Aleck Sans" w:hAnsi="ATT Aleck Sans" w:cs="ATT Aleck Sans"/>
          <w:color w:val="000000"/>
          <w:sz w:val="22"/>
          <w:szCs w:val="22"/>
          <w:u w:color="000000"/>
        </w:rPr>
        <w:t>Stainach-Irdning</w:t>
      </w:r>
      <w:proofErr w:type="spellEnd"/>
      <w:r w:rsidRPr="00671209">
        <w:rPr>
          <w:rFonts w:ascii="ATT Aleck Sans" w:hAnsi="ATT Aleck Sans" w:cs="ATT Aleck Sans"/>
          <w:color w:val="000000"/>
          <w:sz w:val="22"/>
          <w:szCs w:val="22"/>
          <w:u w:color="000000"/>
        </w:rPr>
        <w:t xml:space="preserve"> </w:t>
      </w:r>
      <w:proofErr w:type="spellStart"/>
      <w:r w:rsidRPr="00671209">
        <w:rPr>
          <w:rFonts w:ascii="ATT Aleck Sans" w:hAnsi="ATT Aleck Sans" w:cs="ATT Aleck Sans"/>
          <w:color w:val="000000"/>
          <w:sz w:val="22"/>
          <w:szCs w:val="22"/>
          <w:u w:color="000000"/>
        </w:rPr>
        <w:t>Bahnhof</w:t>
      </w:r>
      <w:proofErr w:type="spellEnd"/>
      <w:r w:rsidRPr="00671209">
        <w:rPr>
          <w:rFonts w:ascii="ATT Aleck Sans" w:hAnsi="ATT Aleck Sans" w:cs="ATT Aleck Sans"/>
          <w:color w:val="000000"/>
          <w:sz w:val="22"/>
          <w:szCs w:val="22"/>
          <w:u w:color="000000"/>
        </w:rPr>
        <w:t>)</w:t>
      </w:r>
      <w:r w:rsidR="00C90439" w:rsidRPr="00671209">
        <w:rPr>
          <w:rFonts w:ascii="ATT Aleck Sans" w:hAnsi="ATT Aleck Sans" w:cs="ATT Aleck Sans"/>
          <w:color w:val="000000"/>
          <w:sz w:val="22"/>
          <w:szCs w:val="22"/>
          <w:u w:color="000000"/>
        </w:rPr>
        <w:t xml:space="preserve"> and arrive on Platform 1 at Hallstatt </w:t>
      </w:r>
      <w:proofErr w:type="spellStart"/>
      <w:r w:rsidR="00C90439" w:rsidRPr="00671209">
        <w:rPr>
          <w:rFonts w:ascii="ATT Aleck Sans" w:hAnsi="ATT Aleck Sans" w:cs="ATT Aleck Sans"/>
          <w:color w:val="000000"/>
          <w:sz w:val="22"/>
          <w:szCs w:val="22"/>
          <w:u w:color="000000"/>
        </w:rPr>
        <w:t>Bahnhof</w:t>
      </w:r>
      <w:proofErr w:type="spellEnd"/>
      <w:r w:rsidR="00C90439" w:rsidRPr="00671209">
        <w:rPr>
          <w:rFonts w:ascii="ATT Aleck Sans" w:hAnsi="ATT Aleck Sans" w:cs="ATT Aleck Sans"/>
          <w:color w:val="000000"/>
          <w:sz w:val="22"/>
          <w:szCs w:val="22"/>
          <w:u w:color="000000"/>
        </w:rPr>
        <w:t xml:space="preserve"> at 9:24am</w:t>
      </w:r>
    </w:p>
    <w:p w14:paraId="275CCDAB" w14:textId="6511BAF2" w:rsidR="00DA4E15" w:rsidRPr="00671209" w:rsidRDefault="00DA4E15" w:rsidP="003A1E2C">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671209">
        <w:rPr>
          <w:rFonts w:ascii="ATT Aleck Sans" w:hAnsi="ATT Aleck Sans" w:cs="ATT Aleck Sans"/>
          <w:color w:val="000000"/>
          <w:sz w:val="22"/>
          <w:szCs w:val="22"/>
          <w:u w:color="000000"/>
        </w:rPr>
        <w:t>The</w:t>
      </w:r>
      <w:r w:rsidR="00C90439" w:rsidRPr="00671209">
        <w:rPr>
          <w:rFonts w:ascii="ATT Aleck Sans" w:hAnsi="ATT Aleck Sans" w:cs="ATT Aleck Sans"/>
          <w:color w:val="000000"/>
          <w:sz w:val="22"/>
          <w:szCs w:val="22"/>
          <w:u w:color="000000"/>
        </w:rPr>
        <w:t>n we need to take a ~10min</w:t>
      </w:r>
      <w:r w:rsidRPr="00671209">
        <w:rPr>
          <w:rFonts w:ascii="ATT Aleck Sans" w:hAnsi="ATT Aleck Sans" w:cs="ATT Aleck Sans"/>
          <w:color w:val="000000"/>
          <w:sz w:val="22"/>
          <w:szCs w:val="22"/>
          <w:u w:color="000000"/>
        </w:rPr>
        <w:t xml:space="preserve"> ferry</w:t>
      </w:r>
      <w:r w:rsidR="00C90439" w:rsidRPr="00671209">
        <w:rPr>
          <w:rFonts w:ascii="ATT Aleck Sans" w:hAnsi="ATT Aleck Sans" w:cs="ATT Aleck Sans"/>
          <w:color w:val="000000"/>
          <w:sz w:val="22"/>
          <w:szCs w:val="22"/>
          <w:u w:color="000000"/>
        </w:rPr>
        <w:t xml:space="preserve"> to </w:t>
      </w:r>
      <w:r w:rsidR="00671209" w:rsidRPr="00671209">
        <w:rPr>
          <w:rFonts w:ascii="ATT Aleck Sans" w:hAnsi="ATT Aleck Sans" w:cs="ATT Aleck Sans"/>
          <w:color w:val="000000"/>
          <w:sz w:val="22"/>
          <w:szCs w:val="22"/>
          <w:u w:color="000000"/>
        </w:rPr>
        <w:t>Hallstatt</w:t>
      </w:r>
      <w:r w:rsidRPr="00671209">
        <w:rPr>
          <w:rFonts w:ascii="ATT Aleck Sans" w:hAnsi="ATT Aleck Sans" w:cs="ATT Aleck Sans"/>
          <w:color w:val="000000"/>
          <w:sz w:val="22"/>
          <w:szCs w:val="22"/>
          <w:u w:color="000000"/>
        </w:rPr>
        <w:t xml:space="preserve"> </w:t>
      </w:r>
      <w:r w:rsidR="00671209" w:rsidRPr="00671209">
        <w:rPr>
          <w:rFonts w:ascii="ATT Aleck Sans" w:hAnsi="ATT Aleck Sans" w:cs="ATT Aleck Sans"/>
          <w:color w:val="000000"/>
          <w:sz w:val="22"/>
          <w:szCs w:val="22"/>
          <w:u w:color="000000"/>
        </w:rPr>
        <w:t xml:space="preserve">which </w:t>
      </w:r>
      <w:r w:rsidRPr="00671209">
        <w:rPr>
          <w:rFonts w:ascii="ATT Aleck Sans" w:hAnsi="ATT Aleck Sans" w:cs="ATT Aleck Sans"/>
          <w:color w:val="000000"/>
          <w:sz w:val="22"/>
          <w:szCs w:val="22"/>
          <w:u w:color="000000"/>
        </w:rPr>
        <w:t xml:space="preserve">is </w:t>
      </w:r>
      <w:proofErr w:type="gramStart"/>
      <w:r w:rsidRPr="00671209">
        <w:rPr>
          <w:rFonts w:ascii="ATT Aleck Sans" w:hAnsi="ATT Aleck Sans" w:cs="ATT Aleck Sans"/>
          <w:color w:val="000000"/>
          <w:sz w:val="22"/>
          <w:szCs w:val="22"/>
          <w:u w:color="000000"/>
        </w:rPr>
        <w:t>3.5 euro</w:t>
      </w:r>
      <w:proofErr w:type="gramEnd"/>
      <w:r w:rsidRPr="00671209">
        <w:rPr>
          <w:rFonts w:ascii="ATT Aleck Sans" w:hAnsi="ATT Aleck Sans" w:cs="ATT Aleck Sans"/>
          <w:color w:val="000000"/>
          <w:sz w:val="22"/>
          <w:szCs w:val="22"/>
          <w:u w:color="000000"/>
        </w:rPr>
        <w:t xml:space="preserve"> one way; 6 euro roundtrip and is </w:t>
      </w:r>
      <w:r w:rsidRPr="00671209">
        <w:rPr>
          <w:rFonts w:ascii="ATT Aleck Sans" w:hAnsi="ATT Aleck Sans" w:cs="ATT Aleck Sans"/>
          <w:b/>
          <w:bCs/>
          <w:i/>
          <w:iCs/>
          <w:color w:val="000000"/>
          <w:sz w:val="22"/>
          <w:szCs w:val="22"/>
          <w:u w:val="single" w:color="000000"/>
        </w:rPr>
        <w:t>cash only</w:t>
      </w:r>
    </w:p>
    <w:p w14:paraId="0530449A" w14:textId="77777777" w:rsidR="004E61D1" w:rsidRDefault="004E61D1" w:rsidP="00331EA1">
      <w:pPr>
        <w:autoSpaceDE w:val="0"/>
        <w:autoSpaceDN w:val="0"/>
        <w:adjustRightInd w:val="0"/>
        <w:ind w:left="160" w:hanging="160"/>
        <w:rPr>
          <w:rFonts w:ascii="ATT Aleck Sans" w:hAnsi="ATT Aleck Sans" w:cs="ATT Aleck Sans"/>
          <w:b/>
          <w:bCs/>
          <w:color w:val="149FEC"/>
          <w:sz w:val="22"/>
          <w:szCs w:val="22"/>
          <w:highlight w:val="yellow"/>
          <w:u w:color="000000"/>
        </w:rPr>
      </w:pPr>
    </w:p>
    <w:p w14:paraId="00F39453" w14:textId="7743654E" w:rsidR="00493D29" w:rsidRPr="00E5225D" w:rsidRDefault="00C67B30" w:rsidP="00331EA1">
      <w:pPr>
        <w:autoSpaceDE w:val="0"/>
        <w:autoSpaceDN w:val="0"/>
        <w:adjustRightInd w:val="0"/>
        <w:ind w:left="160" w:hanging="160"/>
        <w:rPr>
          <w:rFonts w:ascii="ATT Aleck Sans" w:hAnsi="ATT Aleck Sans" w:cs="ATT Aleck Sans"/>
          <w:b/>
          <w:bCs/>
          <w:color w:val="149FEC"/>
          <w:sz w:val="22"/>
          <w:szCs w:val="22"/>
          <w:u w:color="000000"/>
        </w:rPr>
      </w:pPr>
      <w:proofErr w:type="spellStart"/>
      <w:r w:rsidRPr="00E5225D">
        <w:rPr>
          <w:rFonts w:ascii="ATT Aleck Sans" w:hAnsi="ATT Aleck Sans" w:cs="ATT Aleck Sans"/>
          <w:b/>
          <w:bCs/>
          <w:color w:val="149FEC"/>
          <w:sz w:val="22"/>
          <w:szCs w:val="22"/>
          <w:u w:color="000000"/>
        </w:rPr>
        <w:t>Hallstat</w:t>
      </w:r>
      <w:proofErr w:type="spellEnd"/>
      <w:r w:rsidRPr="00E5225D">
        <w:rPr>
          <w:rFonts w:ascii="ATT Aleck Sans" w:hAnsi="ATT Aleck Sans" w:cs="ATT Aleck Sans"/>
          <w:b/>
          <w:bCs/>
          <w:color w:val="149FEC"/>
          <w:sz w:val="22"/>
          <w:szCs w:val="22"/>
          <w:u w:color="000000"/>
        </w:rPr>
        <w:t xml:space="preserve"> </w:t>
      </w:r>
      <w:r w:rsidR="00493D29" w:rsidRPr="00E5225D">
        <w:rPr>
          <w:rFonts w:ascii="ATT Aleck Sans" w:hAnsi="ATT Aleck Sans" w:cs="ATT Aleck Sans"/>
          <w:b/>
          <w:bCs/>
          <w:color w:val="149FEC"/>
          <w:sz w:val="22"/>
          <w:szCs w:val="22"/>
          <w:u w:color="000000"/>
        </w:rPr>
        <w:t>Salt Mine</w:t>
      </w:r>
      <w:r w:rsidR="00E5225D">
        <w:rPr>
          <w:rFonts w:ascii="ATT Aleck Sans" w:hAnsi="ATT Aleck Sans" w:cs="ATT Aleck Sans"/>
          <w:b/>
          <w:bCs/>
          <w:color w:val="149FEC"/>
          <w:sz w:val="22"/>
          <w:szCs w:val="22"/>
          <w:u w:color="000000"/>
        </w:rPr>
        <w:t>?</w:t>
      </w:r>
    </w:p>
    <w:p w14:paraId="21878EC6" w14:textId="2780121B" w:rsidR="003D69F9" w:rsidRPr="00D837E5" w:rsidRDefault="00E5225D" w:rsidP="00D837E5">
      <w:pPr>
        <w:pStyle w:val="ListParagraph"/>
        <w:numPr>
          <w:ilvl w:val="0"/>
          <w:numId w:val="40"/>
        </w:numPr>
        <w:autoSpaceDE w:val="0"/>
        <w:autoSpaceDN w:val="0"/>
        <w:adjustRightInd w:val="0"/>
        <w:rPr>
          <w:rFonts w:ascii="ATT Aleck Sans" w:hAnsi="ATT Aleck Sans" w:cs="ATT Aleck Sans"/>
          <w:color w:val="149FEC"/>
          <w:sz w:val="22"/>
          <w:szCs w:val="22"/>
          <w:highlight w:val="yellow"/>
          <w:u w:color="000000"/>
        </w:rPr>
      </w:pPr>
      <w:r>
        <w:rPr>
          <w:rFonts w:ascii="ATT Aleck Sans" w:hAnsi="ATT Aleck Sans" w:cs="ATT Aleck Sans"/>
          <w:color w:val="000000" w:themeColor="text1"/>
          <w:sz w:val="22"/>
          <w:szCs w:val="22"/>
          <w:highlight w:val="yellow"/>
          <w:u w:color="000000"/>
        </w:rPr>
        <w:t>Have not booked a ticket, but can do so</w:t>
      </w:r>
      <w:r w:rsidR="00D837E5" w:rsidRPr="00D837E5">
        <w:rPr>
          <w:rFonts w:ascii="ATT Aleck Sans" w:hAnsi="ATT Aleck Sans" w:cs="ATT Aleck Sans"/>
          <w:color w:val="000000" w:themeColor="text1"/>
          <w:sz w:val="22"/>
          <w:szCs w:val="22"/>
          <w:highlight w:val="yellow"/>
          <w:u w:color="000000"/>
        </w:rPr>
        <w:t xml:space="preserve"> here: </w:t>
      </w:r>
      <w:hyperlink r:id="rId12" w:history="1">
        <w:r w:rsidR="00D837E5" w:rsidRPr="00D837E5">
          <w:rPr>
            <w:rStyle w:val="Hyperlink"/>
            <w:rFonts w:ascii="ATT Aleck Sans" w:hAnsi="ATT Aleck Sans" w:cs="ATT Aleck Sans"/>
            <w:sz w:val="22"/>
            <w:szCs w:val="22"/>
          </w:rPr>
          <w:t>https://tickets.salzwelten.at/en/2/tours</w:t>
        </w:r>
      </w:hyperlink>
    </w:p>
    <w:p w14:paraId="128B2FEC" w14:textId="77606B7C" w:rsidR="00D837E5" w:rsidRPr="00B43450" w:rsidRDefault="00D837E5" w:rsidP="00D837E5">
      <w:pPr>
        <w:pStyle w:val="ListParagraph"/>
        <w:numPr>
          <w:ilvl w:val="0"/>
          <w:numId w:val="40"/>
        </w:numPr>
        <w:autoSpaceDE w:val="0"/>
        <w:autoSpaceDN w:val="0"/>
        <w:adjustRightInd w:val="0"/>
        <w:rPr>
          <w:rFonts w:ascii="ATT Aleck Sans" w:hAnsi="ATT Aleck Sans" w:cs="ATT Aleck Sans"/>
          <w:color w:val="000000" w:themeColor="text1"/>
          <w:sz w:val="22"/>
          <w:szCs w:val="22"/>
          <w:u w:color="000000"/>
        </w:rPr>
      </w:pPr>
      <w:r w:rsidRPr="00D837E5">
        <w:rPr>
          <w:rFonts w:ascii="ATT Aleck Sans" w:hAnsi="ATT Aleck Sans" w:cs="ATT Aleck Sans"/>
          <w:color w:val="000000" w:themeColor="text1"/>
          <w:sz w:val="22"/>
          <w:szCs w:val="22"/>
          <w:u w:color="000000"/>
        </w:rPr>
        <w:t>40 euros each</w:t>
      </w:r>
      <w:r>
        <w:rPr>
          <w:rFonts w:ascii="ATT Aleck Sans" w:hAnsi="ATT Aleck Sans" w:cs="ATT Aleck Sans"/>
          <w:color w:val="000000" w:themeColor="text1"/>
          <w:sz w:val="22"/>
          <w:szCs w:val="22"/>
          <w:u w:color="000000"/>
        </w:rPr>
        <w:t xml:space="preserve"> includes roundtrip funicular </w:t>
      </w:r>
      <w:proofErr w:type="gramStart"/>
      <w:r>
        <w:rPr>
          <w:rFonts w:ascii="ATT Aleck Sans" w:hAnsi="ATT Aleck Sans" w:cs="ATT Aleck Sans"/>
          <w:color w:val="000000" w:themeColor="text1"/>
          <w:sz w:val="22"/>
          <w:szCs w:val="22"/>
          <w:u w:color="000000"/>
        </w:rPr>
        <w:t>ride</w:t>
      </w:r>
      <w:proofErr w:type="gramEnd"/>
    </w:p>
    <w:p w14:paraId="6CEEDD4F" w14:textId="2F4D70B1" w:rsidR="00616DDA" w:rsidRPr="00B43450" w:rsidRDefault="00616DDA" w:rsidP="00D837E5">
      <w:pPr>
        <w:pStyle w:val="ListParagraph"/>
        <w:numPr>
          <w:ilvl w:val="0"/>
          <w:numId w:val="40"/>
        </w:numPr>
        <w:autoSpaceDE w:val="0"/>
        <w:autoSpaceDN w:val="0"/>
        <w:adjustRightInd w:val="0"/>
        <w:rPr>
          <w:rFonts w:ascii="ATT Aleck Sans" w:hAnsi="ATT Aleck Sans" w:cs="ATT Aleck Sans"/>
          <w:color w:val="000000" w:themeColor="text1"/>
          <w:sz w:val="22"/>
          <w:szCs w:val="22"/>
          <w:u w:color="000000"/>
        </w:rPr>
      </w:pPr>
      <w:r>
        <w:rPr>
          <w:rFonts w:ascii="ATT Aleck Sans" w:hAnsi="ATT Aleck Sans" w:cs="ATT Aleck Sans"/>
          <w:color w:val="000000" w:themeColor="text1"/>
          <w:sz w:val="22"/>
          <w:szCs w:val="22"/>
          <w:u w:color="000000"/>
        </w:rPr>
        <w:t>Have tours every 30 min starting from 9am until 1:30pm</w:t>
      </w:r>
    </w:p>
    <w:p w14:paraId="675E6C02" w14:textId="11A76B2C" w:rsidR="00B43450" w:rsidRDefault="00E5225D" w:rsidP="00D837E5">
      <w:pPr>
        <w:pStyle w:val="ListParagraph"/>
        <w:numPr>
          <w:ilvl w:val="0"/>
          <w:numId w:val="40"/>
        </w:numPr>
        <w:autoSpaceDE w:val="0"/>
        <w:autoSpaceDN w:val="0"/>
        <w:adjustRightInd w:val="0"/>
        <w:rPr>
          <w:rFonts w:ascii="ATT Aleck Sans" w:hAnsi="ATT Aleck Sans" w:cs="ATT Aleck Sans"/>
          <w:color w:val="000000" w:themeColor="text1"/>
          <w:sz w:val="22"/>
          <w:szCs w:val="22"/>
          <w:u w:color="000000"/>
        </w:rPr>
      </w:pPr>
      <w:r>
        <w:rPr>
          <w:rFonts w:ascii="ATT Aleck Sans" w:hAnsi="ATT Aleck Sans" w:cs="ATT Aleck Sans"/>
          <w:color w:val="000000" w:themeColor="text1"/>
          <w:sz w:val="22"/>
          <w:szCs w:val="22"/>
          <w:u w:color="000000"/>
        </w:rPr>
        <w:t>Description: “</w:t>
      </w:r>
      <w:r w:rsidR="00B43450" w:rsidRPr="00B43450">
        <w:rPr>
          <w:rFonts w:ascii="ATT Aleck Sans" w:hAnsi="ATT Aleck Sans" w:cs="ATT Aleck Sans"/>
          <w:color w:val="000000" w:themeColor="text1"/>
          <w:sz w:val="22"/>
          <w:szCs w:val="22"/>
          <w:u w:color="000000"/>
        </w:rPr>
        <w:t>In Hallstatt salt mine, you will experience 7,000 years of salt mining in ways that are both exciting and entertaining. The scenic ride up on the funicular, the spectacular </w:t>
      </w:r>
      <w:r w:rsidR="00B43450" w:rsidRPr="00B43450">
        <w:rPr>
          <w:rFonts w:ascii="ATT Aleck Sans" w:hAnsi="ATT Aleck Sans" w:cs="ATT Aleck Sans"/>
          <w:b/>
          <w:bCs/>
          <w:color w:val="000000" w:themeColor="text1"/>
          <w:sz w:val="22"/>
          <w:szCs w:val="22"/>
          <w:u w:color="000000"/>
        </w:rPr>
        <w:t>Skywalk</w:t>
      </w:r>
      <w:r w:rsidR="00B43450" w:rsidRPr="00B43450">
        <w:rPr>
          <w:rFonts w:ascii="ATT Aleck Sans" w:hAnsi="ATT Aleck Sans" w:cs="ATT Aleck Sans"/>
          <w:color w:val="000000" w:themeColor="text1"/>
          <w:sz w:val="22"/>
          <w:szCs w:val="22"/>
          <w:u w:color="000000"/>
        </w:rPr>
        <w:t xml:space="preserve"> lookout </w:t>
      </w:r>
      <w:proofErr w:type="gramStart"/>
      <w:r w:rsidR="00B43450" w:rsidRPr="00B43450">
        <w:rPr>
          <w:rFonts w:ascii="ATT Aleck Sans" w:hAnsi="ATT Aleck Sans" w:cs="ATT Aleck Sans"/>
          <w:color w:val="000000" w:themeColor="text1"/>
          <w:sz w:val="22"/>
          <w:szCs w:val="22"/>
          <w:u w:color="000000"/>
        </w:rPr>
        <w:t>platform</w:t>
      </w:r>
      <w:proofErr w:type="gramEnd"/>
      <w:r w:rsidR="00B43450" w:rsidRPr="00B43450">
        <w:rPr>
          <w:rFonts w:ascii="ATT Aleck Sans" w:hAnsi="ATT Aleck Sans" w:cs="ATT Aleck Sans"/>
          <w:color w:val="000000" w:themeColor="text1"/>
          <w:sz w:val="22"/>
          <w:szCs w:val="22"/>
          <w:u w:color="000000"/>
        </w:rPr>
        <w:t xml:space="preserve"> and a grave site you can actually walk through are just the beginning. During the guided tour of the salt mine itself, 2 long miners’ slides, the subterranean </w:t>
      </w:r>
      <w:proofErr w:type="gramStart"/>
      <w:r w:rsidR="00B43450" w:rsidRPr="00B43450">
        <w:rPr>
          <w:rFonts w:ascii="ATT Aleck Sans" w:hAnsi="ATT Aleck Sans" w:cs="ATT Aleck Sans"/>
          <w:color w:val="000000" w:themeColor="text1"/>
          <w:sz w:val="22"/>
          <w:szCs w:val="22"/>
          <w:u w:color="000000"/>
        </w:rPr>
        <w:t>salt lake</w:t>
      </w:r>
      <w:proofErr w:type="gramEnd"/>
      <w:r w:rsidR="00B43450" w:rsidRPr="00B43450">
        <w:rPr>
          <w:rFonts w:ascii="ATT Aleck Sans" w:hAnsi="ATT Aleck Sans" w:cs="ATT Aleck Sans"/>
          <w:color w:val="000000" w:themeColor="text1"/>
          <w:sz w:val="22"/>
          <w:szCs w:val="22"/>
          <w:u w:color="000000"/>
        </w:rPr>
        <w:t xml:space="preserve"> and a ride on the mine train promise lots of excitement.</w:t>
      </w:r>
      <w:r>
        <w:rPr>
          <w:rFonts w:ascii="ATT Aleck Sans" w:hAnsi="ATT Aleck Sans" w:cs="ATT Aleck Sans"/>
          <w:color w:val="000000" w:themeColor="text1"/>
          <w:sz w:val="22"/>
          <w:szCs w:val="22"/>
          <w:u w:color="000000"/>
        </w:rPr>
        <w:t>”</w:t>
      </w:r>
    </w:p>
    <w:p w14:paraId="6C4D1775" w14:textId="2EB856B9" w:rsidR="00907814" w:rsidRPr="00B43450" w:rsidRDefault="00907814" w:rsidP="00D837E5">
      <w:pPr>
        <w:pStyle w:val="ListParagraph"/>
        <w:numPr>
          <w:ilvl w:val="0"/>
          <w:numId w:val="40"/>
        </w:numPr>
        <w:autoSpaceDE w:val="0"/>
        <w:autoSpaceDN w:val="0"/>
        <w:adjustRightInd w:val="0"/>
        <w:rPr>
          <w:rFonts w:ascii="ATT Aleck Sans" w:hAnsi="ATT Aleck Sans" w:cs="ATT Aleck Sans"/>
          <w:color w:val="000000" w:themeColor="text1"/>
          <w:sz w:val="22"/>
          <w:szCs w:val="22"/>
          <w:u w:color="000000"/>
        </w:rPr>
      </w:pPr>
      <w:r>
        <w:rPr>
          <w:rFonts w:ascii="ATT Aleck Sans" w:hAnsi="ATT Aleck Sans" w:cs="ATT Aleck Sans"/>
          <w:color w:val="000000" w:themeColor="text1"/>
          <w:sz w:val="22"/>
          <w:szCs w:val="22"/>
          <w:u w:color="000000"/>
        </w:rPr>
        <w:t xml:space="preserve">The tour takes about 90 </w:t>
      </w:r>
      <w:proofErr w:type="gramStart"/>
      <w:r>
        <w:rPr>
          <w:rFonts w:ascii="ATT Aleck Sans" w:hAnsi="ATT Aleck Sans" w:cs="ATT Aleck Sans"/>
          <w:color w:val="000000" w:themeColor="text1"/>
          <w:sz w:val="22"/>
          <w:szCs w:val="22"/>
          <w:u w:color="000000"/>
        </w:rPr>
        <w:t>minutes</w:t>
      </w:r>
      <w:proofErr w:type="gramEnd"/>
    </w:p>
    <w:p w14:paraId="2B94B8D7" w14:textId="77777777" w:rsidR="00493D29" w:rsidRDefault="00493D29" w:rsidP="00331EA1">
      <w:pPr>
        <w:autoSpaceDE w:val="0"/>
        <w:autoSpaceDN w:val="0"/>
        <w:adjustRightInd w:val="0"/>
        <w:ind w:left="160" w:hanging="160"/>
        <w:rPr>
          <w:rFonts w:ascii="ATT Aleck Sans" w:hAnsi="ATT Aleck Sans" w:cs="ATT Aleck Sans"/>
          <w:b/>
          <w:bCs/>
          <w:color w:val="149FEC"/>
          <w:sz w:val="22"/>
          <w:szCs w:val="22"/>
          <w:highlight w:val="yellow"/>
          <w:u w:color="000000"/>
        </w:rPr>
      </w:pPr>
    </w:p>
    <w:p w14:paraId="790C694D" w14:textId="12E0D035" w:rsidR="00937469" w:rsidRPr="00C67B30" w:rsidRDefault="00C67B30" w:rsidP="00331EA1">
      <w:pPr>
        <w:autoSpaceDE w:val="0"/>
        <w:autoSpaceDN w:val="0"/>
        <w:adjustRightInd w:val="0"/>
        <w:ind w:left="160" w:hanging="160"/>
        <w:rPr>
          <w:rFonts w:ascii="ATT Aleck Sans" w:hAnsi="ATT Aleck Sans" w:cs="ATT Aleck Sans"/>
          <w:b/>
          <w:bCs/>
          <w:color w:val="149FEC"/>
          <w:sz w:val="22"/>
          <w:szCs w:val="22"/>
          <w:u w:color="000000"/>
        </w:rPr>
      </w:pPr>
      <w:proofErr w:type="spellStart"/>
      <w:r w:rsidRPr="00C67B30">
        <w:rPr>
          <w:rFonts w:ascii="ATT Aleck Sans" w:hAnsi="ATT Aleck Sans" w:cs="ATT Aleck Sans"/>
          <w:b/>
          <w:bCs/>
          <w:color w:val="149FEC"/>
          <w:sz w:val="22"/>
          <w:szCs w:val="22"/>
          <w:u w:color="000000"/>
        </w:rPr>
        <w:t>Hallstat</w:t>
      </w:r>
      <w:proofErr w:type="spellEnd"/>
      <w:r w:rsidRPr="00C67B30">
        <w:rPr>
          <w:rFonts w:ascii="ATT Aleck Sans" w:hAnsi="ATT Aleck Sans" w:cs="ATT Aleck Sans"/>
          <w:b/>
          <w:bCs/>
          <w:color w:val="149FEC"/>
          <w:sz w:val="22"/>
          <w:szCs w:val="22"/>
          <w:u w:color="000000"/>
        </w:rPr>
        <w:t xml:space="preserve"> </w:t>
      </w:r>
      <w:r w:rsidR="007D735D" w:rsidRPr="00C67B30">
        <w:rPr>
          <w:rFonts w:ascii="ATT Aleck Sans" w:hAnsi="ATT Aleck Sans" w:cs="ATT Aleck Sans"/>
          <w:b/>
          <w:bCs/>
          <w:color w:val="149FEC"/>
          <w:sz w:val="22"/>
          <w:szCs w:val="22"/>
          <w:u w:color="000000"/>
        </w:rPr>
        <w:t xml:space="preserve">Restaurant Options </w:t>
      </w:r>
      <w:r w:rsidR="00C0127F" w:rsidRPr="00C67B30">
        <w:rPr>
          <w:rFonts w:ascii="ATT Aleck Sans" w:hAnsi="ATT Aleck Sans" w:cs="ATT Aleck Sans"/>
          <w:b/>
          <w:bCs/>
          <w:color w:val="149FEC"/>
          <w:sz w:val="22"/>
          <w:szCs w:val="22"/>
          <w:u w:color="000000"/>
        </w:rPr>
        <w:t>(not many!)</w:t>
      </w:r>
    </w:p>
    <w:p w14:paraId="23C2B767" w14:textId="69347924" w:rsidR="00937469" w:rsidRPr="00C67B30" w:rsidRDefault="00C0127F"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proofErr w:type="spellStart"/>
      <w:r w:rsidRPr="00C67B30">
        <w:rPr>
          <w:rFonts w:ascii="ATT Aleck Sans" w:hAnsi="ATT Aleck Sans" w:cs="ATT Aleck Sans"/>
          <w:b/>
          <w:bCs/>
          <w:color w:val="000000"/>
          <w:sz w:val="22"/>
          <w:szCs w:val="22"/>
          <w:u w:color="000000"/>
        </w:rPr>
        <w:t>Braugasthof</w:t>
      </w:r>
      <w:proofErr w:type="spellEnd"/>
      <w:r w:rsidRPr="00C67B30">
        <w:rPr>
          <w:rFonts w:ascii="ATT Aleck Sans" w:hAnsi="ATT Aleck Sans" w:cs="ATT Aleck Sans"/>
          <w:color w:val="000000"/>
          <w:sz w:val="22"/>
          <w:szCs w:val="22"/>
          <w:u w:color="000000"/>
        </w:rPr>
        <w:t xml:space="preserve">: </w:t>
      </w:r>
      <w:r w:rsidR="00EC125E" w:rsidRPr="00C67B30">
        <w:rPr>
          <w:rFonts w:ascii="ATT Aleck Sans" w:hAnsi="ATT Aleck Sans" w:cs="ATT Aleck Sans"/>
          <w:color w:val="000000"/>
          <w:sz w:val="22"/>
          <w:szCs w:val="22"/>
          <w:u w:color="000000"/>
        </w:rPr>
        <w:t>GF not marked but waitstaff knowledgeable. Looks like option would be grilled fish and potatoes.</w:t>
      </w:r>
    </w:p>
    <w:p w14:paraId="66364DCF" w14:textId="5752DA8B" w:rsidR="004E61D1" w:rsidRDefault="004E61D1" w:rsidP="00331EA1">
      <w:pPr>
        <w:tabs>
          <w:tab w:val="left" w:pos="360"/>
          <w:tab w:val="left" w:pos="720"/>
        </w:tabs>
        <w:autoSpaceDE w:val="0"/>
        <w:autoSpaceDN w:val="0"/>
        <w:adjustRightInd w:val="0"/>
        <w:rPr>
          <w:rFonts w:ascii="ATT Aleck Sans" w:hAnsi="ATT Aleck Sans" w:cs="ATT Aleck Sans"/>
          <w:color w:val="000000"/>
          <w:sz w:val="22"/>
          <w:szCs w:val="22"/>
          <w:highlight w:val="yellow"/>
          <w:u w:color="000000"/>
        </w:rPr>
      </w:pPr>
    </w:p>
    <w:p w14:paraId="42FF8A5D" w14:textId="2FD78662" w:rsidR="004E61D1" w:rsidRPr="0028671F" w:rsidRDefault="004E61D1" w:rsidP="00331EA1">
      <w:pPr>
        <w:autoSpaceDE w:val="0"/>
        <w:autoSpaceDN w:val="0"/>
        <w:adjustRightInd w:val="0"/>
        <w:ind w:left="160" w:hanging="160"/>
        <w:rPr>
          <w:rFonts w:ascii="ATT Aleck Sans" w:hAnsi="ATT Aleck Sans" w:cs="ATT Aleck Sans"/>
          <w:b/>
          <w:bCs/>
          <w:color w:val="149FEC"/>
          <w:sz w:val="22"/>
          <w:szCs w:val="22"/>
          <w:highlight w:val="yellow"/>
          <w:u w:color="000000"/>
        </w:rPr>
      </w:pPr>
      <w:r>
        <w:rPr>
          <w:rFonts w:ascii="ATT Aleck Sans" w:hAnsi="ATT Aleck Sans" w:cs="ATT Aleck Sans"/>
          <w:b/>
          <w:bCs/>
          <w:color w:val="149FEC"/>
          <w:sz w:val="22"/>
          <w:szCs w:val="22"/>
          <w:highlight w:val="yellow"/>
          <w:u w:color="000000"/>
        </w:rPr>
        <w:t>Train back to Salzburg</w:t>
      </w:r>
    </w:p>
    <w:p w14:paraId="41112CBF" w14:textId="77777777" w:rsidR="00F03608" w:rsidRDefault="00F03608" w:rsidP="00F03608">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highlight w:val="yellow"/>
          <w:u w:color="000000"/>
        </w:rPr>
      </w:pPr>
      <w:r>
        <w:rPr>
          <w:rFonts w:ascii="ATT Aleck Sans" w:hAnsi="ATT Aleck Sans" w:cs="ATT Aleck Sans"/>
          <w:color w:val="000000"/>
          <w:sz w:val="22"/>
          <w:szCs w:val="22"/>
          <w:highlight w:val="yellow"/>
          <w:u w:color="000000"/>
        </w:rPr>
        <w:t xml:space="preserve">Return trip has NOT been booked – can do the same trip on the return, with last train leaving around ~6:20 or can take 3 buses to get back with last bus leaving </w:t>
      </w:r>
      <w:proofErr w:type="gramStart"/>
      <w:r>
        <w:rPr>
          <w:rFonts w:ascii="ATT Aleck Sans" w:hAnsi="ATT Aleck Sans" w:cs="ATT Aleck Sans"/>
          <w:color w:val="000000"/>
          <w:sz w:val="22"/>
          <w:szCs w:val="22"/>
          <w:highlight w:val="yellow"/>
          <w:u w:color="000000"/>
        </w:rPr>
        <w:t>around ??</w:t>
      </w:r>
      <w:proofErr w:type="gramEnd"/>
    </w:p>
    <w:p w14:paraId="25C41D4A" w14:textId="77777777" w:rsidR="00A84D61" w:rsidRPr="00A84D61" w:rsidRDefault="00A84D61" w:rsidP="00A84D61">
      <w:pPr>
        <w:autoSpaceDE w:val="0"/>
        <w:autoSpaceDN w:val="0"/>
        <w:adjustRightInd w:val="0"/>
        <w:rPr>
          <w:rFonts w:ascii="ATT Aleck Sans" w:hAnsi="ATT Aleck Sans" w:cs="ATT Aleck Sans"/>
          <w:b/>
          <w:bCs/>
          <w:color w:val="000000"/>
          <w:sz w:val="22"/>
          <w:szCs w:val="22"/>
          <w:u w:val="single" w:color="000000"/>
        </w:rPr>
      </w:pPr>
    </w:p>
    <w:p w14:paraId="592C4879" w14:textId="61B629D1" w:rsidR="0028671F" w:rsidRPr="00812ABB" w:rsidRDefault="0028671F" w:rsidP="00331EA1">
      <w:pPr>
        <w:autoSpaceDE w:val="0"/>
        <w:autoSpaceDN w:val="0"/>
        <w:adjustRightInd w:val="0"/>
        <w:ind w:left="163" w:hanging="163"/>
        <w:rPr>
          <w:rFonts w:ascii="ATT Aleck Sans" w:hAnsi="ATT Aleck Sans" w:cs="ATT Aleck Sans"/>
          <w:b/>
          <w:bCs/>
          <w:color w:val="000000"/>
          <w:sz w:val="13"/>
          <w:szCs w:val="13"/>
          <w:u w:color="000000"/>
        </w:rPr>
      </w:pPr>
      <w:r w:rsidRPr="00812ABB">
        <w:rPr>
          <w:rFonts w:ascii="ATT Aleck Sans" w:hAnsi="ATT Aleck Sans" w:cs="ATT Aleck Sans"/>
          <w:b/>
          <w:bCs/>
          <w:color w:val="000000"/>
          <w:sz w:val="22"/>
          <w:szCs w:val="22"/>
          <w:u w:val="single" w:color="000000"/>
        </w:rPr>
        <w:lastRenderedPageBreak/>
        <w:t>Friday, November 17</w:t>
      </w:r>
      <w:r w:rsidRPr="00812ABB">
        <w:rPr>
          <w:rFonts w:ascii="ATT Aleck Sans" w:hAnsi="ATT Aleck Sans" w:cs="ATT Aleck Sans"/>
          <w:b/>
          <w:bCs/>
          <w:color w:val="000000"/>
          <w:sz w:val="22"/>
          <w:szCs w:val="22"/>
          <w:u w:val="single" w:color="000000"/>
          <w:vertAlign w:val="superscript"/>
        </w:rPr>
        <w:t>th</w:t>
      </w:r>
      <w:r w:rsidRPr="00812ABB">
        <w:rPr>
          <w:rFonts w:ascii="ATT Aleck Sans" w:hAnsi="ATT Aleck Sans" w:cs="ATT Aleck Sans"/>
          <w:b/>
          <w:bCs/>
          <w:color w:val="000000"/>
          <w:sz w:val="13"/>
          <w:szCs w:val="13"/>
          <w:u w:color="000000"/>
        </w:rPr>
        <w:t xml:space="preserve"> </w:t>
      </w:r>
    </w:p>
    <w:p w14:paraId="10DDFC5D" w14:textId="77777777" w:rsidR="00DF7348" w:rsidRDefault="004503DF" w:rsidP="00DF7348">
      <w:pPr>
        <w:autoSpaceDE w:val="0"/>
        <w:autoSpaceDN w:val="0"/>
        <w:adjustRightInd w:val="0"/>
        <w:ind w:left="160" w:hanging="160"/>
        <w:rPr>
          <w:rFonts w:ascii="ATT Aleck Sans" w:hAnsi="ATT Aleck Sans" w:cs="ATT Aleck Sans"/>
          <w:b/>
          <w:bCs/>
          <w:color w:val="149FEC"/>
          <w:sz w:val="22"/>
          <w:szCs w:val="22"/>
          <w:u w:color="000000"/>
        </w:rPr>
      </w:pPr>
      <w:r w:rsidRPr="00812ABB">
        <w:rPr>
          <w:rFonts w:ascii="ATT Aleck Sans" w:hAnsi="ATT Aleck Sans" w:cs="ATT Aleck Sans"/>
          <w:b/>
          <w:bCs/>
          <w:color w:val="149FEC"/>
          <w:sz w:val="22"/>
          <w:szCs w:val="22"/>
          <w:u w:color="000000"/>
        </w:rPr>
        <w:t>Leave for Innsbruck</w:t>
      </w:r>
    </w:p>
    <w:p w14:paraId="0D5510BE" w14:textId="658E518D" w:rsidR="00A84D61" w:rsidRPr="00DF7348" w:rsidRDefault="00A84D61" w:rsidP="00A84D61">
      <w:pPr>
        <w:pStyle w:val="ListParagraph"/>
        <w:numPr>
          <w:ilvl w:val="0"/>
          <w:numId w:val="35"/>
        </w:numPr>
        <w:autoSpaceDE w:val="0"/>
        <w:autoSpaceDN w:val="0"/>
        <w:adjustRightInd w:val="0"/>
        <w:rPr>
          <w:rFonts w:ascii="ATT Aleck Sans" w:hAnsi="ATT Aleck Sans" w:cs="ATT Aleck Sans"/>
          <w:b/>
          <w:bCs/>
          <w:color w:val="149FEC"/>
          <w:sz w:val="22"/>
          <w:szCs w:val="22"/>
          <w:u w:color="000000"/>
        </w:rPr>
      </w:pPr>
      <w:r w:rsidRPr="00A84D61">
        <w:rPr>
          <w:rFonts w:ascii="ATT Aleck Sans" w:hAnsi="ATT Aleck Sans" w:cs="ATT Aleck Sans"/>
          <w:color w:val="000000"/>
          <w:sz w:val="22"/>
          <w:szCs w:val="22"/>
          <w:u w:color="000000"/>
        </w:rPr>
        <w:t xml:space="preserve">Directions from Hotel: </w:t>
      </w:r>
      <w:r>
        <w:rPr>
          <w:rFonts w:ascii="ATT Aleck Sans" w:hAnsi="ATT Aleck Sans" w:cs="ATT Aleck Sans"/>
          <w:sz w:val="22"/>
          <w:szCs w:val="22"/>
          <w:u w:color="000000"/>
        </w:rPr>
        <w:t>Train l</w:t>
      </w:r>
      <w:r w:rsidRPr="00A84D61">
        <w:rPr>
          <w:rFonts w:ascii="ATT Aleck Sans" w:hAnsi="ATT Aleck Sans" w:cs="ATT Aleck Sans"/>
          <w:sz w:val="22"/>
          <w:szCs w:val="22"/>
          <w:u w:color="000000"/>
        </w:rPr>
        <w:t>eaves</w:t>
      </w:r>
      <w:r>
        <w:rPr>
          <w:rFonts w:ascii="ATT Aleck Sans" w:hAnsi="ATT Aleck Sans" w:cs="ATT Aleck Sans"/>
          <w:sz w:val="22"/>
          <w:szCs w:val="22"/>
          <w:u w:color="000000"/>
        </w:rPr>
        <w:t xml:space="preserve"> from Salzburg HBF</w:t>
      </w:r>
    </w:p>
    <w:p w14:paraId="136FF695" w14:textId="00EC1F15" w:rsidR="00A84D61" w:rsidRPr="00FC25D0" w:rsidRDefault="00A84D61" w:rsidP="00A84D61">
      <w:pPr>
        <w:pStyle w:val="ListParagraph"/>
        <w:numPr>
          <w:ilvl w:val="0"/>
          <w:numId w:val="35"/>
        </w:numPr>
        <w:autoSpaceDE w:val="0"/>
        <w:autoSpaceDN w:val="0"/>
        <w:adjustRightInd w:val="0"/>
        <w:rPr>
          <w:rFonts w:ascii="ATT Aleck Sans" w:hAnsi="ATT Aleck Sans" w:cs="ATT Aleck Sans"/>
          <w:b/>
          <w:bCs/>
          <w:color w:val="149FEC"/>
          <w:sz w:val="22"/>
          <w:szCs w:val="22"/>
          <w:u w:color="000000"/>
        </w:rPr>
      </w:pPr>
      <w:r>
        <w:rPr>
          <w:rFonts w:ascii="ATT Aleck Sans" w:hAnsi="ATT Aleck Sans" w:cs="ATT Aleck Sans"/>
          <w:sz w:val="22"/>
          <w:szCs w:val="22"/>
          <w:u w:color="000000"/>
        </w:rPr>
        <w:t xml:space="preserve">Bought tickets -- </w:t>
      </w:r>
      <w:proofErr w:type="spellStart"/>
      <w:r>
        <w:rPr>
          <w:rFonts w:ascii="ATT Aleck Sans" w:hAnsi="ATT Aleck Sans" w:cs="ATT Aleck Sans"/>
          <w:sz w:val="22"/>
          <w:szCs w:val="22"/>
          <w:u w:color="000000"/>
        </w:rPr>
        <w:t>WESTbahn</w:t>
      </w:r>
      <w:proofErr w:type="spellEnd"/>
      <w:r>
        <w:rPr>
          <w:rFonts w:ascii="ATT Aleck Sans" w:hAnsi="ATT Aleck Sans" w:cs="ATT Aleck Sans"/>
          <w:sz w:val="22"/>
          <w:szCs w:val="22"/>
          <w:u w:color="000000"/>
        </w:rPr>
        <w:t xml:space="preserve"> train #410 at </w:t>
      </w:r>
      <w:r w:rsidRPr="00D968E2">
        <w:rPr>
          <w:rFonts w:ascii="ATT Aleck Sans" w:hAnsi="ATT Aleck Sans" w:cs="ATT Aleck Sans"/>
          <w:b/>
          <w:bCs/>
          <w:sz w:val="22"/>
          <w:szCs w:val="22"/>
          <w:u w:color="000000"/>
        </w:rPr>
        <w:t>9:39am</w:t>
      </w:r>
      <w:r>
        <w:rPr>
          <w:rFonts w:ascii="ATT Aleck Sans" w:hAnsi="ATT Aleck Sans" w:cs="ATT Aleck Sans"/>
          <w:sz w:val="22"/>
          <w:szCs w:val="22"/>
          <w:u w:color="000000"/>
        </w:rPr>
        <w:t xml:space="preserve"> arriving at 11:29am</w:t>
      </w:r>
    </w:p>
    <w:p w14:paraId="49537663" w14:textId="77777777" w:rsidR="00A84D61" w:rsidRPr="00DF7348" w:rsidRDefault="00A84D61" w:rsidP="00A84D61">
      <w:pPr>
        <w:pStyle w:val="ListParagraph"/>
        <w:numPr>
          <w:ilvl w:val="0"/>
          <w:numId w:val="35"/>
        </w:numPr>
        <w:autoSpaceDE w:val="0"/>
        <w:autoSpaceDN w:val="0"/>
        <w:adjustRightInd w:val="0"/>
        <w:rPr>
          <w:rFonts w:ascii="ATT Aleck Sans" w:hAnsi="ATT Aleck Sans" w:cs="ATT Aleck Sans"/>
          <w:b/>
          <w:bCs/>
          <w:color w:val="149FEC"/>
          <w:sz w:val="22"/>
          <w:szCs w:val="22"/>
          <w:u w:color="000000"/>
        </w:rPr>
      </w:pPr>
      <w:r>
        <w:rPr>
          <w:rFonts w:ascii="ATT Aleck Sans" w:hAnsi="ATT Aleck Sans" w:cs="ATT Aleck Sans"/>
          <w:sz w:val="22"/>
          <w:szCs w:val="22"/>
          <w:u w:color="000000"/>
        </w:rPr>
        <w:t>Coach 12 upper deck, seats 224D and 225D</w:t>
      </w:r>
    </w:p>
    <w:p w14:paraId="320051F2" w14:textId="27915420" w:rsidR="0003399D" w:rsidRPr="00DF7348" w:rsidRDefault="00937469" w:rsidP="00DF7348">
      <w:pPr>
        <w:autoSpaceDE w:val="0"/>
        <w:autoSpaceDN w:val="0"/>
        <w:adjustRightInd w:val="0"/>
        <w:ind w:left="160" w:hanging="160"/>
        <w:rPr>
          <w:rFonts w:ascii="ATT Aleck Sans" w:hAnsi="ATT Aleck Sans" w:cs="ATT Aleck Sans"/>
          <w:b/>
          <w:bCs/>
          <w:color w:val="149FEC"/>
          <w:sz w:val="22"/>
          <w:szCs w:val="22"/>
          <w:u w:color="000000"/>
        </w:rPr>
      </w:pPr>
      <w:r w:rsidRPr="00DF7348">
        <w:rPr>
          <w:rFonts w:ascii="ATT Aleck Sans" w:hAnsi="ATT Aleck Sans" w:cs="ATT Aleck Sans"/>
          <w:b/>
          <w:bCs/>
          <w:color w:val="000000"/>
          <w:sz w:val="22"/>
          <w:szCs w:val="22"/>
          <w:highlight w:val="yellow"/>
          <w:u w:val="single" w:color="000000"/>
        </w:rPr>
        <w:br w:type="page"/>
      </w:r>
    </w:p>
    <w:p w14:paraId="7B526913" w14:textId="77777777" w:rsidR="0028671F" w:rsidRDefault="0028671F" w:rsidP="00331EA1">
      <w:pPr>
        <w:rPr>
          <w:rFonts w:ascii="ATT Aleck Sans" w:hAnsi="ATT Aleck Sans" w:cs="ATT Aleck Sans"/>
          <w:b/>
          <w:bCs/>
          <w:color w:val="000000"/>
          <w:sz w:val="22"/>
          <w:szCs w:val="22"/>
          <w:highlight w:val="yellow"/>
          <w:u w:val="single" w:color="000000"/>
        </w:rPr>
      </w:pPr>
    </w:p>
    <w:p w14:paraId="404A7A16" w14:textId="0A938295" w:rsidR="00FA02C5" w:rsidRPr="00FA02C5" w:rsidRDefault="00FA02C5" w:rsidP="00331EA1">
      <w:pPr>
        <w:pStyle w:val="ListParagraph"/>
        <w:autoSpaceDE w:val="0"/>
        <w:autoSpaceDN w:val="0"/>
        <w:adjustRightInd w:val="0"/>
        <w:ind w:left="0"/>
        <w:jc w:val="center"/>
        <w:rPr>
          <w:rFonts w:ascii="ATT Aleck Sans" w:hAnsi="ATT Aleck Sans" w:cs="ATT Aleck Sans"/>
          <w:b/>
          <w:bCs/>
          <w:color w:val="FB02FF"/>
          <w:sz w:val="32"/>
          <w:szCs w:val="32"/>
        </w:rPr>
      </w:pPr>
      <w:r>
        <w:rPr>
          <w:rFonts w:ascii="ATT Aleck Sans" w:hAnsi="ATT Aleck Sans" w:cs="ATT Aleck Sans"/>
          <w:b/>
          <w:bCs/>
          <w:color w:val="FB02FF"/>
          <w:sz w:val="32"/>
          <w:szCs w:val="32"/>
        </w:rPr>
        <w:t>Innsbruck, Austria</w:t>
      </w:r>
    </w:p>
    <w:p w14:paraId="043A7044" w14:textId="5613BCC1" w:rsidR="00FA02C5" w:rsidRPr="00FA02C5" w:rsidRDefault="00CB48A3" w:rsidP="00331EA1">
      <w:pPr>
        <w:pStyle w:val="ListParagraph"/>
        <w:autoSpaceDE w:val="0"/>
        <w:autoSpaceDN w:val="0"/>
        <w:adjustRightInd w:val="0"/>
        <w:ind w:left="0"/>
        <w:jc w:val="center"/>
        <w:rPr>
          <w:rFonts w:ascii="ATT Aleck Sans" w:hAnsi="ATT Aleck Sans" w:cs="ATT Aleck Sans"/>
          <w:color w:val="FB89FF"/>
          <w:sz w:val="28"/>
          <w:szCs w:val="28"/>
        </w:rPr>
      </w:pPr>
      <w:r>
        <w:rPr>
          <w:rFonts w:ascii="ATT Aleck Sans" w:hAnsi="ATT Aleck Sans" w:cs="ATT Aleck Sans"/>
          <w:color w:val="FB89FF"/>
          <w:sz w:val="28"/>
          <w:szCs w:val="28"/>
        </w:rPr>
        <w:t>Friday</w:t>
      </w:r>
      <w:r w:rsidR="00FA02C5">
        <w:rPr>
          <w:rFonts w:ascii="ATT Aleck Sans" w:hAnsi="ATT Aleck Sans" w:cs="ATT Aleck Sans"/>
          <w:color w:val="FB89FF"/>
          <w:sz w:val="28"/>
          <w:szCs w:val="28"/>
        </w:rPr>
        <w:t>, November 1</w:t>
      </w:r>
      <w:r>
        <w:rPr>
          <w:rFonts w:ascii="ATT Aleck Sans" w:hAnsi="ATT Aleck Sans" w:cs="ATT Aleck Sans"/>
          <w:color w:val="FB89FF"/>
          <w:sz w:val="28"/>
          <w:szCs w:val="28"/>
        </w:rPr>
        <w:t>7</w:t>
      </w:r>
      <w:r w:rsidR="00FA02C5" w:rsidRPr="00FA02C5">
        <w:rPr>
          <w:rFonts w:ascii="ATT Aleck Sans" w:hAnsi="ATT Aleck Sans" w:cs="ATT Aleck Sans"/>
          <w:color w:val="FB89FF"/>
          <w:sz w:val="28"/>
          <w:szCs w:val="28"/>
          <w:vertAlign w:val="superscript"/>
        </w:rPr>
        <w:t>th</w:t>
      </w:r>
      <w:r w:rsidR="00FA02C5">
        <w:rPr>
          <w:rFonts w:ascii="ATT Aleck Sans" w:hAnsi="ATT Aleck Sans" w:cs="ATT Aleck Sans"/>
          <w:color w:val="FB89FF"/>
          <w:sz w:val="28"/>
          <w:szCs w:val="28"/>
        </w:rPr>
        <w:t xml:space="preserve">– </w:t>
      </w:r>
      <w:r>
        <w:rPr>
          <w:rFonts w:ascii="ATT Aleck Sans" w:hAnsi="ATT Aleck Sans" w:cs="ATT Aleck Sans"/>
          <w:color w:val="FB89FF"/>
          <w:sz w:val="28"/>
          <w:szCs w:val="28"/>
        </w:rPr>
        <w:t>Sunday</w:t>
      </w:r>
      <w:r w:rsidR="00FA02C5">
        <w:rPr>
          <w:rFonts w:ascii="ATT Aleck Sans" w:hAnsi="ATT Aleck Sans" w:cs="ATT Aleck Sans"/>
          <w:color w:val="FB89FF"/>
          <w:sz w:val="28"/>
          <w:szCs w:val="28"/>
        </w:rPr>
        <w:t xml:space="preserve">, November </w:t>
      </w:r>
      <w:r>
        <w:rPr>
          <w:rFonts w:ascii="ATT Aleck Sans" w:hAnsi="ATT Aleck Sans" w:cs="ATT Aleck Sans"/>
          <w:color w:val="FB89FF"/>
          <w:sz w:val="28"/>
          <w:szCs w:val="28"/>
        </w:rPr>
        <w:t>19</w:t>
      </w:r>
      <w:r w:rsidR="00FA02C5" w:rsidRPr="00FA02C5">
        <w:rPr>
          <w:rFonts w:ascii="ATT Aleck Sans" w:hAnsi="ATT Aleck Sans" w:cs="ATT Aleck Sans"/>
          <w:color w:val="FB89FF"/>
          <w:sz w:val="28"/>
          <w:szCs w:val="28"/>
          <w:vertAlign w:val="superscript"/>
        </w:rPr>
        <w:t>th</w:t>
      </w:r>
    </w:p>
    <w:p w14:paraId="65E40B50" w14:textId="77777777" w:rsidR="00FA02C5" w:rsidRDefault="00FA02C5" w:rsidP="00331EA1">
      <w:pPr>
        <w:autoSpaceDE w:val="0"/>
        <w:autoSpaceDN w:val="0"/>
        <w:adjustRightInd w:val="0"/>
        <w:ind w:left="163" w:hanging="163"/>
        <w:rPr>
          <w:rFonts w:ascii="ATT Aleck Sans" w:hAnsi="ATT Aleck Sans" w:cs="ATT Aleck Sans"/>
          <w:b/>
          <w:bCs/>
          <w:color w:val="000000"/>
          <w:sz w:val="22"/>
          <w:szCs w:val="22"/>
          <w:highlight w:val="yellow"/>
          <w:u w:val="single" w:color="000000"/>
        </w:rPr>
      </w:pPr>
    </w:p>
    <w:p w14:paraId="18699FE5" w14:textId="3E9A9A3A" w:rsidR="0030378D" w:rsidRPr="0030378D" w:rsidRDefault="0030378D" w:rsidP="0030378D">
      <w:pPr>
        <w:autoSpaceDE w:val="0"/>
        <w:autoSpaceDN w:val="0"/>
        <w:adjustRightInd w:val="0"/>
        <w:ind w:left="163" w:hanging="163"/>
        <w:rPr>
          <w:rFonts w:ascii="ATT Aleck Sans" w:hAnsi="ATT Aleck Sans" w:cs="ATT Aleck Sans"/>
          <w:b/>
          <w:bCs/>
          <w:color w:val="FB02FF"/>
          <w:sz w:val="22"/>
          <w:szCs w:val="22"/>
          <w:u w:val="single"/>
        </w:rPr>
      </w:pPr>
      <w:r w:rsidRPr="0030378D">
        <w:rPr>
          <w:rFonts w:ascii="ATT Aleck Sans" w:hAnsi="ATT Aleck Sans" w:cs="ATT Aleck Sans"/>
          <w:b/>
          <w:bCs/>
          <w:color w:val="FB02FF"/>
          <w:sz w:val="22"/>
          <w:szCs w:val="22"/>
          <w:u w:val="single"/>
        </w:rPr>
        <w:t>General</w:t>
      </w:r>
      <w:r>
        <w:rPr>
          <w:rFonts w:ascii="ATT Aleck Sans" w:hAnsi="ATT Aleck Sans" w:cs="ATT Aleck Sans"/>
          <w:b/>
          <w:bCs/>
          <w:color w:val="FB02FF"/>
          <w:sz w:val="22"/>
          <w:szCs w:val="22"/>
          <w:u w:val="single"/>
        </w:rPr>
        <w:t xml:space="preserve"> Innsbruck</w:t>
      </w:r>
      <w:r w:rsidRPr="0030378D">
        <w:rPr>
          <w:rFonts w:ascii="ATT Aleck Sans" w:hAnsi="ATT Aleck Sans" w:cs="ATT Aleck Sans"/>
          <w:b/>
          <w:bCs/>
          <w:color w:val="FB02FF"/>
          <w:sz w:val="22"/>
          <w:szCs w:val="22"/>
          <w:u w:val="single"/>
        </w:rPr>
        <w:t xml:space="preserve"> Info:</w:t>
      </w:r>
    </w:p>
    <w:p w14:paraId="79466604" w14:textId="77777777" w:rsidR="00AE6B83" w:rsidRPr="0030378D" w:rsidRDefault="00AE6B83" w:rsidP="00AE6B83">
      <w:pPr>
        <w:pStyle w:val="ListParagraph"/>
        <w:numPr>
          <w:ilvl w:val="0"/>
          <w:numId w:val="41"/>
        </w:numPr>
        <w:autoSpaceDE w:val="0"/>
        <w:autoSpaceDN w:val="0"/>
        <w:adjustRightInd w:val="0"/>
        <w:rPr>
          <w:rFonts w:ascii="ATT Aleck Sans" w:hAnsi="ATT Aleck Sans" w:cs="ATT Aleck Sans"/>
          <w:color w:val="000000"/>
          <w:sz w:val="22"/>
          <w:szCs w:val="22"/>
        </w:rPr>
      </w:pPr>
      <w:r>
        <w:rPr>
          <w:rFonts w:ascii="ATT Aleck Sans" w:hAnsi="ATT Aleck Sans" w:cs="ATT Aleck Sans"/>
          <w:color w:val="000000"/>
          <w:sz w:val="22"/>
          <w:szCs w:val="22"/>
        </w:rPr>
        <w:t>Tipping: 5-15%. Tell the server the total amount you want to pay, which includes tip. Considered very rude not to tip.</w:t>
      </w:r>
    </w:p>
    <w:p w14:paraId="34FF46C3" w14:textId="77777777" w:rsidR="00FA02C5" w:rsidRDefault="00FA02C5" w:rsidP="00331EA1">
      <w:pPr>
        <w:autoSpaceDE w:val="0"/>
        <w:autoSpaceDN w:val="0"/>
        <w:adjustRightInd w:val="0"/>
        <w:ind w:left="163" w:hanging="163"/>
        <w:rPr>
          <w:rFonts w:ascii="ATT Aleck Sans" w:hAnsi="ATT Aleck Sans" w:cs="ATT Aleck Sans"/>
          <w:b/>
          <w:bCs/>
          <w:color w:val="000000"/>
          <w:sz w:val="22"/>
          <w:szCs w:val="22"/>
          <w:highlight w:val="yellow"/>
          <w:u w:val="single" w:color="000000"/>
        </w:rPr>
      </w:pPr>
    </w:p>
    <w:p w14:paraId="4C50C605" w14:textId="77777777" w:rsidR="00CB48A3" w:rsidRPr="00B9072E" w:rsidRDefault="00CB48A3" w:rsidP="00331EA1">
      <w:pPr>
        <w:autoSpaceDE w:val="0"/>
        <w:autoSpaceDN w:val="0"/>
        <w:adjustRightInd w:val="0"/>
        <w:ind w:left="163" w:hanging="163"/>
        <w:rPr>
          <w:rFonts w:ascii="ATT Aleck Sans" w:hAnsi="ATT Aleck Sans" w:cs="ATT Aleck Sans"/>
          <w:b/>
          <w:bCs/>
          <w:color w:val="000000"/>
          <w:sz w:val="13"/>
          <w:szCs w:val="13"/>
          <w:u w:color="000000"/>
        </w:rPr>
      </w:pPr>
      <w:r w:rsidRPr="00B9072E">
        <w:rPr>
          <w:rFonts w:ascii="ATT Aleck Sans" w:hAnsi="ATT Aleck Sans" w:cs="ATT Aleck Sans"/>
          <w:b/>
          <w:bCs/>
          <w:color w:val="000000"/>
          <w:sz w:val="22"/>
          <w:szCs w:val="22"/>
          <w:u w:val="single" w:color="000000"/>
        </w:rPr>
        <w:t>Friday, November 17</w:t>
      </w:r>
      <w:r w:rsidRPr="00B9072E">
        <w:rPr>
          <w:rFonts w:ascii="ATT Aleck Sans" w:hAnsi="ATT Aleck Sans" w:cs="ATT Aleck Sans"/>
          <w:b/>
          <w:bCs/>
          <w:color w:val="000000"/>
          <w:sz w:val="22"/>
          <w:szCs w:val="22"/>
          <w:u w:val="single" w:color="000000"/>
          <w:vertAlign w:val="superscript"/>
        </w:rPr>
        <w:t>th</w:t>
      </w:r>
      <w:r w:rsidRPr="00B9072E">
        <w:rPr>
          <w:rFonts w:ascii="ATT Aleck Sans" w:hAnsi="ATT Aleck Sans" w:cs="ATT Aleck Sans"/>
          <w:b/>
          <w:bCs/>
          <w:color w:val="000000"/>
          <w:sz w:val="13"/>
          <w:szCs w:val="13"/>
          <w:u w:color="000000"/>
        </w:rPr>
        <w:t xml:space="preserve"> </w:t>
      </w:r>
    </w:p>
    <w:p w14:paraId="51C97CF1" w14:textId="7C540229" w:rsidR="00CB48A3" w:rsidRPr="00B9072E" w:rsidRDefault="00CB48A3" w:rsidP="00331EA1">
      <w:pPr>
        <w:autoSpaceDE w:val="0"/>
        <w:autoSpaceDN w:val="0"/>
        <w:adjustRightInd w:val="0"/>
        <w:ind w:left="160" w:hanging="160"/>
        <w:rPr>
          <w:rFonts w:ascii="ATT Aleck Sans" w:hAnsi="ATT Aleck Sans" w:cs="ATT Aleck Sans"/>
          <w:b/>
          <w:bCs/>
          <w:color w:val="149FEC"/>
          <w:sz w:val="22"/>
          <w:szCs w:val="22"/>
          <w:u w:color="000000"/>
        </w:rPr>
      </w:pPr>
      <w:proofErr w:type="spellStart"/>
      <w:r>
        <w:rPr>
          <w:rFonts w:ascii="ATT Aleck Sans" w:hAnsi="ATT Aleck Sans" w:cs="ATT Aleck Sans"/>
          <w:b/>
          <w:bCs/>
          <w:color w:val="149FEC"/>
          <w:sz w:val="22"/>
          <w:szCs w:val="22"/>
          <w:u w:color="000000"/>
        </w:rPr>
        <w:t>Checkin</w:t>
      </w:r>
      <w:proofErr w:type="spellEnd"/>
      <w:r>
        <w:rPr>
          <w:rFonts w:ascii="ATT Aleck Sans" w:hAnsi="ATT Aleck Sans" w:cs="ATT Aleck Sans"/>
          <w:b/>
          <w:bCs/>
          <w:color w:val="149FEC"/>
          <w:sz w:val="22"/>
          <w:szCs w:val="22"/>
          <w:u w:color="000000"/>
        </w:rPr>
        <w:t xml:space="preserve"> to Hotel</w:t>
      </w:r>
      <w:r w:rsidR="00916EEF">
        <w:rPr>
          <w:rFonts w:ascii="ATT Aleck Sans" w:hAnsi="ATT Aleck Sans" w:cs="ATT Aleck Sans"/>
          <w:b/>
          <w:bCs/>
          <w:color w:val="149FEC"/>
          <w:sz w:val="22"/>
          <w:szCs w:val="22"/>
          <w:u w:color="000000"/>
        </w:rPr>
        <w:t xml:space="preserve"> </w:t>
      </w:r>
      <w:proofErr w:type="spellStart"/>
      <w:r w:rsidR="00FD56FF">
        <w:rPr>
          <w:rFonts w:ascii="ATT Aleck Sans" w:hAnsi="ATT Aleck Sans" w:cs="ATT Aleck Sans"/>
          <w:b/>
          <w:bCs/>
          <w:color w:val="149FEC"/>
          <w:sz w:val="22"/>
          <w:szCs w:val="22"/>
          <w:u w:color="000000"/>
        </w:rPr>
        <w:t>Sailer</w:t>
      </w:r>
      <w:proofErr w:type="spellEnd"/>
    </w:p>
    <w:p w14:paraId="39CAFC33" w14:textId="709FA7A7" w:rsidR="00CB48A3" w:rsidRPr="00A25A0A" w:rsidRDefault="00CB48A3" w:rsidP="00331EA1">
      <w:pPr>
        <w:pStyle w:val="ListParagraph"/>
        <w:numPr>
          <w:ilvl w:val="0"/>
          <w:numId w:val="27"/>
        </w:numPr>
        <w:autoSpaceDE w:val="0"/>
        <w:autoSpaceDN w:val="0"/>
        <w:adjustRightInd w:val="0"/>
        <w:rPr>
          <w:rFonts w:ascii="ATT Aleck Sans" w:hAnsi="ATT Aleck Sans" w:cs="ATT Aleck Sans"/>
          <w:sz w:val="22"/>
          <w:szCs w:val="22"/>
          <w:u w:color="000000"/>
        </w:rPr>
      </w:pPr>
      <w:r w:rsidRPr="00A25A0A">
        <w:rPr>
          <w:rFonts w:ascii="ATT Aleck Sans" w:hAnsi="ATT Aleck Sans" w:cs="ATT Aleck Sans"/>
          <w:sz w:val="22"/>
          <w:szCs w:val="22"/>
          <w:u w:color="000000"/>
        </w:rPr>
        <w:t>Directions:</w:t>
      </w:r>
      <w:r w:rsidR="00607E60" w:rsidRPr="00A25A0A">
        <w:rPr>
          <w:rFonts w:ascii="ATT Aleck Sans" w:hAnsi="ATT Aleck Sans" w:cs="ATT Aleck Sans"/>
          <w:sz w:val="22"/>
          <w:szCs w:val="22"/>
          <w:u w:color="000000"/>
        </w:rPr>
        <w:t xml:space="preserve"> Train arrives at Innsbruck HBF at 11:29am</w:t>
      </w:r>
      <w:r w:rsidR="00A25A0A" w:rsidRPr="00A25A0A">
        <w:rPr>
          <w:rFonts w:ascii="ATT Aleck Sans" w:hAnsi="ATT Aleck Sans" w:cs="ATT Aleck Sans"/>
          <w:sz w:val="22"/>
          <w:szCs w:val="22"/>
          <w:u w:color="000000"/>
        </w:rPr>
        <w:t xml:space="preserve"> – 4min walk / 270m to hotel</w:t>
      </w:r>
    </w:p>
    <w:p w14:paraId="2C46A57E" w14:textId="63B5EE48" w:rsidR="00CB48A3" w:rsidRPr="00D968E2" w:rsidRDefault="00CB48A3" w:rsidP="00331EA1">
      <w:pPr>
        <w:pStyle w:val="ListParagraph"/>
        <w:numPr>
          <w:ilvl w:val="0"/>
          <w:numId w:val="27"/>
        </w:numPr>
        <w:autoSpaceDE w:val="0"/>
        <w:autoSpaceDN w:val="0"/>
        <w:adjustRightInd w:val="0"/>
        <w:rPr>
          <w:rFonts w:ascii="ATT Aleck Sans" w:hAnsi="ATT Aleck Sans" w:cs="ATT Aleck Sans"/>
          <w:sz w:val="22"/>
          <w:szCs w:val="22"/>
          <w:u w:color="000000"/>
        </w:rPr>
      </w:pPr>
      <w:r w:rsidRPr="00D968E2">
        <w:rPr>
          <w:rFonts w:ascii="ATT Aleck Sans" w:hAnsi="ATT Aleck Sans" w:cs="ATT Aleck Sans"/>
          <w:sz w:val="22"/>
          <w:szCs w:val="22"/>
          <w:u w:color="000000"/>
        </w:rPr>
        <w:t>Info:</w:t>
      </w:r>
      <w:r w:rsidR="00A25A0A" w:rsidRPr="00D968E2">
        <w:rPr>
          <w:rFonts w:ascii="ATT Aleck Sans" w:hAnsi="ATT Aleck Sans" w:cs="ATT Aleck Sans"/>
          <w:sz w:val="22"/>
          <w:szCs w:val="22"/>
          <w:u w:color="000000"/>
        </w:rPr>
        <w:t xml:space="preserve"> </w:t>
      </w:r>
      <w:r w:rsidR="00D968E2" w:rsidRPr="00D968E2">
        <w:rPr>
          <w:rFonts w:ascii="ATT Aleck Sans" w:hAnsi="ATT Aleck Sans" w:cs="ATT Aleck Sans"/>
          <w:sz w:val="22"/>
          <w:szCs w:val="22"/>
          <w:u w:color="000000"/>
        </w:rPr>
        <w:t>hotel check-in is at 2pm</w:t>
      </w:r>
      <w:r w:rsidR="00A25A0A" w:rsidRPr="00D968E2">
        <w:rPr>
          <w:rFonts w:ascii="ATT Aleck Sans" w:hAnsi="ATT Aleck Sans" w:cs="ATT Aleck Sans"/>
          <w:sz w:val="22"/>
          <w:szCs w:val="22"/>
          <w:u w:color="000000"/>
        </w:rPr>
        <w:t xml:space="preserve"> </w:t>
      </w:r>
    </w:p>
    <w:p w14:paraId="3B39F16A" w14:textId="77777777" w:rsidR="00CB48A3" w:rsidRDefault="00CB48A3" w:rsidP="00331EA1">
      <w:pPr>
        <w:autoSpaceDE w:val="0"/>
        <w:autoSpaceDN w:val="0"/>
        <w:adjustRightInd w:val="0"/>
        <w:ind w:left="160" w:hanging="160"/>
        <w:rPr>
          <w:rFonts w:ascii="ATT Aleck Sans" w:hAnsi="ATT Aleck Sans" w:cs="ATT Aleck Sans"/>
          <w:b/>
          <w:bCs/>
          <w:color w:val="149FEC"/>
          <w:sz w:val="22"/>
          <w:szCs w:val="22"/>
          <w:highlight w:val="yellow"/>
          <w:u w:color="000000"/>
        </w:rPr>
      </w:pPr>
    </w:p>
    <w:p w14:paraId="18E963D0" w14:textId="77777777" w:rsidR="0064646B" w:rsidRPr="001626C8" w:rsidRDefault="0064646B" w:rsidP="0064646B">
      <w:pPr>
        <w:autoSpaceDE w:val="0"/>
        <w:autoSpaceDN w:val="0"/>
        <w:adjustRightInd w:val="0"/>
        <w:ind w:left="160" w:hanging="160"/>
        <w:rPr>
          <w:rFonts w:ascii="ATT Aleck Sans" w:hAnsi="ATT Aleck Sans" w:cs="ATT Aleck Sans"/>
          <w:b/>
          <w:bCs/>
          <w:color w:val="149FEC"/>
          <w:sz w:val="22"/>
          <w:szCs w:val="22"/>
          <w:u w:color="000000"/>
        </w:rPr>
      </w:pPr>
      <w:r w:rsidRPr="001626C8">
        <w:rPr>
          <w:rFonts w:ascii="ATT Aleck Sans" w:hAnsi="ATT Aleck Sans" w:cs="ATT Aleck Sans"/>
          <w:b/>
          <w:bCs/>
          <w:color w:val="149FEC"/>
          <w:sz w:val="22"/>
          <w:szCs w:val="22"/>
          <w:u w:color="000000"/>
        </w:rPr>
        <w:t>Innsbruck Free Walking Tour</w:t>
      </w:r>
    </w:p>
    <w:p w14:paraId="4CA6E745" w14:textId="07412DCB" w:rsidR="0064646B" w:rsidRPr="001626C8" w:rsidRDefault="0064646B" w:rsidP="0064646B">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42311A">
        <w:rPr>
          <w:rFonts w:ascii="ATT Aleck Sans" w:hAnsi="ATT Aleck Sans" w:cs="ATT Aleck Sans"/>
          <w:strike/>
          <w:color w:val="FF0000"/>
          <w:sz w:val="22"/>
          <w:szCs w:val="22"/>
          <w:u w:color="000000"/>
        </w:rPr>
        <w:t>Friday</w:t>
      </w:r>
      <w:r w:rsidRPr="0042311A">
        <w:rPr>
          <w:rFonts w:ascii="ATT Aleck Sans" w:hAnsi="ATT Aleck Sans" w:cs="ATT Aleck Sans"/>
          <w:color w:val="FF0000"/>
          <w:sz w:val="22"/>
          <w:szCs w:val="22"/>
          <w:u w:color="000000"/>
        </w:rPr>
        <w:t xml:space="preserve"> </w:t>
      </w:r>
      <w:r w:rsidR="0042311A" w:rsidRPr="0042311A">
        <w:rPr>
          <w:rFonts w:ascii="ATT Aleck Sans" w:hAnsi="ATT Aleck Sans" w:cs="ATT Aleck Sans"/>
          <w:color w:val="FF0000"/>
          <w:sz w:val="22"/>
          <w:szCs w:val="22"/>
          <w:u w:color="000000"/>
        </w:rPr>
        <w:t xml:space="preserve">(don’t arrive on time to do Friday but this was cheapest train by far </w:t>
      </w:r>
      <w:r w:rsidR="0042311A" w:rsidRPr="0042311A">
        <w:rPr>
          <w:rFonts w:ascii="ATT Aleck Sans" w:hAnsi="ATT Aleck Sans" w:cs="ATT Aleck Sans"/>
          <w:color w:val="FF0000"/>
          <w:sz w:val="22"/>
          <w:szCs w:val="22"/>
          <w:u w:color="000000"/>
        </w:rPr>
        <w:sym w:font="Wingdings" w:char="F04C"/>
      </w:r>
      <w:r w:rsidR="0042311A" w:rsidRPr="0042311A">
        <w:rPr>
          <w:rFonts w:ascii="ATT Aleck Sans" w:hAnsi="ATT Aleck Sans" w:cs="ATT Aleck Sans"/>
          <w:color w:val="FF0000"/>
          <w:sz w:val="22"/>
          <w:szCs w:val="22"/>
          <w:u w:color="000000"/>
        </w:rPr>
        <w:t xml:space="preserve">) </w:t>
      </w:r>
      <w:r w:rsidRPr="001626C8">
        <w:rPr>
          <w:rFonts w:ascii="ATT Aleck Sans" w:hAnsi="ATT Aleck Sans" w:cs="ATT Aleck Sans"/>
          <w:color w:val="000000"/>
          <w:sz w:val="22"/>
          <w:szCs w:val="22"/>
          <w:u w:color="000000"/>
        </w:rPr>
        <w:t>&amp; Saturday at 10:30am</w:t>
      </w:r>
    </w:p>
    <w:p w14:paraId="19DA6A93" w14:textId="77777777" w:rsidR="0064646B" w:rsidRPr="0042311A" w:rsidRDefault="0064646B" w:rsidP="006F526F">
      <w:pPr>
        <w:autoSpaceDE w:val="0"/>
        <w:autoSpaceDN w:val="0"/>
        <w:adjustRightInd w:val="0"/>
        <w:ind w:left="160" w:hanging="160"/>
        <w:rPr>
          <w:rFonts w:ascii="ATT Aleck Sans" w:hAnsi="ATT Aleck Sans" w:cs="ATT Aleck Sans"/>
          <w:b/>
          <w:bCs/>
          <w:color w:val="149FEC"/>
          <w:sz w:val="22"/>
          <w:szCs w:val="22"/>
          <w:u w:color="000000"/>
        </w:rPr>
      </w:pPr>
    </w:p>
    <w:p w14:paraId="1726A7CF" w14:textId="7CE5E04A" w:rsidR="006F526F" w:rsidRPr="0042311A" w:rsidRDefault="006F526F" w:rsidP="006F526F">
      <w:pPr>
        <w:autoSpaceDE w:val="0"/>
        <w:autoSpaceDN w:val="0"/>
        <w:adjustRightInd w:val="0"/>
        <w:ind w:left="160" w:hanging="160"/>
        <w:rPr>
          <w:rFonts w:ascii="ATT Aleck Sans" w:hAnsi="ATT Aleck Sans" w:cs="ATT Aleck Sans"/>
          <w:b/>
          <w:bCs/>
          <w:color w:val="149FEC"/>
          <w:sz w:val="22"/>
          <w:szCs w:val="22"/>
          <w:u w:color="000000"/>
        </w:rPr>
      </w:pPr>
      <w:r w:rsidRPr="0042311A">
        <w:rPr>
          <w:rFonts w:ascii="ATT Aleck Sans" w:hAnsi="ATT Aleck Sans" w:cs="ATT Aleck Sans"/>
          <w:b/>
          <w:bCs/>
          <w:color w:val="149FEC"/>
          <w:sz w:val="22"/>
          <w:szCs w:val="22"/>
          <w:u w:color="000000"/>
        </w:rPr>
        <w:t>Innsbruck Lunch &amp; Dinner Options</w:t>
      </w:r>
    </w:p>
    <w:p w14:paraId="410074FC" w14:textId="550AE4C4" w:rsidR="006F526F" w:rsidRPr="00BF159C" w:rsidRDefault="006F526F" w:rsidP="006F526F">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42311A">
        <w:rPr>
          <w:rFonts w:ascii="ATT Aleck Sans" w:hAnsi="ATT Aleck Sans" w:cs="ATT Aleck Sans"/>
          <w:b/>
          <w:bCs/>
          <w:color w:val="000000"/>
          <w:sz w:val="22"/>
          <w:szCs w:val="22"/>
          <w:u w:color="000000"/>
        </w:rPr>
        <w:t>Restaurant Thai</w:t>
      </w:r>
      <w:r w:rsidRPr="00BF159C">
        <w:rPr>
          <w:rFonts w:ascii="ATT Aleck Sans" w:hAnsi="ATT Aleck Sans" w:cs="ATT Aleck Sans"/>
          <w:b/>
          <w:bCs/>
          <w:color w:val="000000"/>
          <w:sz w:val="22"/>
          <w:szCs w:val="22"/>
          <w:u w:color="000000"/>
        </w:rPr>
        <w:t xml:space="preserve"> Li</w:t>
      </w:r>
      <w:r w:rsidR="00797F9C" w:rsidRPr="00BF159C">
        <w:rPr>
          <w:rFonts w:ascii="ATT Aleck Sans" w:hAnsi="ATT Aleck Sans" w:cs="ATT Aleck Sans"/>
          <w:b/>
          <w:bCs/>
          <w:color w:val="000000"/>
          <w:sz w:val="22"/>
          <w:szCs w:val="22"/>
          <w:u w:color="000000"/>
        </w:rPr>
        <w:t>:</w:t>
      </w:r>
      <w:r w:rsidR="00797F9C" w:rsidRPr="00BF159C">
        <w:rPr>
          <w:rFonts w:ascii="ATT Aleck Sans" w:hAnsi="ATT Aleck Sans" w:cs="ATT Aleck Sans"/>
          <w:color w:val="000000"/>
          <w:sz w:val="22"/>
          <w:szCs w:val="22"/>
          <w:u w:color="000000"/>
        </w:rPr>
        <w:t xml:space="preserve"> Allergen guide in menu</w:t>
      </w:r>
    </w:p>
    <w:p w14:paraId="4994B7A5" w14:textId="4383A74C" w:rsidR="006F526F" w:rsidRPr="00BF159C" w:rsidRDefault="006F526F" w:rsidP="006F526F">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BF159C">
        <w:rPr>
          <w:rFonts w:ascii="ATT Aleck Sans" w:hAnsi="ATT Aleck Sans" w:cs="ATT Aleck Sans"/>
          <w:b/>
          <w:bCs/>
          <w:color w:val="000000"/>
          <w:sz w:val="22"/>
          <w:szCs w:val="22"/>
          <w:u w:color="000000"/>
        </w:rPr>
        <w:t>Ludwig</w:t>
      </w:r>
      <w:r w:rsidR="00797F9C" w:rsidRPr="00BF159C">
        <w:rPr>
          <w:rFonts w:ascii="ATT Aleck Sans" w:hAnsi="ATT Aleck Sans" w:cs="ATT Aleck Sans"/>
          <w:color w:val="000000"/>
          <w:sz w:val="22"/>
          <w:szCs w:val="22"/>
          <w:u w:color="000000"/>
        </w:rPr>
        <w:t xml:space="preserve">: </w:t>
      </w:r>
      <w:r w:rsidR="005345E9" w:rsidRPr="00BF159C">
        <w:rPr>
          <w:rFonts w:ascii="ATT Aleck Sans" w:hAnsi="ATT Aleck Sans" w:cs="ATT Aleck Sans"/>
          <w:color w:val="000000"/>
          <w:sz w:val="22"/>
          <w:szCs w:val="22"/>
          <w:u w:color="000000"/>
        </w:rPr>
        <w:t>burger place w/ gluten free options and dedicated fryer maybe. Ask server for options</w:t>
      </w:r>
      <w:r w:rsidR="004B2F99" w:rsidRPr="00BF159C">
        <w:rPr>
          <w:rFonts w:ascii="ATT Aleck Sans" w:hAnsi="ATT Aleck Sans" w:cs="ATT Aleck Sans"/>
          <w:color w:val="000000"/>
          <w:sz w:val="22"/>
          <w:szCs w:val="22"/>
          <w:u w:color="000000"/>
        </w:rPr>
        <w:t>.</w:t>
      </w:r>
    </w:p>
    <w:p w14:paraId="0E4FA261" w14:textId="5C45885D" w:rsidR="001C702F" w:rsidRPr="00BF159C" w:rsidRDefault="001C702F" w:rsidP="006F526F">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BF159C">
        <w:rPr>
          <w:rFonts w:ascii="ATT Aleck Sans" w:hAnsi="ATT Aleck Sans" w:cs="ATT Aleck Sans"/>
          <w:b/>
          <w:bCs/>
          <w:color w:val="000000"/>
          <w:sz w:val="22"/>
          <w:szCs w:val="22"/>
          <w:u w:color="000000"/>
        </w:rPr>
        <w:t>Le Burger Dez</w:t>
      </w:r>
      <w:r w:rsidRPr="00BF159C">
        <w:rPr>
          <w:rFonts w:ascii="ATT Aleck Sans" w:hAnsi="ATT Aleck Sans" w:cs="ATT Aleck Sans"/>
          <w:color w:val="000000"/>
          <w:sz w:val="22"/>
          <w:szCs w:val="22"/>
          <w:u w:color="000000"/>
        </w:rPr>
        <w:t>: another GF burger option – fries seem GF too</w:t>
      </w:r>
      <w:r w:rsidR="0051790C" w:rsidRPr="00BF159C">
        <w:rPr>
          <w:rFonts w:ascii="ATT Aleck Sans" w:hAnsi="ATT Aleck Sans" w:cs="ATT Aleck Sans"/>
          <w:color w:val="000000"/>
          <w:sz w:val="22"/>
          <w:szCs w:val="22"/>
          <w:u w:color="000000"/>
        </w:rPr>
        <w:t xml:space="preserve">. Pumpkin patty is </w:t>
      </w:r>
      <w:proofErr w:type="gramStart"/>
      <w:r w:rsidR="0051790C" w:rsidRPr="00BF159C">
        <w:rPr>
          <w:rFonts w:ascii="ATT Aleck Sans" w:hAnsi="ATT Aleck Sans" w:cs="ATT Aleck Sans"/>
          <w:color w:val="000000"/>
          <w:sz w:val="22"/>
          <w:szCs w:val="22"/>
          <w:u w:color="000000"/>
        </w:rPr>
        <w:t>veg</w:t>
      </w:r>
      <w:proofErr w:type="gramEnd"/>
      <w:r w:rsidR="0051790C" w:rsidRPr="00BF159C">
        <w:rPr>
          <w:rFonts w:ascii="ATT Aleck Sans" w:hAnsi="ATT Aleck Sans" w:cs="ATT Aleck Sans"/>
          <w:color w:val="000000"/>
          <w:sz w:val="22"/>
          <w:szCs w:val="22"/>
          <w:u w:color="000000"/>
        </w:rPr>
        <w:t xml:space="preserve"> and GF</w:t>
      </w:r>
    </w:p>
    <w:p w14:paraId="79686BA2" w14:textId="39B880C0" w:rsidR="00BC37F1" w:rsidRPr="00BF159C" w:rsidRDefault="00BC37F1" w:rsidP="006F526F">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BF159C">
        <w:rPr>
          <w:rFonts w:ascii="ATT Aleck Sans" w:hAnsi="ATT Aleck Sans" w:cs="ATT Aleck Sans"/>
          <w:b/>
          <w:bCs/>
          <w:color w:val="000000"/>
          <w:sz w:val="22"/>
          <w:szCs w:val="22"/>
          <w:u w:color="000000"/>
        </w:rPr>
        <w:t>Breakfast club</w:t>
      </w:r>
      <w:r w:rsidRPr="00BF159C">
        <w:rPr>
          <w:rFonts w:ascii="ATT Aleck Sans" w:hAnsi="ATT Aleck Sans" w:cs="ATT Aleck Sans"/>
          <w:color w:val="000000"/>
          <w:sz w:val="22"/>
          <w:szCs w:val="22"/>
          <w:u w:color="000000"/>
        </w:rPr>
        <w:t xml:space="preserve">: has GF bread if you ask – comes in same basket but wrapped in </w:t>
      </w:r>
      <w:proofErr w:type="gramStart"/>
      <w:r w:rsidRPr="00BF159C">
        <w:rPr>
          <w:rFonts w:ascii="ATT Aleck Sans" w:hAnsi="ATT Aleck Sans" w:cs="ATT Aleck Sans"/>
          <w:color w:val="000000"/>
          <w:sz w:val="22"/>
          <w:szCs w:val="22"/>
          <w:u w:color="000000"/>
        </w:rPr>
        <w:t>plastic</w:t>
      </w:r>
      <w:proofErr w:type="gramEnd"/>
    </w:p>
    <w:p w14:paraId="63F222BB" w14:textId="65DBC74C" w:rsidR="00707DDE" w:rsidRPr="00BF159C" w:rsidRDefault="00707DDE" w:rsidP="006F526F">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proofErr w:type="spellStart"/>
      <w:r w:rsidRPr="00BF159C">
        <w:rPr>
          <w:rFonts w:ascii="ATT Aleck Sans" w:hAnsi="ATT Aleck Sans" w:cs="ATT Aleck Sans"/>
          <w:b/>
          <w:bCs/>
          <w:color w:val="000000"/>
          <w:sz w:val="22"/>
          <w:szCs w:val="22"/>
          <w:u w:color="000000"/>
        </w:rPr>
        <w:t>Fischerhaeusl</w:t>
      </w:r>
      <w:proofErr w:type="spellEnd"/>
      <w:r w:rsidRPr="00BF159C">
        <w:rPr>
          <w:rFonts w:ascii="ATT Aleck Sans" w:hAnsi="ATT Aleck Sans" w:cs="ATT Aleck Sans"/>
          <w:color w:val="000000"/>
          <w:sz w:val="22"/>
          <w:szCs w:val="22"/>
          <w:u w:color="000000"/>
        </w:rPr>
        <w:t>:</w:t>
      </w:r>
      <w:r w:rsidRPr="00BF159C">
        <w:rPr>
          <w:rFonts w:ascii="ATT Aleck Sans" w:hAnsi="ATT Aleck Sans" w:cs="ATT Aleck Sans"/>
          <w:b/>
          <w:bCs/>
          <w:color w:val="000000"/>
          <w:sz w:val="22"/>
          <w:szCs w:val="22"/>
          <w:u w:color="000000"/>
        </w:rPr>
        <w:t xml:space="preserve"> </w:t>
      </w:r>
      <w:r w:rsidRPr="00BF159C">
        <w:rPr>
          <w:rFonts w:ascii="ATT Aleck Sans" w:hAnsi="ATT Aleck Sans" w:cs="ATT Aleck Sans"/>
          <w:color w:val="000000"/>
          <w:sz w:val="22"/>
          <w:szCs w:val="22"/>
          <w:u w:color="000000"/>
        </w:rPr>
        <w:t xml:space="preserve">German restaurant w/ GF marked on menu – tomato soup, </w:t>
      </w:r>
      <w:r w:rsidR="0071059D" w:rsidRPr="00BF159C">
        <w:rPr>
          <w:rFonts w:ascii="ATT Aleck Sans" w:hAnsi="ATT Aleck Sans" w:cs="ATT Aleck Sans"/>
          <w:color w:val="000000"/>
          <w:sz w:val="22"/>
          <w:szCs w:val="22"/>
          <w:u w:color="000000"/>
        </w:rPr>
        <w:t xml:space="preserve">salads, </w:t>
      </w:r>
      <w:proofErr w:type="spellStart"/>
      <w:proofErr w:type="gramStart"/>
      <w:r w:rsidR="0071059D" w:rsidRPr="00BF159C">
        <w:rPr>
          <w:rFonts w:ascii="ATT Aleck Sans" w:hAnsi="ATT Aleck Sans" w:cs="ATT Aleck Sans"/>
          <w:color w:val="000000"/>
          <w:sz w:val="22"/>
          <w:szCs w:val="22"/>
          <w:u w:color="000000"/>
        </w:rPr>
        <w:t>etc</w:t>
      </w:r>
      <w:proofErr w:type="spellEnd"/>
      <w:proofErr w:type="gramEnd"/>
    </w:p>
    <w:p w14:paraId="42FD0B5C" w14:textId="77777777" w:rsidR="001626C8" w:rsidRDefault="001626C8" w:rsidP="0003399D">
      <w:pPr>
        <w:autoSpaceDE w:val="0"/>
        <w:autoSpaceDN w:val="0"/>
        <w:adjustRightInd w:val="0"/>
        <w:rPr>
          <w:rFonts w:ascii="ATT Aleck Sans" w:hAnsi="ATT Aleck Sans" w:cs="ATT Aleck Sans"/>
          <w:b/>
          <w:bCs/>
          <w:color w:val="149FEC"/>
          <w:sz w:val="22"/>
          <w:szCs w:val="22"/>
          <w:highlight w:val="yellow"/>
          <w:u w:color="000000"/>
        </w:rPr>
      </w:pPr>
    </w:p>
    <w:p w14:paraId="04C2F9AA" w14:textId="0828EE30" w:rsidR="000A0B12" w:rsidRPr="0011509C" w:rsidRDefault="00785B15" w:rsidP="000A0B12">
      <w:pPr>
        <w:autoSpaceDE w:val="0"/>
        <w:autoSpaceDN w:val="0"/>
        <w:adjustRightInd w:val="0"/>
        <w:ind w:left="160" w:hanging="160"/>
        <w:rPr>
          <w:rFonts w:ascii="ATT Aleck Sans" w:hAnsi="ATT Aleck Sans" w:cs="ATT Aleck Sans"/>
          <w:b/>
          <w:bCs/>
          <w:color w:val="149FEC"/>
          <w:sz w:val="22"/>
          <w:szCs w:val="22"/>
          <w:u w:color="000000"/>
        </w:rPr>
      </w:pPr>
      <w:proofErr w:type="spellStart"/>
      <w:r w:rsidRPr="0011509C">
        <w:rPr>
          <w:rFonts w:ascii="ATT Aleck Sans" w:hAnsi="ATT Aleck Sans" w:cs="ATT Aleck Sans"/>
          <w:b/>
          <w:bCs/>
          <w:color w:val="149FEC"/>
          <w:sz w:val="22"/>
          <w:szCs w:val="22"/>
          <w:u w:color="000000"/>
        </w:rPr>
        <w:t>Hungerburg</w:t>
      </w:r>
      <w:r w:rsidR="005E38B8" w:rsidRPr="0011509C">
        <w:rPr>
          <w:rFonts w:ascii="ATT Aleck Sans" w:hAnsi="ATT Aleck Sans" w:cs="ATT Aleck Sans"/>
          <w:b/>
          <w:bCs/>
          <w:color w:val="149FEC"/>
          <w:sz w:val="22"/>
          <w:szCs w:val="22"/>
          <w:u w:color="000000"/>
        </w:rPr>
        <w:t>bahn</w:t>
      </w:r>
      <w:proofErr w:type="spellEnd"/>
      <w:r w:rsidR="005E38B8" w:rsidRPr="0011509C">
        <w:rPr>
          <w:rFonts w:ascii="ATT Aleck Sans" w:hAnsi="ATT Aleck Sans" w:cs="ATT Aleck Sans"/>
          <w:b/>
          <w:bCs/>
          <w:color w:val="149FEC"/>
          <w:sz w:val="22"/>
          <w:szCs w:val="22"/>
          <w:u w:color="000000"/>
        </w:rPr>
        <w:t xml:space="preserve"> Funicular &amp; </w:t>
      </w:r>
      <w:proofErr w:type="spellStart"/>
      <w:r w:rsidR="005E38B8" w:rsidRPr="0011509C">
        <w:rPr>
          <w:rFonts w:ascii="ATT Aleck Sans" w:hAnsi="ATT Aleck Sans" w:cs="ATT Aleck Sans"/>
          <w:b/>
          <w:bCs/>
          <w:color w:val="149FEC"/>
          <w:sz w:val="22"/>
          <w:szCs w:val="22"/>
          <w:u w:color="000000"/>
        </w:rPr>
        <w:t>Nordkette</w:t>
      </w:r>
      <w:proofErr w:type="spellEnd"/>
      <w:r w:rsidRPr="0011509C">
        <w:rPr>
          <w:rFonts w:ascii="ATT Aleck Sans" w:hAnsi="ATT Aleck Sans" w:cs="ATT Aleck Sans"/>
          <w:b/>
          <w:bCs/>
          <w:color w:val="149FEC"/>
          <w:sz w:val="22"/>
          <w:szCs w:val="22"/>
          <w:u w:color="000000"/>
        </w:rPr>
        <w:t xml:space="preserve"> Cable Car</w:t>
      </w:r>
    </w:p>
    <w:p w14:paraId="46F09007" w14:textId="64001D49" w:rsidR="000A0B12" w:rsidRPr="0011509C" w:rsidRDefault="00785B15" w:rsidP="000A0B12">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11509C">
        <w:rPr>
          <w:rFonts w:ascii="ATT Aleck Sans" w:hAnsi="ATT Aleck Sans" w:cs="ATT Aleck Sans"/>
          <w:color w:val="000000"/>
          <w:sz w:val="22"/>
          <w:szCs w:val="22"/>
          <w:u w:color="000000"/>
        </w:rPr>
        <w:t xml:space="preserve">20 min away from Innsbruck city center on public </w:t>
      </w:r>
      <w:r w:rsidR="00BC76C7" w:rsidRPr="0011509C">
        <w:rPr>
          <w:rFonts w:ascii="ATT Aleck Sans" w:hAnsi="ATT Aleck Sans" w:cs="ATT Aleck Sans"/>
          <w:color w:val="000000"/>
          <w:sz w:val="22"/>
          <w:szCs w:val="22"/>
          <w:u w:color="000000"/>
        </w:rPr>
        <w:t>transportation</w:t>
      </w:r>
    </w:p>
    <w:p w14:paraId="17934F40" w14:textId="1790A0F2" w:rsidR="005E38B8" w:rsidRPr="0011509C" w:rsidRDefault="00132735" w:rsidP="000A0B12">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proofErr w:type="spellStart"/>
      <w:r w:rsidRPr="0011509C">
        <w:rPr>
          <w:rFonts w:ascii="ATT Aleck Sans" w:hAnsi="ATT Aleck Sans" w:cs="ATT Aleck Sans"/>
          <w:color w:val="000000"/>
          <w:sz w:val="22"/>
          <w:szCs w:val="22"/>
          <w:u w:color="000000"/>
        </w:rPr>
        <w:t>Hungerburgbahn</w:t>
      </w:r>
      <w:proofErr w:type="spellEnd"/>
      <w:r w:rsidRPr="0011509C">
        <w:rPr>
          <w:rFonts w:ascii="ATT Aleck Sans" w:hAnsi="ATT Aleck Sans" w:cs="ATT Aleck Sans"/>
          <w:color w:val="000000"/>
          <w:sz w:val="22"/>
          <w:szCs w:val="22"/>
          <w:u w:color="000000"/>
        </w:rPr>
        <w:t xml:space="preserve"> takes about 10 min and drops you at a lookout with a restaurant where you would connect to the </w:t>
      </w:r>
      <w:proofErr w:type="spellStart"/>
      <w:r w:rsidRPr="0011509C">
        <w:rPr>
          <w:rFonts w:ascii="ATT Aleck Sans" w:hAnsi="ATT Aleck Sans" w:cs="ATT Aleck Sans"/>
          <w:color w:val="000000"/>
          <w:sz w:val="22"/>
          <w:szCs w:val="22"/>
          <w:u w:color="000000"/>
        </w:rPr>
        <w:t>Nordkette</w:t>
      </w:r>
      <w:proofErr w:type="spellEnd"/>
      <w:r w:rsidRPr="0011509C">
        <w:rPr>
          <w:rFonts w:ascii="ATT Aleck Sans" w:hAnsi="ATT Aleck Sans" w:cs="ATT Aleck Sans"/>
          <w:color w:val="000000"/>
          <w:sz w:val="22"/>
          <w:szCs w:val="22"/>
          <w:u w:color="000000"/>
        </w:rPr>
        <w:t xml:space="preserve"> Cable car and ride 8 more minutes up the mountain.</w:t>
      </w:r>
    </w:p>
    <w:p w14:paraId="6C57EFB2" w14:textId="75D1413B" w:rsidR="00193993" w:rsidRDefault="00193993" w:rsidP="000A0B12">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11509C">
        <w:rPr>
          <w:rFonts w:ascii="ATT Aleck Sans" w:hAnsi="ATT Aleck Sans" w:cs="ATT Aleck Sans"/>
          <w:color w:val="000000"/>
          <w:sz w:val="22"/>
          <w:szCs w:val="22"/>
          <w:u w:color="000000"/>
        </w:rPr>
        <w:t xml:space="preserve">There’s a </w:t>
      </w:r>
      <w:r w:rsidR="006F7160" w:rsidRPr="0011509C">
        <w:rPr>
          <w:rFonts w:ascii="ATT Aleck Sans" w:hAnsi="ATT Aleck Sans" w:cs="ATT Aleck Sans"/>
          <w:color w:val="000000"/>
          <w:sz w:val="22"/>
          <w:szCs w:val="22"/>
          <w:u w:color="000000"/>
        </w:rPr>
        <w:t>restaurant and shop and hiking trails. You can also catch one more cable car to get to the final summit, which has a restaurant and hiking trails as well.</w:t>
      </w:r>
    </w:p>
    <w:p w14:paraId="3D3C7300" w14:textId="379ED6B3" w:rsidR="0011509C" w:rsidRPr="0011509C" w:rsidRDefault="0011509C" w:rsidP="000A0B12">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Pr>
          <w:rFonts w:ascii="ATT Aleck Sans" w:hAnsi="ATT Aleck Sans" w:cs="ATT Aleck Sans"/>
          <w:color w:val="000000"/>
          <w:sz w:val="22"/>
          <w:szCs w:val="22"/>
          <w:u w:color="000000"/>
        </w:rPr>
        <w:t>You can buy tickets there.</w:t>
      </w:r>
    </w:p>
    <w:p w14:paraId="1D7FD04E" w14:textId="77777777" w:rsidR="00CB48A3" w:rsidRDefault="00CB48A3" w:rsidP="00331EA1">
      <w:pPr>
        <w:rPr>
          <w:rFonts w:ascii="ATT Aleck Sans" w:hAnsi="ATT Aleck Sans" w:cs="ATT Aleck Sans"/>
          <w:b/>
          <w:bCs/>
          <w:color w:val="000000"/>
          <w:sz w:val="22"/>
          <w:szCs w:val="22"/>
          <w:highlight w:val="yellow"/>
          <w:u w:val="single" w:color="000000"/>
        </w:rPr>
      </w:pPr>
    </w:p>
    <w:p w14:paraId="261BFA7E" w14:textId="3DB9D727" w:rsidR="0028671F" w:rsidRPr="005F5205" w:rsidRDefault="0028671F" w:rsidP="00331EA1">
      <w:pPr>
        <w:rPr>
          <w:rFonts w:ascii="ATT Aleck Sans" w:hAnsi="ATT Aleck Sans" w:cs="ATT Aleck Sans"/>
          <w:b/>
          <w:bCs/>
          <w:color w:val="000000"/>
          <w:sz w:val="22"/>
          <w:szCs w:val="22"/>
          <w:u w:val="single" w:color="000000"/>
        </w:rPr>
      </w:pPr>
      <w:r w:rsidRPr="005F5205">
        <w:rPr>
          <w:rFonts w:ascii="ATT Aleck Sans" w:hAnsi="ATT Aleck Sans" w:cs="ATT Aleck Sans"/>
          <w:b/>
          <w:bCs/>
          <w:color w:val="000000"/>
          <w:sz w:val="22"/>
          <w:szCs w:val="22"/>
          <w:u w:val="single" w:color="000000"/>
        </w:rPr>
        <w:t>Saturday, November 18</w:t>
      </w:r>
      <w:r w:rsidRPr="005F5205">
        <w:rPr>
          <w:rFonts w:ascii="ATT Aleck Sans" w:hAnsi="ATT Aleck Sans" w:cs="ATT Aleck Sans"/>
          <w:b/>
          <w:bCs/>
          <w:color w:val="000000"/>
          <w:sz w:val="22"/>
          <w:szCs w:val="22"/>
          <w:u w:val="single" w:color="000000"/>
          <w:vertAlign w:val="superscript"/>
        </w:rPr>
        <w:t>th</w:t>
      </w:r>
      <w:r w:rsidRPr="005F5205">
        <w:rPr>
          <w:rFonts w:ascii="ATT Aleck Sans" w:hAnsi="ATT Aleck Sans" w:cs="ATT Aleck Sans"/>
          <w:b/>
          <w:bCs/>
          <w:color w:val="000000"/>
          <w:sz w:val="13"/>
          <w:szCs w:val="13"/>
          <w:u w:color="000000"/>
        </w:rPr>
        <w:t xml:space="preserve"> </w:t>
      </w:r>
    </w:p>
    <w:p w14:paraId="6494AEBF" w14:textId="77777777" w:rsidR="0042311A" w:rsidRPr="001626C8" w:rsidRDefault="0042311A" w:rsidP="0042311A">
      <w:pPr>
        <w:autoSpaceDE w:val="0"/>
        <w:autoSpaceDN w:val="0"/>
        <w:adjustRightInd w:val="0"/>
        <w:ind w:left="160" w:hanging="160"/>
        <w:rPr>
          <w:rFonts w:ascii="ATT Aleck Sans" w:hAnsi="ATT Aleck Sans" w:cs="ATT Aleck Sans"/>
          <w:b/>
          <w:bCs/>
          <w:color w:val="149FEC"/>
          <w:sz w:val="22"/>
          <w:szCs w:val="22"/>
          <w:u w:color="000000"/>
        </w:rPr>
      </w:pPr>
      <w:r w:rsidRPr="001626C8">
        <w:rPr>
          <w:rFonts w:ascii="ATT Aleck Sans" w:hAnsi="ATT Aleck Sans" w:cs="ATT Aleck Sans"/>
          <w:b/>
          <w:bCs/>
          <w:color w:val="149FEC"/>
          <w:sz w:val="22"/>
          <w:szCs w:val="22"/>
          <w:u w:color="000000"/>
        </w:rPr>
        <w:t>Innsbruck Free Walking Tour</w:t>
      </w:r>
    </w:p>
    <w:p w14:paraId="3700B1ED" w14:textId="77777777" w:rsidR="0042311A" w:rsidRPr="001626C8" w:rsidRDefault="0042311A" w:rsidP="0042311A">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42311A">
        <w:rPr>
          <w:rFonts w:ascii="ATT Aleck Sans" w:hAnsi="ATT Aleck Sans" w:cs="ATT Aleck Sans"/>
          <w:strike/>
          <w:color w:val="FF0000"/>
          <w:sz w:val="22"/>
          <w:szCs w:val="22"/>
          <w:u w:color="000000"/>
        </w:rPr>
        <w:t>Friday</w:t>
      </w:r>
      <w:r w:rsidRPr="0042311A">
        <w:rPr>
          <w:rFonts w:ascii="ATT Aleck Sans" w:hAnsi="ATT Aleck Sans" w:cs="ATT Aleck Sans"/>
          <w:color w:val="FF0000"/>
          <w:sz w:val="22"/>
          <w:szCs w:val="22"/>
          <w:u w:color="000000"/>
        </w:rPr>
        <w:t xml:space="preserve"> (don’t arrive on time to do Friday but this was cheapest train by far </w:t>
      </w:r>
      <w:r w:rsidRPr="0042311A">
        <w:rPr>
          <w:rFonts w:ascii="ATT Aleck Sans" w:hAnsi="ATT Aleck Sans" w:cs="ATT Aleck Sans"/>
          <w:color w:val="FF0000"/>
          <w:sz w:val="22"/>
          <w:szCs w:val="22"/>
          <w:u w:color="000000"/>
        </w:rPr>
        <w:sym w:font="Wingdings" w:char="F04C"/>
      </w:r>
      <w:r w:rsidRPr="0042311A">
        <w:rPr>
          <w:rFonts w:ascii="ATT Aleck Sans" w:hAnsi="ATT Aleck Sans" w:cs="ATT Aleck Sans"/>
          <w:color w:val="FF0000"/>
          <w:sz w:val="22"/>
          <w:szCs w:val="22"/>
          <w:u w:color="000000"/>
        </w:rPr>
        <w:t xml:space="preserve">) </w:t>
      </w:r>
      <w:r w:rsidRPr="001626C8">
        <w:rPr>
          <w:rFonts w:ascii="ATT Aleck Sans" w:hAnsi="ATT Aleck Sans" w:cs="ATT Aleck Sans"/>
          <w:color w:val="000000"/>
          <w:sz w:val="22"/>
          <w:szCs w:val="22"/>
          <w:u w:color="000000"/>
        </w:rPr>
        <w:t>&amp; Saturday at 10:30am</w:t>
      </w:r>
    </w:p>
    <w:p w14:paraId="30B69116" w14:textId="77777777" w:rsidR="0042311A" w:rsidRPr="001626C8" w:rsidRDefault="0042311A" w:rsidP="0042311A">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1626C8">
        <w:rPr>
          <w:rFonts w:ascii="ATT Aleck Sans" w:hAnsi="ATT Aleck Sans" w:cs="ATT Aleck Sans"/>
          <w:color w:val="000000"/>
          <w:sz w:val="22"/>
          <w:szCs w:val="22"/>
          <w:u w:color="000000"/>
        </w:rPr>
        <w:t xml:space="preserve">Meet next to the fountain </w:t>
      </w:r>
      <w:proofErr w:type="spellStart"/>
      <w:proofErr w:type="gramStart"/>
      <w:r w:rsidRPr="001626C8">
        <w:rPr>
          <w:rFonts w:ascii="ATT Aleck Sans" w:hAnsi="ATT Aleck Sans" w:cs="ATT Aleck Sans"/>
          <w:color w:val="000000"/>
          <w:sz w:val="22"/>
          <w:szCs w:val="22"/>
          <w:u w:color="000000"/>
        </w:rPr>
        <w:t>Leopoldsbrunnen</w:t>
      </w:r>
      <w:proofErr w:type="spellEnd"/>
      <w:proofErr w:type="gramEnd"/>
    </w:p>
    <w:p w14:paraId="66E8D77A" w14:textId="77777777" w:rsidR="0042311A" w:rsidRPr="001626C8" w:rsidRDefault="0042311A" w:rsidP="0042311A">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42311A">
        <w:rPr>
          <w:rFonts w:ascii="ATT Aleck Sans" w:hAnsi="ATT Aleck Sans" w:cs="ATT Aleck Sans"/>
          <w:color w:val="000000"/>
          <w:sz w:val="22"/>
          <w:szCs w:val="22"/>
          <w:highlight w:val="yellow"/>
          <w:u w:color="000000"/>
        </w:rPr>
        <w:t>Mandatory to book the tour ahead of time!</w:t>
      </w:r>
    </w:p>
    <w:p w14:paraId="0D9F3F09" w14:textId="77777777" w:rsidR="0042311A" w:rsidRPr="001626C8" w:rsidRDefault="00220B33" w:rsidP="0042311A">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hyperlink r:id="rId13" w:history="1">
        <w:r w:rsidR="0042311A" w:rsidRPr="001626C8">
          <w:rPr>
            <w:rStyle w:val="Hyperlink"/>
            <w:rFonts w:ascii="ATT Aleck Sans" w:hAnsi="ATT Aleck Sans" w:cs="ATT Aleck Sans"/>
            <w:sz w:val="22"/>
            <w:szCs w:val="22"/>
          </w:rPr>
          <w:t>www.freetourexpert.com/austria/innsbruck-free-walking-tour/</w:t>
        </w:r>
      </w:hyperlink>
      <w:r w:rsidR="0042311A" w:rsidRPr="001626C8">
        <w:rPr>
          <w:rFonts w:ascii="ATT Aleck Sans" w:hAnsi="ATT Aleck Sans" w:cs="ATT Aleck Sans"/>
          <w:color w:val="000000"/>
          <w:sz w:val="22"/>
          <w:szCs w:val="22"/>
          <w:u w:color="000000"/>
        </w:rPr>
        <w:t xml:space="preserve"> </w:t>
      </w:r>
    </w:p>
    <w:p w14:paraId="56592F0E" w14:textId="77777777" w:rsidR="00FB0D7C" w:rsidRDefault="00FB0D7C" w:rsidP="00FB0D7C">
      <w:pPr>
        <w:tabs>
          <w:tab w:val="left" w:pos="360"/>
          <w:tab w:val="left" w:pos="720"/>
        </w:tabs>
        <w:autoSpaceDE w:val="0"/>
        <w:autoSpaceDN w:val="0"/>
        <w:adjustRightInd w:val="0"/>
        <w:rPr>
          <w:rFonts w:ascii="ATT Aleck Sans" w:hAnsi="ATT Aleck Sans" w:cs="ATT Aleck Sans"/>
          <w:color w:val="000000"/>
          <w:sz w:val="22"/>
          <w:szCs w:val="22"/>
          <w:highlight w:val="yellow"/>
          <w:u w:color="000000"/>
        </w:rPr>
      </w:pPr>
    </w:p>
    <w:p w14:paraId="366F0793" w14:textId="77777777" w:rsidR="00FB0D7C" w:rsidRPr="0042311A" w:rsidRDefault="00FB0D7C" w:rsidP="00FB0D7C">
      <w:pPr>
        <w:autoSpaceDE w:val="0"/>
        <w:autoSpaceDN w:val="0"/>
        <w:adjustRightInd w:val="0"/>
        <w:ind w:left="163" w:hanging="163"/>
        <w:rPr>
          <w:rFonts w:ascii="ATT Aleck Sans" w:hAnsi="ATT Aleck Sans" w:cs="ATT Aleck Sans"/>
          <w:b/>
          <w:bCs/>
          <w:color w:val="149FEC"/>
          <w:sz w:val="22"/>
          <w:szCs w:val="22"/>
          <w:u w:color="000000"/>
        </w:rPr>
      </w:pPr>
      <w:r w:rsidRPr="0042311A">
        <w:rPr>
          <w:rFonts w:ascii="ATT Aleck Sans" w:hAnsi="ATT Aleck Sans" w:cs="ATT Aleck Sans"/>
          <w:b/>
          <w:bCs/>
          <w:color w:val="149FEC"/>
          <w:sz w:val="22"/>
          <w:szCs w:val="22"/>
          <w:u w:color="000000"/>
        </w:rPr>
        <w:t>Innsbruck Monuments/Landmarks:</w:t>
      </w:r>
    </w:p>
    <w:p w14:paraId="5C8263EC" w14:textId="77777777" w:rsidR="00FB0D7C" w:rsidRPr="0042311A" w:rsidRDefault="00FB0D7C" w:rsidP="00FB0D7C">
      <w:pPr>
        <w:pStyle w:val="ListParagraph"/>
        <w:numPr>
          <w:ilvl w:val="0"/>
          <w:numId w:val="30"/>
        </w:numPr>
        <w:autoSpaceDE w:val="0"/>
        <w:autoSpaceDN w:val="0"/>
        <w:adjustRightInd w:val="0"/>
        <w:rPr>
          <w:rFonts w:ascii="ATT Aleck Sans" w:hAnsi="ATT Aleck Sans" w:cs="ATT Aleck Sans"/>
          <w:b/>
          <w:bCs/>
          <w:color w:val="149FEC"/>
          <w:sz w:val="22"/>
          <w:szCs w:val="22"/>
          <w:u w:color="000000"/>
        </w:rPr>
      </w:pPr>
      <w:proofErr w:type="spellStart"/>
      <w:r w:rsidRPr="0042311A">
        <w:rPr>
          <w:rFonts w:ascii="ATT Aleck Sans" w:hAnsi="ATT Aleck Sans" w:cs="ATT Aleck Sans"/>
          <w:b/>
          <w:bCs/>
          <w:color w:val="149FEC"/>
          <w:sz w:val="22"/>
          <w:szCs w:val="22"/>
          <w:u w:color="000000"/>
        </w:rPr>
        <w:lastRenderedPageBreak/>
        <w:t>Goldenes</w:t>
      </w:r>
      <w:proofErr w:type="spellEnd"/>
      <w:r w:rsidRPr="0042311A">
        <w:rPr>
          <w:rFonts w:ascii="ATT Aleck Sans" w:hAnsi="ATT Aleck Sans" w:cs="ATT Aleck Sans"/>
          <w:b/>
          <w:bCs/>
          <w:color w:val="149FEC"/>
          <w:sz w:val="22"/>
          <w:szCs w:val="22"/>
          <w:u w:color="000000"/>
        </w:rPr>
        <w:t xml:space="preserve"> </w:t>
      </w:r>
      <w:proofErr w:type="spellStart"/>
      <w:r w:rsidRPr="0042311A">
        <w:rPr>
          <w:rFonts w:ascii="ATT Aleck Sans" w:hAnsi="ATT Aleck Sans" w:cs="ATT Aleck Sans"/>
          <w:b/>
          <w:bCs/>
          <w:color w:val="149FEC"/>
          <w:sz w:val="22"/>
          <w:szCs w:val="22"/>
          <w:u w:color="000000"/>
        </w:rPr>
        <w:t>Dachl</w:t>
      </w:r>
      <w:proofErr w:type="spellEnd"/>
      <w:r w:rsidRPr="0042311A">
        <w:rPr>
          <w:rFonts w:ascii="ATT Aleck Sans" w:hAnsi="ATT Aleck Sans" w:cs="ATT Aleck Sans"/>
          <w:b/>
          <w:bCs/>
          <w:color w:val="149FEC"/>
          <w:sz w:val="22"/>
          <w:szCs w:val="22"/>
          <w:u w:color="000000"/>
        </w:rPr>
        <w:t xml:space="preserve">: </w:t>
      </w:r>
      <w:r w:rsidRPr="0042311A">
        <w:rPr>
          <w:rFonts w:ascii="ATT Aleck Sans" w:hAnsi="ATT Aleck Sans" w:cs="ATT Aleck Sans"/>
          <w:sz w:val="22"/>
          <w:szCs w:val="22"/>
          <w:u w:color="000000"/>
        </w:rPr>
        <w:t>golden roof</w:t>
      </w:r>
    </w:p>
    <w:p w14:paraId="5E6B52ED" w14:textId="387E39E8" w:rsidR="00FB0D7C" w:rsidRPr="00FB0D7C" w:rsidRDefault="00FB0D7C" w:rsidP="00331EA1">
      <w:pPr>
        <w:pStyle w:val="ListParagraph"/>
        <w:numPr>
          <w:ilvl w:val="0"/>
          <w:numId w:val="30"/>
        </w:numPr>
        <w:autoSpaceDE w:val="0"/>
        <w:autoSpaceDN w:val="0"/>
        <w:adjustRightInd w:val="0"/>
        <w:rPr>
          <w:rFonts w:ascii="ATT Aleck Sans" w:hAnsi="ATT Aleck Sans" w:cs="ATT Aleck Sans"/>
          <w:b/>
          <w:bCs/>
          <w:color w:val="149FEC"/>
          <w:sz w:val="22"/>
          <w:szCs w:val="22"/>
          <w:u w:color="000000"/>
        </w:rPr>
      </w:pPr>
      <w:proofErr w:type="spellStart"/>
      <w:r w:rsidRPr="0042311A">
        <w:rPr>
          <w:rFonts w:ascii="ATT Aleck Sans" w:hAnsi="ATT Aleck Sans" w:cs="ATT Aleck Sans"/>
          <w:b/>
          <w:bCs/>
          <w:color w:val="149FEC"/>
          <w:sz w:val="22"/>
          <w:szCs w:val="22"/>
          <w:u w:color="000000"/>
        </w:rPr>
        <w:t>Triumphpforte</w:t>
      </w:r>
      <w:proofErr w:type="spellEnd"/>
      <w:r w:rsidRPr="0042311A">
        <w:rPr>
          <w:rFonts w:ascii="ATT Aleck Sans" w:hAnsi="ATT Aleck Sans" w:cs="ATT Aleck Sans"/>
          <w:b/>
          <w:bCs/>
          <w:color w:val="149FEC"/>
          <w:sz w:val="22"/>
          <w:szCs w:val="22"/>
          <w:u w:color="000000"/>
        </w:rPr>
        <w:t xml:space="preserve">: </w:t>
      </w:r>
      <w:proofErr w:type="gramStart"/>
      <w:r w:rsidRPr="0042311A">
        <w:rPr>
          <w:rFonts w:ascii="ATT Aleck Sans" w:hAnsi="ATT Aleck Sans" w:cs="ATT Aleck Sans"/>
          <w:sz w:val="22"/>
          <w:szCs w:val="22"/>
          <w:u w:color="000000"/>
        </w:rPr>
        <w:t>the</w:t>
      </w:r>
      <w:proofErr w:type="gramEnd"/>
      <w:r w:rsidRPr="0042311A">
        <w:rPr>
          <w:rFonts w:ascii="ATT Aleck Sans" w:hAnsi="ATT Aleck Sans" w:cs="ATT Aleck Sans"/>
          <w:sz w:val="22"/>
          <w:szCs w:val="22"/>
          <w:u w:color="000000"/>
        </w:rPr>
        <w:t xml:space="preserve"> Triumph arch</w:t>
      </w:r>
    </w:p>
    <w:p w14:paraId="5FCC7D7B" w14:textId="77777777" w:rsidR="008E2817" w:rsidRDefault="008E2817" w:rsidP="00331EA1">
      <w:pPr>
        <w:rPr>
          <w:rFonts w:ascii="ATT Aleck Sans" w:hAnsi="ATT Aleck Sans" w:cs="ATT Aleck Sans"/>
          <w:b/>
          <w:bCs/>
          <w:color w:val="000000"/>
          <w:sz w:val="22"/>
          <w:szCs w:val="22"/>
          <w:highlight w:val="yellow"/>
          <w:u w:val="single" w:color="000000"/>
        </w:rPr>
      </w:pPr>
    </w:p>
    <w:p w14:paraId="606F3636" w14:textId="5AB79174" w:rsidR="0028671F" w:rsidRPr="005F5205" w:rsidRDefault="0028671F" w:rsidP="00331EA1">
      <w:pPr>
        <w:autoSpaceDE w:val="0"/>
        <w:autoSpaceDN w:val="0"/>
        <w:adjustRightInd w:val="0"/>
        <w:ind w:left="163" w:hanging="163"/>
        <w:rPr>
          <w:rFonts w:ascii="ATT Aleck Sans" w:hAnsi="ATT Aleck Sans" w:cs="ATT Aleck Sans"/>
          <w:b/>
          <w:bCs/>
          <w:color w:val="000000"/>
          <w:sz w:val="13"/>
          <w:szCs w:val="13"/>
          <w:u w:color="000000"/>
        </w:rPr>
      </w:pPr>
      <w:r w:rsidRPr="005F5205">
        <w:rPr>
          <w:rFonts w:ascii="ATT Aleck Sans" w:hAnsi="ATT Aleck Sans" w:cs="ATT Aleck Sans"/>
          <w:b/>
          <w:bCs/>
          <w:color w:val="000000"/>
          <w:sz w:val="22"/>
          <w:szCs w:val="22"/>
          <w:u w:val="single" w:color="000000"/>
        </w:rPr>
        <w:t>Sunday, November 19</w:t>
      </w:r>
      <w:r w:rsidRPr="005F5205">
        <w:rPr>
          <w:rFonts w:ascii="ATT Aleck Sans" w:hAnsi="ATT Aleck Sans" w:cs="ATT Aleck Sans"/>
          <w:b/>
          <w:bCs/>
          <w:color w:val="000000"/>
          <w:sz w:val="22"/>
          <w:szCs w:val="22"/>
          <w:u w:val="single" w:color="000000"/>
          <w:vertAlign w:val="superscript"/>
        </w:rPr>
        <w:t>th</w:t>
      </w:r>
      <w:r w:rsidRPr="005F5205">
        <w:rPr>
          <w:rFonts w:ascii="ATT Aleck Sans" w:hAnsi="ATT Aleck Sans" w:cs="ATT Aleck Sans"/>
          <w:b/>
          <w:bCs/>
          <w:color w:val="000000"/>
          <w:sz w:val="13"/>
          <w:szCs w:val="13"/>
          <w:u w:color="000000"/>
        </w:rPr>
        <w:t xml:space="preserve"> </w:t>
      </w:r>
    </w:p>
    <w:p w14:paraId="492F6F35" w14:textId="7211A0BE" w:rsidR="005F5205" w:rsidRPr="00295EFA" w:rsidRDefault="005F5205" w:rsidP="00331EA1">
      <w:pPr>
        <w:autoSpaceDE w:val="0"/>
        <w:autoSpaceDN w:val="0"/>
        <w:adjustRightInd w:val="0"/>
        <w:ind w:left="160" w:hanging="160"/>
        <w:rPr>
          <w:rFonts w:ascii="ATT Aleck Sans" w:hAnsi="ATT Aleck Sans" w:cs="ATT Aleck Sans"/>
          <w:b/>
          <w:bCs/>
          <w:color w:val="149FEC"/>
          <w:sz w:val="22"/>
          <w:szCs w:val="22"/>
          <w:u w:color="000000"/>
        </w:rPr>
      </w:pPr>
      <w:r w:rsidRPr="00295EFA">
        <w:rPr>
          <w:rFonts w:ascii="ATT Aleck Sans" w:hAnsi="ATT Aleck Sans" w:cs="ATT Aleck Sans"/>
          <w:b/>
          <w:bCs/>
          <w:color w:val="149FEC"/>
          <w:sz w:val="22"/>
          <w:szCs w:val="22"/>
          <w:u w:color="000000"/>
        </w:rPr>
        <w:t>Leave for Liechtenstein</w:t>
      </w:r>
    </w:p>
    <w:p w14:paraId="5F96C021" w14:textId="78B171A7" w:rsidR="005F5205" w:rsidRPr="00295EFA" w:rsidRDefault="005F5205"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295EFA">
        <w:rPr>
          <w:rFonts w:ascii="ATT Aleck Sans" w:hAnsi="ATT Aleck Sans" w:cs="ATT Aleck Sans"/>
          <w:color w:val="000000"/>
          <w:sz w:val="22"/>
          <w:szCs w:val="22"/>
          <w:u w:color="000000"/>
        </w:rPr>
        <w:t>Directions:</w:t>
      </w:r>
      <w:r w:rsidR="00295EFA" w:rsidRPr="00295EFA">
        <w:rPr>
          <w:rFonts w:ascii="ATT Aleck Sans" w:hAnsi="ATT Aleck Sans" w:cs="ATT Aleck Sans"/>
          <w:color w:val="000000"/>
          <w:sz w:val="22"/>
          <w:szCs w:val="22"/>
          <w:u w:color="000000"/>
        </w:rPr>
        <w:t xml:space="preserve"> </w:t>
      </w:r>
      <w:r w:rsidR="00295EFA" w:rsidRPr="00295EFA">
        <w:rPr>
          <w:rFonts w:ascii="ATT Aleck Sans" w:hAnsi="ATT Aleck Sans" w:cs="ATT Aleck Sans"/>
          <w:sz w:val="22"/>
          <w:szCs w:val="22"/>
          <w:u w:color="000000"/>
        </w:rPr>
        <w:t xml:space="preserve">4min walk / 270m to hotel to Innsbruck </w:t>
      </w:r>
      <w:proofErr w:type="spellStart"/>
      <w:r w:rsidR="00295EFA" w:rsidRPr="00295EFA">
        <w:rPr>
          <w:rFonts w:ascii="ATT Aleck Sans" w:hAnsi="ATT Aleck Sans" w:cs="ATT Aleck Sans"/>
          <w:sz w:val="22"/>
          <w:szCs w:val="22"/>
          <w:u w:color="000000"/>
        </w:rPr>
        <w:t>Hbf</w:t>
      </w:r>
      <w:proofErr w:type="spellEnd"/>
    </w:p>
    <w:p w14:paraId="5444ACA4" w14:textId="24A3B8E6" w:rsidR="005F5205" w:rsidRPr="00295EFA" w:rsidRDefault="00271810"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295EFA">
        <w:rPr>
          <w:rFonts w:ascii="ATT Aleck Sans" w:hAnsi="ATT Aleck Sans" w:cs="ATT Aleck Sans"/>
          <w:color w:val="000000"/>
          <w:sz w:val="22"/>
          <w:szCs w:val="22"/>
          <w:u w:color="000000"/>
        </w:rPr>
        <w:t xml:space="preserve">Bought tickets on OBB </w:t>
      </w:r>
      <w:r w:rsidR="00963065" w:rsidRPr="00295EFA">
        <w:rPr>
          <w:rFonts w:ascii="ATT Aleck Sans" w:hAnsi="ATT Aleck Sans" w:cs="ATT Aleck Sans"/>
          <w:color w:val="000000"/>
          <w:sz w:val="22"/>
          <w:szCs w:val="22"/>
          <w:u w:color="000000"/>
        </w:rPr>
        <w:t xml:space="preserve">to get us from Innsbruck </w:t>
      </w:r>
      <w:proofErr w:type="spellStart"/>
      <w:r w:rsidR="00963065" w:rsidRPr="00295EFA">
        <w:rPr>
          <w:rFonts w:ascii="ATT Aleck Sans" w:hAnsi="ATT Aleck Sans" w:cs="ATT Aleck Sans"/>
          <w:color w:val="000000"/>
          <w:sz w:val="22"/>
          <w:szCs w:val="22"/>
          <w:u w:color="000000"/>
        </w:rPr>
        <w:t>Hbf</w:t>
      </w:r>
      <w:proofErr w:type="spellEnd"/>
      <w:r w:rsidR="00963065" w:rsidRPr="00295EFA">
        <w:rPr>
          <w:rFonts w:ascii="ATT Aleck Sans" w:hAnsi="ATT Aleck Sans" w:cs="ATT Aleck Sans"/>
          <w:color w:val="000000"/>
          <w:sz w:val="22"/>
          <w:szCs w:val="22"/>
          <w:u w:color="000000"/>
        </w:rPr>
        <w:t xml:space="preserve"> to the </w:t>
      </w:r>
      <w:proofErr w:type="spellStart"/>
      <w:r w:rsidR="00963065" w:rsidRPr="00295EFA">
        <w:rPr>
          <w:rFonts w:ascii="ATT Aleck Sans" w:hAnsi="ATT Aleck Sans" w:cs="ATT Aleck Sans"/>
          <w:color w:val="000000"/>
          <w:sz w:val="22"/>
          <w:szCs w:val="22"/>
          <w:u w:color="000000"/>
        </w:rPr>
        <w:t>Stadtle</w:t>
      </w:r>
      <w:proofErr w:type="spellEnd"/>
      <w:r w:rsidR="00963065" w:rsidRPr="00295EFA">
        <w:rPr>
          <w:rFonts w:ascii="ATT Aleck Sans" w:hAnsi="ATT Aleck Sans" w:cs="ATT Aleck Sans"/>
          <w:color w:val="000000"/>
          <w:sz w:val="22"/>
          <w:szCs w:val="22"/>
          <w:u w:color="000000"/>
        </w:rPr>
        <w:t xml:space="preserve"> bus stop in Vaduz, which is the closest stop to our hotel (</w:t>
      </w:r>
      <w:r w:rsidR="004748DC" w:rsidRPr="00295EFA">
        <w:rPr>
          <w:rFonts w:ascii="ATT Aleck Sans" w:hAnsi="ATT Aleck Sans" w:cs="ATT Aleck Sans"/>
          <w:color w:val="000000"/>
          <w:sz w:val="22"/>
          <w:szCs w:val="22"/>
          <w:u w:color="000000"/>
        </w:rPr>
        <w:t>1 min walk)</w:t>
      </w:r>
      <w:r w:rsidR="00963065" w:rsidRPr="00295EFA">
        <w:rPr>
          <w:rFonts w:ascii="ATT Aleck Sans" w:hAnsi="ATT Aleck Sans" w:cs="ATT Aleck Sans"/>
          <w:color w:val="000000"/>
          <w:sz w:val="22"/>
          <w:szCs w:val="22"/>
          <w:u w:color="000000"/>
        </w:rPr>
        <w:t>.</w:t>
      </w:r>
    </w:p>
    <w:p w14:paraId="68E76534" w14:textId="22D91AD0" w:rsidR="004748DC" w:rsidRPr="00295EFA" w:rsidRDefault="004748DC"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295EFA">
        <w:rPr>
          <w:rFonts w:ascii="ATT Aleck Sans" w:hAnsi="ATT Aleck Sans" w:cs="ATT Aleck Sans"/>
          <w:color w:val="000000"/>
          <w:sz w:val="22"/>
          <w:szCs w:val="22"/>
          <w:u w:color="000000"/>
        </w:rPr>
        <w:t>Intercity Express Train 11</w:t>
      </w:r>
      <w:r w:rsidR="006D6857" w:rsidRPr="00295EFA">
        <w:rPr>
          <w:rFonts w:ascii="ATT Aleck Sans" w:hAnsi="ATT Aleck Sans" w:cs="ATT Aleck Sans"/>
          <w:color w:val="000000"/>
          <w:sz w:val="22"/>
          <w:szCs w:val="22"/>
          <w:u w:color="000000"/>
        </w:rPr>
        <w:t xml:space="preserve">8 (w/ </w:t>
      </w:r>
      <w:proofErr w:type="gramStart"/>
      <w:r w:rsidR="006D6857" w:rsidRPr="00295EFA">
        <w:rPr>
          <w:rFonts w:ascii="ATT Aleck Sans" w:hAnsi="ATT Aleck Sans" w:cs="ATT Aleck Sans"/>
          <w:color w:val="000000"/>
          <w:sz w:val="22"/>
          <w:szCs w:val="22"/>
          <w:u w:color="000000"/>
        </w:rPr>
        <w:t>final destination</w:t>
      </w:r>
      <w:proofErr w:type="gramEnd"/>
      <w:r w:rsidR="006D6857" w:rsidRPr="00295EFA">
        <w:rPr>
          <w:rFonts w:ascii="ATT Aleck Sans" w:hAnsi="ATT Aleck Sans" w:cs="ATT Aleck Sans"/>
          <w:color w:val="000000"/>
          <w:sz w:val="22"/>
          <w:szCs w:val="22"/>
          <w:u w:color="000000"/>
        </w:rPr>
        <w:t xml:space="preserve"> Dortmund </w:t>
      </w:r>
      <w:proofErr w:type="spellStart"/>
      <w:r w:rsidR="006D6857" w:rsidRPr="00295EFA">
        <w:rPr>
          <w:rFonts w:ascii="ATT Aleck Sans" w:hAnsi="ATT Aleck Sans" w:cs="ATT Aleck Sans"/>
          <w:color w:val="000000"/>
          <w:sz w:val="22"/>
          <w:szCs w:val="22"/>
          <w:u w:color="000000"/>
        </w:rPr>
        <w:t>Hbf</w:t>
      </w:r>
      <w:proofErr w:type="spellEnd"/>
      <w:r w:rsidR="006D6857" w:rsidRPr="00295EFA">
        <w:rPr>
          <w:rFonts w:ascii="ATT Aleck Sans" w:hAnsi="ATT Aleck Sans" w:cs="ATT Aleck Sans"/>
          <w:color w:val="000000"/>
          <w:sz w:val="22"/>
          <w:szCs w:val="22"/>
          <w:u w:color="000000"/>
        </w:rPr>
        <w:t xml:space="preserve">) departs Platform 3 at </w:t>
      </w:r>
      <w:r w:rsidR="006D6857" w:rsidRPr="00B658BF">
        <w:rPr>
          <w:rFonts w:ascii="ATT Aleck Sans" w:hAnsi="ATT Aleck Sans" w:cs="ATT Aleck Sans"/>
          <w:b/>
          <w:bCs/>
          <w:color w:val="000000"/>
          <w:sz w:val="22"/>
          <w:szCs w:val="22"/>
          <w:u w:color="000000"/>
        </w:rPr>
        <w:t>8:54am</w:t>
      </w:r>
      <w:r w:rsidR="008B48AA" w:rsidRPr="00295EFA">
        <w:rPr>
          <w:rFonts w:ascii="ATT Aleck Sans" w:hAnsi="ATT Aleck Sans" w:cs="ATT Aleck Sans"/>
          <w:color w:val="000000"/>
          <w:sz w:val="22"/>
          <w:szCs w:val="22"/>
          <w:u w:color="000000"/>
        </w:rPr>
        <w:t xml:space="preserve"> and arrives 2h 19min later at Platform 4 </w:t>
      </w:r>
      <w:proofErr w:type="spellStart"/>
      <w:r w:rsidR="008B48AA" w:rsidRPr="00295EFA">
        <w:rPr>
          <w:rFonts w:ascii="ATT Aleck Sans" w:hAnsi="ATT Aleck Sans" w:cs="ATT Aleck Sans"/>
          <w:color w:val="000000"/>
          <w:sz w:val="22"/>
          <w:szCs w:val="22"/>
          <w:u w:color="000000"/>
        </w:rPr>
        <w:t>Feldkirch</w:t>
      </w:r>
      <w:proofErr w:type="spellEnd"/>
      <w:r w:rsidR="008B48AA" w:rsidRPr="00295EFA">
        <w:rPr>
          <w:rFonts w:ascii="ATT Aleck Sans" w:hAnsi="ATT Aleck Sans" w:cs="ATT Aleck Sans"/>
          <w:color w:val="000000"/>
          <w:sz w:val="22"/>
          <w:szCs w:val="22"/>
          <w:u w:color="000000"/>
        </w:rPr>
        <w:t xml:space="preserve"> </w:t>
      </w:r>
      <w:proofErr w:type="spellStart"/>
      <w:r w:rsidR="008B48AA" w:rsidRPr="00295EFA">
        <w:rPr>
          <w:rFonts w:ascii="ATT Aleck Sans" w:hAnsi="ATT Aleck Sans" w:cs="ATT Aleck Sans"/>
          <w:color w:val="000000"/>
          <w:sz w:val="22"/>
          <w:szCs w:val="22"/>
          <w:u w:color="000000"/>
        </w:rPr>
        <w:t>Bahnhof</w:t>
      </w:r>
      <w:proofErr w:type="spellEnd"/>
      <w:r w:rsidR="008B48AA" w:rsidRPr="00295EFA">
        <w:rPr>
          <w:rFonts w:ascii="ATT Aleck Sans" w:hAnsi="ATT Aleck Sans" w:cs="ATT Aleck Sans"/>
          <w:color w:val="000000"/>
          <w:sz w:val="22"/>
          <w:szCs w:val="22"/>
          <w:u w:color="000000"/>
        </w:rPr>
        <w:t xml:space="preserve">. </w:t>
      </w:r>
    </w:p>
    <w:p w14:paraId="0D3A7F32" w14:textId="176DB5A2" w:rsidR="008B48AA" w:rsidRPr="00295EFA" w:rsidRDefault="008B48AA" w:rsidP="008B48AA">
      <w:pPr>
        <w:pStyle w:val="ListParagraph"/>
        <w:numPr>
          <w:ilvl w:val="1"/>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295EFA">
        <w:rPr>
          <w:rFonts w:ascii="ATT Aleck Sans" w:hAnsi="ATT Aleck Sans" w:cs="ATT Aleck Sans"/>
          <w:color w:val="000000"/>
          <w:sz w:val="22"/>
          <w:szCs w:val="22"/>
          <w:u w:color="000000"/>
        </w:rPr>
        <w:t>From there, we have 11 min to make our connection (and it’s a 2 min walk)</w:t>
      </w:r>
    </w:p>
    <w:p w14:paraId="42D6BDF9" w14:textId="5017E30F" w:rsidR="005E2847" w:rsidRPr="00295EFA" w:rsidRDefault="005E2847" w:rsidP="005E2847">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295EFA">
        <w:rPr>
          <w:rFonts w:ascii="ATT Aleck Sans" w:hAnsi="ATT Aleck Sans" w:cs="ATT Aleck Sans"/>
          <w:color w:val="000000"/>
          <w:sz w:val="22"/>
          <w:szCs w:val="22"/>
          <w:u w:color="000000"/>
        </w:rPr>
        <w:t xml:space="preserve">Bus 11 (with </w:t>
      </w:r>
      <w:proofErr w:type="gramStart"/>
      <w:r w:rsidRPr="00295EFA">
        <w:rPr>
          <w:rFonts w:ascii="ATT Aleck Sans" w:hAnsi="ATT Aleck Sans" w:cs="ATT Aleck Sans"/>
          <w:color w:val="000000"/>
          <w:sz w:val="22"/>
          <w:szCs w:val="22"/>
          <w:u w:color="000000"/>
        </w:rPr>
        <w:t>final destination</w:t>
      </w:r>
      <w:proofErr w:type="gramEnd"/>
      <w:r w:rsidRPr="00295EFA">
        <w:rPr>
          <w:rFonts w:ascii="ATT Aleck Sans" w:hAnsi="ATT Aleck Sans" w:cs="ATT Aleck Sans"/>
          <w:color w:val="000000"/>
          <w:sz w:val="22"/>
          <w:szCs w:val="22"/>
          <w:u w:color="000000"/>
        </w:rPr>
        <w:t xml:space="preserve"> </w:t>
      </w:r>
      <w:proofErr w:type="spellStart"/>
      <w:r w:rsidRPr="00295EFA">
        <w:rPr>
          <w:rFonts w:ascii="ATT Aleck Sans" w:hAnsi="ATT Aleck Sans" w:cs="ATT Aleck Sans"/>
          <w:color w:val="000000"/>
          <w:sz w:val="22"/>
          <w:szCs w:val="22"/>
          <w:u w:color="000000"/>
        </w:rPr>
        <w:t>Sargans</w:t>
      </w:r>
      <w:proofErr w:type="spellEnd"/>
      <w:r w:rsidRPr="00295EFA">
        <w:rPr>
          <w:rFonts w:ascii="ATT Aleck Sans" w:hAnsi="ATT Aleck Sans" w:cs="ATT Aleck Sans"/>
          <w:color w:val="000000"/>
          <w:sz w:val="22"/>
          <w:szCs w:val="22"/>
          <w:u w:color="000000"/>
        </w:rPr>
        <w:t xml:space="preserve"> </w:t>
      </w:r>
      <w:proofErr w:type="spellStart"/>
      <w:r w:rsidRPr="00295EFA">
        <w:rPr>
          <w:rFonts w:ascii="ATT Aleck Sans" w:hAnsi="ATT Aleck Sans" w:cs="ATT Aleck Sans"/>
          <w:color w:val="000000"/>
          <w:sz w:val="22"/>
          <w:szCs w:val="22"/>
          <w:u w:color="000000"/>
        </w:rPr>
        <w:t>Bahnhof</w:t>
      </w:r>
      <w:proofErr w:type="spellEnd"/>
      <w:r w:rsidRPr="00295EFA">
        <w:rPr>
          <w:rFonts w:ascii="ATT Aleck Sans" w:hAnsi="ATT Aleck Sans" w:cs="ATT Aleck Sans"/>
          <w:color w:val="000000"/>
          <w:sz w:val="22"/>
          <w:szCs w:val="22"/>
          <w:u w:color="000000"/>
        </w:rPr>
        <w:t xml:space="preserve">) departs from Bus Stand A at 11:24am and arrives at </w:t>
      </w:r>
      <w:proofErr w:type="spellStart"/>
      <w:r w:rsidRPr="00295EFA">
        <w:rPr>
          <w:rFonts w:ascii="ATT Aleck Sans" w:hAnsi="ATT Aleck Sans" w:cs="ATT Aleck Sans"/>
          <w:color w:val="000000"/>
          <w:sz w:val="22"/>
          <w:szCs w:val="22"/>
          <w:u w:color="000000"/>
        </w:rPr>
        <w:t>Stadtle</w:t>
      </w:r>
      <w:proofErr w:type="spellEnd"/>
      <w:r w:rsidRPr="00295EFA">
        <w:rPr>
          <w:rFonts w:ascii="ATT Aleck Sans" w:hAnsi="ATT Aleck Sans" w:cs="ATT Aleck Sans"/>
          <w:color w:val="000000"/>
          <w:sz w:val="22"/>
          <w:szCs w:val="22"/>
          <w:u w:color="000000"/>
        </w:rPr>
        <w:t xml:space="preserve"> at 12:08pm after 37 </w:t>
      </w:r>
      <w:r w:rsidR="00295EFA" w:rsidRPr="00295EFA">
        <w:rPr>
          <w:rFonts w:ascii="ATT Aleck Sans" w:hAnsi="ATT Aleck Sans" w:cs="ATT Aleck Sans"/>
          <w:color w:val="000000"/>
          <w:sz w:val="22"/>
          <w:szCs w:val="22"/>
          <w:u w:color="000000"/>
        </w:rPr>
        <w:t>intermediate points.</w:t>
      </w:r>
    </w:p>
    <w:p w14:paraId="3844F9C9" w14:textId="77777777" w:rsidR="005F5205" w:rsidRDefault="005F5205" w:rsidP="00331EA1">
      <w:pPr>
        <w:autoSpaceDE w:val="0"/>
        <w:autoSpaceDN w:val="0"/>
        <w:adjustRightInd w:val="0"/>
        <w:ind w:left="160" w:hanging="160"/>
        <w:rPr>
          <w:rFonts w:ascii="ATT Aleck Sans" w:hAnsi="ATT Aleck Sans" w:cs="ATT Aleck Sans"/>
          <w:b/>
          <w:bCs/>
          <w:color w:val="149FEC"/>
          <w:sz w:val="22"/>
          <w:szCs w:val="22"/>
          <w:highlight w:val="yellow"/>
          <w:u w:color="000000"/>
        </w:rPr>
      </w:pPr>
    </w:p>
    <w:p w14:paraId="7F510012" w14:textId="77777777" w:rsidR="00FA4BD2" w:rsidRDefault="00FA4BD2" w:rsidP="00FA4BD2">
      <w:pPr>
        <w:rPr>
          <w:rFonts w:ascii="ATT Aleck Sans" w:hAnsi="ATT Aleck Sans" w:cs="ATT Aleck Sans"/>
          <w:b/>
          <w:bCs/>
          <w:color w:val="000000"/>
          <w:sz w:val="22"/>
          <w:szCs w:val="22"/>
          <w:highlight w:val="yellow"/>
          <w:u w:val="single" w:color="000000"/>
        </w:rPr>
      </w:pPr>
    </w:p>
    <w:p w14:paraId="157B1ADA" w14:textId="77777777" w:rsidR="00473E9A" w:rsidRDefault="00473E9A">
      <w:pPr>
        <w:rPr>
          <w:rFonts w:ascii="ATT Aleck Sans" w:hAnsi="ATT Aleck Sans" w:cs="ATT Aleck Sans"/>
          <w:color w:val="000000"/>
          <w:sz w:val="22"/>
          <w:szCs w:val="22"/>
          <w:u w:color="000000"/>
        </w:rPr>
      </w:pPr>
      <w:r>
        <w:rPr>
          <w:rFonts w:ascii="ATT Aleck Sans" w:hAnsi="ATT Aleck Sans" w:cs="ATT Aleck Sans"/>
          <w:color w:val="000000"/>
          <w:sz w:val="22"/>
          <w:szCs w:val="22"/>
          <w:u w:color="000000"/>
        </w:rPr>
        <w:br w:type="page"/>
      </w:r>
    </w:p>
    <w:p w14:paraId="617CAEEB" w14:textId="72648624" w:rsidR="00FA4BD2" w:rsidRPr="00FA02C5" w:rsidRDefault="00FA4BD2" w:rsidP="00FA4BD2">
      <w:pPr>
        <w:pStyle w:val="ListParagraph"/>
        <w:autoSpaceDE w:val="0"/>
        <w:autoSpaceDN w:val="0"/>
        <w:adjustRightInd w:val="0"/>
        <w:ind w:left="0"/>
        <w:jc w:val="center"/>
        <w:rPr>
          <w:rFonts w:ascii="ATT Aleck Sans" w:hAnsi="ATT Aleck Sans" w:cs="ATT Aleck Sans"/>
          <w:b/>
          <w:bCs/>
          <w:color w:val="FB02FF"/>
          <w:sz w:val="32"/>
          <w:szCs w:val="32"/>
        </w:rPr>
      </w:pPr>
      <w:r>
        <w:rPr>
          <w:rFonts w:ascii="ATT Aleck Sans" w:hAnsi="ATT Aleck Sans" w:cs="ATT Aleck Sans"/>
          <w:b/>
          <w:bCs/>
          <w:color w:val="FB02FF"/>
          <w:sz w:val="32"/>
          <w:szCs w:val="32"/>
        </w:rPr>
        <w:lastRenderedPageBreak/>
        <w:t>Vaduz, Liechtenstein</w:t>
      </w:r>
    </w:p>
    <w:p w14:paraId="074F5B4B" w14:textId="3ADF31A5" w:rsidR="00FA4BD2" w:rsidRPr="00FA02C5" w:rsidRDefault="00FA4BD2" w:rsidP="00FA4BD2">
      <w:pPr>
        <w:pStyle w:val="ListParagraph"/>
        <w:autoSpaceDE w:val="0"/>
        <w:autoSpaceDN w:val="0"/>
        <w:adjustRightInd w:val="0"/>
        <w:ind w:left="0"/>
        <w:jc w:val="center"/>
        <w:rPr>
          <w:rFonts w:ascii="ATT Aleck Sans" w:hAnsi="ATT Aleck Sans" w:cs="ATT Aleck Sans"/>
          <w:color w:val="FB89FF"/>
          <w:sz w:val="28"/>
          <w:szCs w:val="28"/>
        </w:rPr>
      </w:pPr>
      <w:r>
        <w:rPr>
          <w:rFonts w:ascii="ATT Aleck Sans" w:hAnsi="ATT Aleck Sans" w:cs="ATT Aleck Sans"/>
          <w:color w:val="FB89FF"/>
          <w:sz w:val="28"/>
          <w:szCs w:val="28"/>
        </w:rPr>
        <w:t>Sunday, November 19</w:t>
      </w:r>
      <w:r w:rsidRPr="00FA02C5">
        <w:rPr>
          <w:rFonts w:ascii="ATT Aleck Sans" w:hAnsi="ATT Aleck Sans" w:cs="ATT Aleck Sans"/>
          <w:color w:val="FB89FF"/>
          <w:sz w:val="28"/>
          <w:szCs w:val="28"/>
          <w:vertAlign w:val="superscript"/>
        </w:rPr>
        <w:t>th</w:t>
      </w:r>
      <w:r>
        <w:rPr>
          <w:rFonts w:ascii="ATT Aleck Sans" w:hAnsi="ATT Aleck Sans" w:cs="ATT Aleck Sans"/>
          <w:color w:val="FB89FF"/>
          <w:sz w:val="28"/>
          <w:szCs w:val="28"/>
        </w:rPr>
        <w:t>– Monday, November 20</w:t>
      </w:r>
      <w:r w:rsidRPr="00FA02C5">
        <w:rPr>
          <w:rFonts w:ascii="ATT Aleck Sans" w:hAnsi="ATT Aleck Sans" w:cs="ATT Aleck Sans"/>
          <w:color w:val="FB89FF"/>
          <w:sz w:val="28"/>
          <w:szCs w:val="28"/>
          <w:vertAlign w:val="superscript"/>
        </w:rPr>
        <w:t>th</w:t>
      </w:r>
    </w:p>
    <w:p w14:paraId="5076F991" w14:textId="77777777" w:rsidR="00FA4BD2" w:rsidRDefault="00FA4BD2" w:rsidP="00331EA1">
      <w:pPr>
        <w:autoSpaceDE w:val="0"/>
        <w:autoSpaceDN w:val="0"/>
        <w:adjustRightInd w:val="0"/>
        <w:ind w:left="160" w:hanging="160"/>
        <w:rPr>
          <w:rFonts w:ascii="ATT Aleck Sans" w:hAnsi="ATT Aleck Sans" w:cs="ATT Aleck Sans"/>
          <w:b/>
          <w:bCs/>
          <w:color w:val="149FEC"/>
          <w:sz w:val="22"/>
          <w:szCs w:val="22"/>
          <w:highlight w:val="yellow"/>
          <w:u w:color="000000"/>
        </w:rPr>
      </w:pPr>
    </w:p>
    <w:p w14:paraId="09DF02DD" w14:textId="77777777" w:rsidR="00EB3D14" w:rsidRDefault="00EB3D14" w:rsidP="00331EA1">
      <w:pPr>
        <w:autoSpaceDE w:val="0"/>
        <w:autoSpaceDN w:val="0"/>
        <w:adjustRightInd w:val="0"/>
        <w:ind w:left="160" w:hanging="160"/>
        <w:rPr>
          <w:rFonts w:ascii="ATT Aleck Sans" w:hAnsi="ATT Aleck Sans" w:cs="ATT Aleck Sans"/>
          <w:b/>
          <w:bCs/>
          <w:color w:val="149FEC"/>
          <w:sz w:val="22"/>
          <w:szCs w:val="22"/>
          <w:highlight w:val="yellow"/>
          <w:u w:color="000000"/>
        </w:rPr>
      </w:pPr>
    </w:p>
    <w:p w14:paraId="4C1B8334" w14:textId="75AA04E0" w:rsidR="0030378D" w:rsidRPr="0030378D" w:rsidRDefault="0030378D" w:rsidP="0030378D">
      <w:pPr>
        <w:autoSpaceDE w:val="0"/>
        <w:autoSpaceDN w:val="0"/>
        <w:adjustRightInd w:val="0"/>
        <w:ind w:left="163" w:hanging="163"/>
        <w:rPr>
          <w:rFonts w:ascii="ATT Aleck Sans" w:hAnsi="ATT Aleck Sans" w:cs="ATT Aleck Sans"/>
          <w:b/>
          <w:bCs/>
          <w:color w:val="FB02FF"/>
          <w:sz w:val="22"/>
          <w:szCs w:val="22"/>
          <w:u w:val="single"/>
        </w:rPr>
      </w:pPr>
      <w:r w:rsidRPr="0030378D">
        <w:rPr>
          <w:rFonts w:ascii="ATT Aleck Sans" w:hAnsi="ATT Aleck Sans" w:cs="ATT Aleck Sans"/>
          <w:b/>
          <w:bCs/>
          <w:color w:val="FB02FF"/>
          <w:sz w:val="22"/>
          <w:szCs w:val="22"/>
          <w:u w:val="single"/>
        </w:rPr>
        <w:t>General</w:t>
      </w:r>
      <w:r>
        <w:rPr>
          <w:rFonts w:ascii="ATT Aleck Sans" w:hAnsi="ATT Aleck Sans" w:cs="ATT Aleck Sans"/>
          <w:b/>
          <w:bCs/>
          <w:color w:val="FB02FF"/>
          <w:sz w:val="22"/>
          <w:szCs w:val="22"/>
          <w:u w:val="single"/>
        </w:rPr>
        <w:t xml:space="preserve"> Vaduz</w:t>
      </w:r>
      <w:r w:rsidRPr="0030378D">
        <w:rPr>
          <w:rFonts w:ascii="ATT Aleck Sans" w:hAnsi="ATT Aleck Sans" w:cs="ATT Aleck Sans"/>
          <w:b/>
          <w:bCs/>
          <w:color w:val="FB02FF"/>
          <w:sz w:val="22"/>
          <w:szCs w:val="22"/>
          <w:u w:val="single"/>
        </w:rPr>
        <w:t xml:space="preserve"> Info:</w:t>
      </w:r>
    </w:p>
    <w:p w14:paraId="25D57F96" w14:textId="77777777" w:rsidR="00564047" w:rsidRPr="00220B33" w:rsidRDefault="00564047" w:rsidP="00564047">
      <w:pPr>
        <w:pStyle w:val="ListParagraph"/>
        <w:numPr>
          <w:ilvl w:val="0"/>
          <w:numId w:val="41"/>
        </w:numPr>
        <w:autoSpaceDE w:val="0"/>
        <w:autoSpaceDN w:val="0"/>
        <w:adjustRightInd w:val="0"/>
        <w:rPr>
          <w:rFonts w:ascii="ATT Aleck Sans" w:hAnsi="ATT Aleck Sans" w:cs="ATT Aleck Sans"/>
          <w:color w:val="000000"/>
          <w:sz w:val="22"/>
          <w:szCs w:val="22"/>
        </w:rPr>
      </w:pPr>
      <w:r>
        <w:rPr>
          <w:rFonts w:ascii="ATT Aleck Sans" w:hAnsi="ATT Aleck Sans" w:cs="ATT Aleck Sans"/>
          <w:color w:val="000000"/>
          <w:sz w:val="22"/>
          <w:szCs w:val="22"/>
          <w:u w:color="000000"/>
        </w:rPr>
        <w:t>Currency = Swiss Franc</w:t>
      </w:r>
    </w:p>
    <w:p w14:paraId="2C8E595F" w14:textId="688511B1" w:rsidR="00220B33" w:rsidRPr="00AE6B83" w:rsidRDefault="00220B33" w:rsidP="00564047">
      <w:pPr>
        <w:pStyle w:val="ListParagraph"/>
        <w:numPr>
          <w:ilvl w:val="0"/>
          <w:numId w:val="41"/>
        </w:numPr>
        <w:autoSpaceDE w:val="0"/>
        <w:autoSpaceDN w:val="0"/>
        <w:adjustRightInd w:val="0"/>
        <w:rPr>
          <w:rFonts w:ascii="ATT Aleck Sans" w:hAnsi="ATT Aleck Sans" w:cs="ATT Aleck Sans"/>
          <w:color w:val="000000"/>
          <w:sz w:val="22"/>
          <w:szCs w:val="22"/>
        </w:rPr>
      </w:pPr>
      <w:r>
        <w:rPr>
          <w:rFonts w:ascii="ATT Aleck Sans" w:hAnsi="ATT Aleck Sans" w:cs="ATT Aleck Sans"/>
          <w:color w:val="000000"/>
          <w:sz w:val="22"/>
          <w:szCs w:val="22"/>
          <w:u w:color="000000"/>
        </w:rPr>
        <w:t xml:space="preserve">Tipping: Most bills include a service </w:t>
      </w:r>
      <w:proofErr w:type="gramStart"/>
      <w:r>
        <w:rPr>
          <w:rFonts w:ascii="ATT Aleck Sans" w:hAnsi="ATT Aleck Sans" w:cs="ATT Aleck Sans"/>
          <w:color w:val="000000"/>
          <w:sz w:val="22"/>
          <w:szCs w:val="22"/>
          <w:u w:color="000000"/>
        </w:rPr>
        <w:t>charge</w:t>
      </w:r>
      <w:proofErr w:type="gramEnd"/>
      <w:r>
        <w:rPr>
          <w:rFonts w:ascii="ATT Aleck Sans" w:hAnsi="ATT Aleck Sans" w:cs="ATT Aleck Sans"/>
          <w:color w:val="000000"/>
          <w:sz w:val="22"/>
          <w:szCs w:val="22"/>
          <w:u w:color="000000"/>
        </w:rPr>
        <w:t xml:space="preserve"> so tipping is not required, but is appreciated. </w:t>
      </w:r>
      <w:proofErr w:type="gramStart"/>
      <w:r>
        <w:rPr>
          <w:rFonts w:ascii="ATT Aleck Sans" w:hAnsi="ATT Aleck Sans" w:cs="ATT Aleck Sans"/>
          <w:color w:val="000000"/>
          <w:sz w:val="22"/>
          <w:szCs w:val="22"/>
          <w:u w:color="000000"/>
        </w:rPr>
        <w:t>Typically</w:t>
      </w:r>
      <w:proofErr w:type="gramEnd"/>
      <w:r>
        <w:rPr>
          <w:rFonts w:ascii="ATT Aleck Sans" w:hAnsi="ATT Aleck Sans" w:cs="ATT Aleck Sans"/>
          <w:color w:val="000000"/>
          <w:sz w:val="22"/>
          <w:szCs w:val="22"/>
          <w:u w:color="000000"/>
        </w:rPr>
        <w:t xml:space="preserve"> just round up or 5%.</w:t>
      </w:r>
    </w:p>
    <w:p w14:paraId="63DB97F9" w14:textId="77777777" w:rsidR="0030378D" w:rsidRDefault="0030378D" w:rsidP="00331EA1">
      <w:pPr>
        <w:autoSpaceDE w:val="0"/>
        <w:autoSpaceDN w:val="0"/>
        <w:adjustRightInd w:val="0"/>
        <w:ind w:left="163" w:hanging="163"/>
        <w:rPr>
          <w:rFonts w:ascii="ATT Aleck Sans" w:hAnsi="ATT Aleck Sans" w:cs="ATT Aleck Sans"/>
          <w:b/>
          <w:bCs/>
          <w:color w:val="000000"/>
          <w:sz w:val="22"/>
          <w:szCs w:val="22"/>
          <w:u w:val="single" w:color="000000"/>
        </w:rPr>
      </w:pPr>
    </w:p>
    <w:p w14:paraId="5839203C" w14:textId="5375A8DA" w:rsidR="00EB3D14" w:rsidRDefault="00EB3D14" w:rsidP="00331EA1">
      <w:pPr>
        <w:autoSpaceDE w:val="0"/>
        <w:autoSpaceDN w:val="0"/>
        <w:adjustRightInd w:val="0"/>
        <w:ind w:left="163" w:hanging="163"/>
        <w:rPr>
          <w:rFonts w:ascii="ATT Aleck Sans" w:hAnsi="ATT Aleck Sans" w:cs="ATT Aleck Sans"/>
          <w:b/>
          <w:bCs/>
          <w:color w:val="000000"/>
          <w:sz w:val="13"/>
          <w:szCs w:val="13"/>
          <w:u w:color="000000"/>
        </w:rPr>
      </w:pPr>
      <w:r w:rsidRPr="005F5205">
        <w:rPr>
          <w:rFonts w:ascii="ATT Aleck Sans" w:hAnsi="ATT Aleck Sans" w:cs="ATT Aleck Sans"/>
          <w:b/>
          <w:bCs/>
          <w:color w:val="000000"/>
          <w:sz w:val="22"/>
          <w:szCs w:val="22"/>
          <w:u w:val="single" w:color="000000"/>
        </w:rPr>
        <w:t>Sunday, November 19</w:t>
      </w:r>
      <w:r w:rsidRPr="005F5205">
        <w:rPr>
          <w:rFonts w:ascii="ATT Aleck Sans" w:hAnsi="ATT Aleck Sans" w:cs="ATT Aleck Sans"/>
          <w:b/>
          <w:bCs/>
          <w:color w:val="000000"/>
          <w:sz w:val="22"/>
          <w:szCs w:val="22"/>
          <w:u w:val="single" w:color="000000"/>
          <w:vertAlign w:val="superscript"/>
        </w:rPr>
        <w:t>th</w:t>
      </w:r>
      <w:r w:rsidRPr="005F5205">
        <w:rPr>
          <w:rFonts w:ascii="ATT Aleck Sans" w:hAnsi="ATT Aleck Sans" w:cs="ATT Aleck Sans"/>
          <w:b/>
          <w:bCs/>
          <w:color w:val="000000"/>
          <w:sz w:val="13"/>
          <w:szCs w:val="13"/>
          <w:u w:color="000000"/>
        </w:rPr>
        <w:t xml:space="preserve"> </w:t>
      </w:r>
    </w:p>
    <w:p w14:paraId="0941CA66" w14:textId="77B7F7C8" w:rsidR="00EB3D14" w:rsidRPr="00B658BF" w:rsidRDefault="00EB3D14" w:rsidP="00331EA1">
      <w:pPr>
        <w:autoSpaceDE w:val="0"/>
        <w:autoSpaceDN w:val="0"/>
        <w:adjustRightInd w:val="0"/>
        <w:rPr>
          <w:rFonts w:ascii="ATT Aleck Sans" w:hAnsi="ATT Aleck Sans" w:cs="ATT Aleck Sans"/>
          <w:b/>
          <w:bCs/>
          <w:color w:val="149FEC"/>
          <w:sz w:val="22"/>
          <w:szCs w:val="22"/>
          <w:u w:color="000000"/>
        </w:rPr>
      </w:pPr>
      <w:proofErr w:type="spellStart"/>
      <w:r w:rsidRPr="00B658BF">
        <w:rPr>
          <w:rFonts w:ascii="ATT Aleck Sans" w:hAnsi="ATT Aleck Sans" w:cs="ATT Aleck Sans"/>
          <w:b/>
          <w:bCs/>
          <w:color w:val="149FEC"/>
          <w:sz w:val="22"/>
          <w:szCs w:val="22"/>
          <w:u w:color="000000"/>
        </w:rPr>
        <w:t>Checkin</w:t>
      </w:r>
      <w:proofErr w:type="spellEnd"/>
      <w:r w:rsidRPr="00B658BF">
        <w:rPr>
          <w:rFonts w:ascii="ATT Aleck Sans" w:hAnsi="ATT Aleck Sans" w:cs="ATT Aleck Sans"/>
          <w:b/>
          <w:bCs/>
          <w:color w:val="149FEC"/>
          <w:sz w:val="22"/>
          <w:szCs w:val="22"/>
          <w:u w:color="000000"/>
        </w:rPr>
        <w:t xml:space="preserve"> to Hotel</w:t>
      </w:r>
      <w:r w:rsidR="00FD56FF" w:rsidRPr="00B658BF">
        <w:rPr>
          <w:rFonts w:ascii="ATT Aleck Sans" w:hAnsi="ATT Aleck Sans" w:cs="ATT Aleck Sans"/>
          <w:b/>
          <w:bCs/>
          <w:color w:val="149FEC"/>
          <w:sz w:val="22"/>
          <w:szCs w:val="22"/>
          <w:u w:color="000000"/>
        </w:rPr>
        <w:t xml:space="preserve"> </w:t>
      </w:r>
      <w:proofErr w:type="spellStart"/>
      <w:r w:rsidR="00FD56FF" w:rsidRPr="00B658BF">
        <w:rPr>
          <w:rFonts w:ascii="ATT Aleck Sans" w:hAnsi="ATT Aleck Sans" w:cs="ATT Aleck Sans"/>
          <w:b/>
          <w:bCs/>
          <w:color w:val="149FEC"/>
          <w:sz w:val="22"/>
          <w:szCs w:val="22"/>
          <w:u w:color="000000"/>
        </w:rPr>
        <w:t>Vaduzerhof</w:t>
      </w:r>
      <w:proofErr w:type="spellEnd"/>
    </w:p>
    <w:p w14:paraId="0066B2E5" w14:textId="07A9487A" w:rsidR="00B658BF" w:rsidRPr="0055386C" w:rsidRDefault="00B658BF"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55386C">
        <w:rPr>
          <w:rFonts w:ascii="ATT Aleck Sans" w:hAnsi="ATT Aleck Sans" w:cs="ATT Aleck Sans"/>
          <w:color w:val="000000"/>
          <w:sz w:val="22"/>
          <w:szCs w:val="22"/>
          <w:u w:color="000000"/>
        </w:rPr>
        <w:t xml:space="preserve">Arrive at </w:t>
      </w:r>
      <w:proofErr w:type="spellStart"/>
      <w:r w:rsidRPr="0055386C">
        <w:rPr>
          <w:rFonts w:ascii="ATT Aleck Sans" w:hAnsi="ATT Aleck Sans" w:cs="ATT Aleck Sans"/>
          <w:color w:val="000000"/>
          <w:sz w:val="22"/>
          <w:szCs w:val="22"/>
          <w:u w:color="000000"/>
        </w:rPr>
        <w:t>Stadtle</w:t>
      </w:r>
      <w:proofErr w:type="spellEnd"/>
      <w:r w:rsidRPr="0055386C">
        <w:rPr>
          <w:rFonts w:ascii="ATT Aleck Sans" w:hAnsi="ATT Aleck Sans" w:cs="ATT Aleck Sans"/>
          <w:color w:val="000000"/>
          <w:sz w:val="22"/>
          <w:szCs w:val="22"/>
          <w:u w:color="000000"/>
        </w:rPr>
        <w:t xml:space="preserve"> Bus Stop at 12:08pm and it is a 1 min walk to the hotel.</w:t>
      </w:r>
    </w:p>
    <w:p w14:paraId="455B53CC" w14:textId="313797C4" w:rsidR="00B658BF" w:rsidRPr="0055386C" w:rsidRDefault="00B658BF"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55386C">
        <w:rPr>
          <w:rFonts w:ascii="ATT Aleck Sans" w:hAnsi="ATT Aleck Sans" w:cs="ATT Aleck Sans"/>
          <w:color w:val="000000"/>
          <w:sz w:val="22"/>
          <w:szCs w:val="22"/>
          <w:u w:color="000000"/>
        </w:rPr>
        <w:t xml:space="preserve">Hotel Info: </w:t>
      </w:r>
      <w:r w:rsidR="009B7C7F" w:rsidRPr="0055386C">
        <w:rPr>
          <w:rFonts w:ascii="ATT Aleck Sans" w:hAnsi="ATT Aleck Sans" w:cs="ATT Aleck Sans"/>
          <w:color w:val="000000"/>
          <w:sz w:val="22"/>
          <w:szCs w:val="22"/>
          <w:u w:color="000000"/>
        </w:rPr>
        <w:t xml:space="preserve">Deluxe Double Room for </w:t>
      </w:r>
      <w:r w:rsidR="0055386C" w:rsidRPr="0055386C">
        <w:rPr>
          <w:rFonts w:ascii="ATT Aleck Sans" w:hAnsi="ATT Aleck Sans" w:cs="ATT Aleck Sans"/>
          <w:color w:val="000000"/>
          <w:sz w:val="22"/>
          <w:szCs w:val="22"/>
          <w:u w:color="000000"/>
        </w:rPr>
        <w:t>2 adults</w:t>
      </w:r>
    </w:p>
    <w:p w14:paraId="11CE6BC8" w14:textId="6A605288" w:rsidR="0055386C" w:rsidRPr="0055386C" w:rsidRDefault="0055386C"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55386C">
        <w:rPr>
          <w:rFonts w:ascii="ATT Aleck Sans" w:hAnsi="ATT Aleck Sans" w:cs="ATT Aleck Sans"/>
          <w:color w:val="000000"/>
          <w:sz w:val="22"/>
          <w:szCs w:val="22"/>
          <w:u w:color="000000"/>
        </w:rPr>
        <w:t xml:space="preserve">Confirmation #: 4113071325 (hotel is </w:t>
      </w:r>
      <w:proofErr w:type="spellStart"/>
      <w:r w:rsidRPr="0055386C">
        <w:rPr>
          <w:rFonts w:ascii="ATT Aleck Sans" w:hAnsi="ATT Aleck Sans" w:cs="ATT Aleck Sans"/>
          <w:color w:val="000000"/>
          <w:sz w:val="22"/>
          <w:szCs w:val="22"/>
          <w:u w:color="000000"/>
        </w:rPr>
        <w:t>self check-in</w:t>
      </w:r>
      <w:proofErr w:type="spellEnd"/>
      <w:r w:rsidRPr="0055386C">
        <w:rPr>
          <w:rFonts w:ascii="ATT Aleck Sans" w:hAnsi="ATT Aleck Sans" w:cs="ATT Aleck Sans"/>
          <w:color w:val="000000"/>
          <w:sz w:val="22"/>
          <w:szCs w:val="22"/>
          <w:u w:color="000000"/>
        </w:rPr>
        <w:t>)</w:t>
      </w:r>
    </w:p>
    <w:p w14:paraId="1094310C" w14:textId="77777777" w:rsidR="00EB3D14" w:rsidRPr="005F5205" w:rsidRDefault="00EB3D14" w:rsidP="00331EA1">
      <w:pPr>
        <w:autoSpaceDE w:val="0"/>
        <w:autoSpaceDN w:val="0"/>
        <w:adjustRightInd w:val="0"/>
        <w:ind w:left="163" w:hanging="163"/>
        <w:rPr>
          <w:rFonts w:ascii="ATT Aleck Sans" w:hAnsi="ATT Aleck Sans" w:cs="ATT Aleck Sans"/>
          <w:b/>
          <w:bCs/>
          <w:color w:val="000000"/>
          <w:sz w:val="13"/>
          <w:szCs w:val="13"/>
          <w:u w:color="000000"/>
        </w:rPr>
      </w:pPr>
    </w:p>
    <w:p w14:paraId="3B6C834C" w14:textId="05F60353" w:rsidR="008D15CC" w:rsidRDefault="008D15CC" w:rsidP="00331EA1">
      <w:pPr>
        <w:autoSpaceDE w:val="0"/>
        <w:autoSpaceDN w:val="0"/>
        <w:adjustRightInd w:val="0"/>
        <w:rPr>
          <w:rFonts w:ascii="ATT Aleck Sans" w:hAnsi="ATT Aleck Sans" w:cs="ATT Aleck Sans"/>
          <w:b/>
          <w:bCs/>
          <w:color w:val="149FEC"/>
          <w:sz w:val="22"/>
          <w:szCs w:val="22"/>
          <w:u w:color="000000"/>
        </w:rPr>
      </w:pPr>
      <w:r>
        <w:rPr>
          <w:rFonts w:ascii="ATT Aleck Sans" w:hAnsi="ATT Aleck Sans" w:cs="ATT Aleck Sans"/>
          <w:b/>
          <w:bCs/>
          <w:color w:val="149FEC"/>
          <w:sz w:val="22"/>
          <w:szCs w:val="22"/>
          <w:u w:color="000000"/>
        </w:rPr>
        <w:t>Explore Liechtenstein</w:t>
      </w:r>
      <w:r w:rsidR="00B232A0">
        <w:rPr>
          <w:rFonts w:ascii="ATT Aleck Sans" w:hAnsi="ATT Aleck Sans" w:cs="ATT Aleck Sans"/>
          <w:b/>
          <w:bCs/>
          <w:color w:val="149FEC"/>
          <w:sz w:val="22"/>
          <w:szCs w:val="22"/>
          <w:u w:color="000000"/>
        </w:rPr>
        <w:t xml:space="preserve"> – Monuments / Landmarks:</w:t>
      </w:r>
    </w:p>
    <w:p w14:paraId="3956A9FB" w14:textId="607BFEBD" w:rsidR="00B232A0" w:rsidRPr="009D390E" w:rsidRDefault="0055386C" w:rsidP="009D390E">
      <w:pPr>
        <w:pStyle w:val="ListParagraph"/>
        <w:numPr>
          <w:ilvl w:val="0"/>
          <w:numId w:val="39"/>
        </w:numPr>
        <w:tabs>
          <w:tab w:val="left" w:pos="360"/>
          <w:tab w:val="left" w:pos="720"/>
        </w:tabs>
        <w:autoSpaceDE w:val="0"/>
        <w:autoSpaceDN w:val="0"/>
        <w:adjustRightInd w:val="0"/>
        <w:rPr>
          <w:rFonts w:ascii="ATT Aleck Sans" w:hAnsi="ATT Aleck Sans" w:cs="ATT Aleck Sans"/>
          <w:b/>
          <w:bCs/>
          <w:color w:val="00B0F0"/>
          <w:sz w:val="22"/>
          <w:szCs w:val="22"/>
          <w:u w:color="000000"/>
        </w:rPr>
      </w:pPr>
      <w:r w:rsidRPr="009D390E">
        <w:rPr>
          <w:rFonts w:ascii="ATT Aleck Sans" w:hAnsi="ATT Aleck Sans" w:cs="ATT Aleck Sans"/>
          <w:b/>
          <w:bCs/>
          <w:color w:val="00B0F0"/>
          <w:sz w:val="22"/>
          <w:szCs w:val="22"/>
          <w:u w:color="000000"/>
        </w:rPr>
        <w:t>Bridge</w:t>
      </w:r>
    </w:p>
    <w:p w14:paraId="23DAB0B6" w14:textId="14FEC22B" w:rsidR="001209EE" w:rsidRDefault="001209EE" w:rsidP="001209EE">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1209EE">
        <w:rPr>
          <w:rFonts w:ascii="ATT Aleck Sans" w:hAnsi="ATT Aleck Sans" w:cs="ATT Aleck Sans"/>
          <w:color w:val="000000"/>
          <w:sz w:val="22"/>
          <w:szCs w:val="22"/>
          <w:u w:color="000000"/>
        </w:rPr>
        <w:t>Lots of hiking and viewpoints</w:t>
      </w:r>
    </w:p>
    <w:p w14:paraId="74C13246" w14:textId="5599A0E9" w:rsidR="00A07846" w:rsidRPr="001209EE" w:rsidRDefault="00A07846" w:rsidP="001209EE">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9D390E">
        <w:rPr>
          <w:rFonts w:ascii="ATT Aleck Sans" w:hAnsi="ATT Aleck Sans" w:cs="ATT Aleck Sans"/>
          <w:b/>
          <w:bCs/>
          <w:color w:val="00B0F0"/>
          <w:sz w:val="22"/>
          <w:szCs w:val="22"/>
          <w:u w:color="000000"/>
        </w:rPr>
        <w:t>Cellars of the Prince of Liechtenstei</w:t>
      </w:r>
      <w:r w:rsidR="00473E9A" w:rsidRPr="009D390E">
        <w:rPr>
          <w:rFonts w:ascii="ATT Aleck Sans" w:hAnsi="ATT Aleck Sans" w:cs="ATT Aleck Sans"/>
          <w:b/>
          <w:bCs/>
          <w:color w:val="00B0F0"/>
          <w:sz w:val="22"/>
          <w:szCs w:val="22"/>
          <w:u w:color="000000"/>
        </w:rPr>
        <w:t>n</w:t>
      </w:r>
      <w:r w:rsidR="00473E9A">
        <w:rPr>
          <w:rFonts w:ascii="ATT Aleck Sans" w:hAnsi="ATT Aleck Sans" w:cs="ATT Aleck Sans"/>
          <w:color w:val="000000"/>
          <w:sz w:val="22"/>
          <w:szCs w:val="22"/>
          <w:u w:color="000000"/>
        </w:rPr>
        <w:t xml:space="preserve"> winery</w:t>
      </w:r>
      <w:r w:rsidR="00473E9A" w:rsidRPr="00FB0D7C">
        <w:rPr>
          <w:rFonts w:ascii="ATT Aleck Sans" w:hAnsi="ATT Aleck Sans" w:cs="ATT Aleck Sans"/>
          <w:color w:val="FF0000"/>
          <w:sz w:val="22"/>
          <w:szCs w:val="22"/>
          <w:u w:color="000000"/>
        </w:rPr>
        <w:t xml:space="preserve"> (closed on Sundays </w:t>
      </w:r>
      <w:r w:rsidR="00473E9A" w:rsidRPr="00FB0D7C">
        <w:rPr>
          <w:rFonts w:ascii="ATT Aleck Sans" w:hAnsi="ATT Aleck Sans" w:cs="ATT Aleck Sans"/>
          <w:color w:val="FF0000"/>
          <w:sz w:val="22"/>
          <w:szCs w:val="22"/>
          <w:u w:color="000000"/>
        </w:rPr>
        <w:sym w:font="Wingdings" w:char="F04C"/>
      </w:r>
      <w:r w:rsidR="00473E9A" w:rsidRPr="00FB0D7C">
        <w:rPr>
          <w:rFonts w:ascii="ATT Aleck Sans" w:hAnsi="ATT Aleck Sans" w:cs="ATT Aleck Sans"/>
          <w:color w:val="FF0000"/>
          <w:sz w:val="22"/>
          <w:szCs w:val="22"/>
          <w:u w:color="000000"/>
        </w:rPr>
        <w:t>)</w:t>
      </w:r>
    </w:p>
    <w:p w14:paraId="0A7FF882" w14:textId="77777777" w:rsidR="008D15CC" w:rsidRDefault="008D15CC" w:rsidP="00331EA1">
      <w:pPr>
        <w:autoSpaceDE w:val="0"/>
        <w:autoSpaceDN w:val="0"/>
        <w:adjustRightInd w:val="0"/>
        <w:rPr>
          <w:rFonts w:ascii="ATT Aleck Sans" w:hAnsi="ATT Aleck Sans" w:cs="ATT Aleck Sans"/>
          <w:b/>
          <w:bCs/>
          <w:color w:val="149FEC"/>
          <w:sz w:val="22"/>
          <w:szCs w:val="22"/>
          <w:u w:color="000000"/>
        </w:rPr>
      </w:pPr>
    </w:p>
    <w:p w14:paraId="753142E0" w14:textId="6D0D89CE" w:rsidR="00EB3D14" w:rsidRPr="00E5778E" w:rsidRDefault="00EB3D14" w:rsidP="00331EA1">
      <w:pPr>
        <w:autoSpaceDE w:val="0"/>
        <w:autoSpaceDN w:val="0"/>
        <w:adjustRightInd w:val="0"/>
        <w:rPr>
          <w:rFonts w:ascii="ATT Aleck Sans" w:hAnsi="ATT Aleck Sans" w:cs="ATT Aleck Sans"/>
          <w:b/>
          <w:bCs/>
          <w:color w:val="149FEC"/>
          <w:sz w:val="22"/>
          <w:szCs w:val="22"/>
          <w:u w:color="000000"/>
        </w:rPr>
      </w:pPr>
      <w:r w:rsidRPr="00E5778E">
        <w:rPr>
          <w:rFonts w:ascii="ATT Aleck Sans" w:hAnsi="ATT Aleck Sans" w:cs="ATT Aleck Sans"/>
          <w:b/>
          <w:bCs/>
          <w:color w:val="149FEC"/>
          <w:sz w:val="22"/>
          <w:szCs w:val="22"/>
          <w:u w:color="000000"/>
        </w:rPr>
        <w:t>Liechtenstein Game!</w:t>
      </w:r>
      <w:r w:rsidR="00D57B7D" w:rsidRPr="00E5778E">
        <w:rPr>
          <w:rFonts w:ascii="ATT Aleck Sans" w:hAnsi="ATT Aleck Sans" w:cs="ATT Aleck Sans"/>
          <w:b/>
          <w:bCs/>
          <w:color w:val="149FEC"/>
          <w:sz w:val="22"/>
          <w:szCs w:val="22"/>
          <w:u w:color="000000"/>
        </w:rPr>
        <w:t xml:space="preserve"> At </w:t>
      </w:r>
      <w:r w:rsidR="00456C56" w:rsidRPr="00E5778E">
        <w:rPr>
          <w:rFonts w:ascii="ATT Aleck Sans" w:hAnsi="ATT Aleck Sans" w:cs="ATT Aleck Sans"/>
          <w:b/>
          <w:bCs/>
          <w:color w:val="149FEC"/>
          <w:sz w:val="22"/>
          <w:szCs w:val="22"/>
          <w:u w:color="000000"/>
        </w:rPr>
        <w:t>8:45pm</w:t>
      </w:r>
    </w:p>
    <w:p w14:paraId="7DDF9251" w14:textId="1B91679C" w:rsidR="00EB3D14" w:rsidRPr="00E5778E" w:rsidRDefault="00EB3D14"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E5778E">
        <w:rPr>
          <w:rFonts w:ascii="ATT Aleck Sans" w:hAnsi="ATT Aleck Sans" w:cs="ATT Aleck Sans"/>
          <w:color w:val="000000"/>
          <w:sz w:val="22"/>
          <w:szCs w:val="22"/>
          <w:u w:color="000000"/>
        </w:rPr>
        <w:t xml:space="preserve">Directions from Hotel: </w:t>
      </w:r>
      <w:r w:rsidR="006A3ABB" w:rsidRPr="00E5778E">
        <w:rPr>
          <w:rFonts w:ascii="ATT Aleck Sans" w:hAnsi="ATT Aleck Sans" w:cs="ATT Aleck Sans"/>
          <w:color w:val="000000"/>
          <w:sz w:val="22"/>
          <w:szCs w:val="22"/>
          <w:u w:color="000000"/>
        </w:rPr>
        <w:t xml:space="preserve">1km, 14 min walk </w:t>
      </w:r>
      <w:r w:rsidR="00AD465C" w:rsidRPr="00E5778E">
        <w:rPr>
          <w:rFonts w:ascii="ATT Aleck Sans" w:hAnsi="ATT Aleck Sans" w:cs="ATT Aleck Sans"/>
          <w:color w:val="000000"/>
          <w:sz w:val="22"/>
          <w:szCs w:val="22"/>
          <w:u w:color="000000"/>
        </w:rPr>
        <w:t xml:space="preserve">towards the </w:t>
      </w:r>
      <w:proofErr w:type="gramStart"/>
      <w:r w:rsidR="00AD465C" w:rsidRPr="00E5778E">
        <w:rPr>
          <w:rFonts w:ascii="ATT Aleck Sans" w:hAnsi="ATT Aleck Sans" w:cs="ATT Aleck Sans"/>
          <w:color w:val="000000"/>
          <w:sz w:val="22"/>
          <w:szCs w:val="22"/>
          <w:u w:color="000000"/>
        </w:rPr>
        <w:t>river</w:t>
      </w:r>
      <w:proofErr w:type="gramEnd"/>
    </w:p>
    <w:p w14:paraId="114FA9DA" w14:textId="06D8C7D3" w:rsidR="0048113F" w:rsidRPr="00A07846" w:rsidRDefault="00AD465C" w:rsidP="00A07846">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E5778E">
        <w:rPr>
          <w:rFonts w:ascii="ATT Aleck Sans" w:hAnsi="ATT Aleck Sans" w:cs="ATT Aleck Sans"/>
          <w:color w:val="000000"/>
          <w:sz w:val="22"/>
          <w:szCs w:val="22"/>
          <w:u w:color="000000"/>
        </w:rPr>
        <w:t xml:space="preserve">Bought tix on </w:t>
      </w:r>
      <w:proofErr w:type="spellStart"/>
      <w:r w:rsidRPr="00E5778E">
        <w:rPr>
          <w:rFonts w:ascii="ATT Aleck Sans" w:hAnsi="ATT Aleck Sans" w:cs="ATT Aleck Sans"/>
          <w:color w:val="000000"/>
          <w:sz w:val="22"/>
          <w:szCs w:val="22"/>
          <w:u w:color="000000"/>
        </w:rPr>
        <w:t>Stubhub</w:t>
      </w:r>
      <w:proofErr w:type="spellEnd"/>
      <w:r w:rsidRPr="00E5778E">
        <w:rPr>
          <w:rFonts w:ascii="ATT Aleck Sans" w:hAnsi="ATT Aleck Sans" w:cs="ATT Aleck Sans"/>
          <w:color w:val="000000"/>
          <w:sz w:val="22"/>
          <w:szCs w:val="22"/>
          <w:u w:color="000000"/>
        </w:rPr>
        <w:t xml:space="preserve"> </w:t>
      </w:r>
      <w:r w:rsidR="00E5778E" w:rsidRPr="00E5778E">
        <w:rPr>
          <w:rFonts w:ascii="ATT Aleck Sans" w:hAnsi="ATT Aleck Sans" w:cs="ATT Aleck Sans"/>
          <w:color w:val="000000"/>
          <w:sz w:val="22"/>
          <w:szCs w:val="22"/>
          <w:u w:color="000000"/>
        </w:rPr>
        <w:t>in Section A. The tickets will be emailed separately between 11/16-11/19.</w:t>
      </w:r>
    </w:p>
    <w:p w14:paraId="75CC55F3" w14:textId="77777777" w:rsidR="0048113F" w:rsidRPr="0048113F" w:rsidRDefault="0048113F" w:rsidP="00331EA1">
      <w:pPr>
        <w:autoSpaceDE w:val="0"/>
        <w:autoSpaceDN w:val="0"/>
        <w:adjustRightInd w:val="0"/>
        <w:rPr>
          <w:rFonts w:ascii="ATT Aleck Sans" w:hAnsi="ATT Aleck Sans" w:cs="ATT Aleck Sans"/>
          <w:b/>
          <w:bCs/>
          <w:color w:val="149FEC"/>
          <w:sz w:val="22"/>
          <w:szCs w:val="22"/>
          <w:u w:color="000000"/>
        </w:rPr>
      </w:pPr>
    </w:p>
    <w:p w14:paraId="00729096" w14:textId="12F456BC" w:rsidR="005F5205" w:rsidRPr="0048113F" w:rsidRDefault="005F5205" w:rsidP="00331EA1">
      <w:pPr>
        <w:autoSpaceDE w:val="0"/>
        <w:autoSpaceDN w:val="0"/>
        <w:adjustRightInd w:val="0"/>
        <w:ind w:left="160" w:hanging="160"/>
        <w:rPr>
          <w:rFonts w:ascii="ATT Aleck Sans" w:hAnsi="ATT Aleck Sans" w:cs="ATT Aleck Sans"/>
          <w:b/>
          <w:bCs/>
          <w:color w:val="149FEC"/>
          <w:sz w:val="22"/>
          <w:szCs w:val="22"/>
          <w:u w:color="000000"/>
        </w:rPr>
      </w:pPr>
      <w:r w:rsidRPr="0048113F">
        <w:rPr>
          <w:rFonts w:ascii="ATT Aleck Sans" w:hAnsi="ATT Aleck Sans" w:cs="ATT Aleck Sans"/>
          <w:b/>
          <w:bCs/>
          <w:color w:val="149FEC"/>
          <w:sz w:val="22"/>
          <w:szCs w:val="22"/>
          <w:u w:color="000000"/>
        </w:rPr>
        <w:t>Liechtenstein Lunch &amp; Dinner Options</w:t>
      </w:r>
    </w:p>
    <w:p w14:paraId="0CDC30ED" w14:textId="74E1B395" w:rsidR="005F5205" w:rsidRPr="0048113F" w:rsidRDefault="00D57B7D"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48113F">
        <w:rPr>
          <w:rFonts w:ascii="ATT Aleck Sans" w:hAnsi="ATT Aleck Sans" w:cs="ATT Aleck Sans"/>
          <w:b/>
          <w:bCs/>
          <w:color w:val="000000"/>
          <w:sz w:val="22"/>
          <w:szCs w:val="22"/>
          <w:u w:color="000000"/>
        </w:rPr>
        <w:t>Restaurant Maree</w:t>
      </w:r>
      <w:r w:rsidR="008B4105" w:rsidRPr="0048113F">
        <w:rPr>
          <w:rFonts w:ascii="ATT Aleck Sans" w:hAnsi="ATT Aleck Sans" w:cs="ATT Aleck Sans"/>
          <w:color w:val="000000"/>
          <w:sz w:val="22"/>
          <w:szCs w:val="22"/>
          <w:u w:color="000000"/>
        </w:rPr>
        <w:t xml:space="preserve"> – </w:t>
      </w:r>
      <w:r w:rsidR="008B4105" w:rsidRPr="00FB0D7C">
        <w:rPr>
          <w:rFonts w:ascii="ATT Aleck Sans" w:hAnsi="ATT Aleck Sans" w:cs="ATT Aleck Sans"/>
          <w:color w:val="FF0000"/>
          <w:sz w:val="22"/>
          <w:szCs w:val="22"/>
          <w:u w:color="000000"/>
        </w:rPr>
        <w:t xml:space="preserve">no reservations </w:t>
      </w:r>
      <w:r w:rsidR="00153572" w:rsidRPr="00FB0D7C">
        <w:rPr>
          <w:rFonts w:ascii="ATT Aleck Sans" w:hAnsi="ATT Aleck Sans" w:cs="ATT Aleck Sans"/>
          <w:color w:val="FF0000"/>
          <w:sz w:val="22"/>
          <w:szCs w:val="22"/>
          <w:u w:color="000000"/>
        </w:rPr>
        <w:t>avail</w:t>
      </w:r>
      <w:r w:rsidR="008B4105" w:rsidRPr="00FB0D7C">
        <w:rPr>
          <w:rFonts w:ascii="ATT Aleck Sans" w:hAnsi="ATT Aleck Sans" w:cs="ATT Aleck Sans"/>
          <w:color w:val="FF0000"/>
          <w:sz w:val="22"/>
          <w:szCs w:val="22"/>
          <w:u w:color="000000"/>
        </w:rPr>
        <w:t xml:space="preserve"> on the 19</w:t>
      </w:r>
      <w:r w:rsidR="008B4105" w:rsidRPr="00FB0D7C">
        <w:rPr>
          <w:rFonts w:ascii="ATT Aleck Sans" w:hAnsi="ATT Aleck Sans" w:cs="ATT Aleck Sans"/>
          <w:color w:val="FF0000"/>
          <w:sz w:val="22"/>
          <w:szCs w:val="22"/>
          <w:u w:color="000000"/>
          <w:vertAlign w:val="superscript"/>
        </w:rPr>
        <w:t>th</w:t>
      </w:r>
      <w:r w:rsidR="00153572" w:rsidRPr="00FB0D7C">
        <w:rPr>
          <w:rFonts w:ascii="ATT Aleck Sans" w:hAnsi="ATT Aleck Sans" w:cs="ATT Aleck Sans"/>
          <w:color w:val="FF0000"/>
          <w:sz w:val="22"/>
          <w:szCs w:val="22"/>
          <w:u w:color="000000"/>
        </w:rPr>
        <w:t xml:space="preserve"> </w:t>
      </w:r>
      <w:r w:rsidR="00153572">
        <w:rPr>
          <w:rFonts w:ascii="ATT Aleck Sans" w:hAnsi="ATT Aleck Sans" w:cs="ATT Aleck Sans"/>
          <w:color w:val="000000"/>
          <w:sz w:val="22"/>
          <w:szCs w:val="22"/>
          <w:u w:color="000000"/>
        </w:rPr>
        <w:t xml:space="preserve">but booked lunch on the </w:t>
      </w:r>
      <w:proofErr w:type="gramStart"/>
      <w:r w:rsidR="00153572">
        <w:rPr>
          <w:rFonts w:ascii="ATT Aleck Sans" w:hAnsi="ATT Aleck Sans" w:cs="ATT Aleck Sans"/>
          <w:color w:val="000000"/>
          <w:sz w:val="22"/>
          <w:szCs w:val="22"/>
          <w:u w:color="000000"/>
        </w:rPr>
        <w:t>20th</w:t>
      </w:r>
      <w:proofErr w:type="gramEnd"/>
    </w:p>
    <w:p w14:paraId="0BDB08C8" w14:textId="3561D887" w:rsidR="001209EE" w:rsidRPr="0048113F" w:rsidRDefault="001209EE"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48113F">
        <w:rPr>
          <w:rFonts w:ascii="ATT Aleck Sans" w:hAnsi="ATT Aleck Sans" w:cs="ATT Aleck Sans"/>
          <w:b/>
          <w:bCs/>
          <w:color w:val="000000"/>
          <w:sz w:val="22"/>
          <w:szCs w:val="22"/>
          <w:u w:color="000000"/>
        </w:rPr>
        <w:t>Restaurant Amarone</w:t>
      </w:r>
      <w:r w:rsidR="003D2ED6" w:rsidRPr="0048113F">
        <w:rPr>
          <w:rFonts w:ascii="ATT Aleck Sans" w:hAnsi="ATT Aleck Sans" w:cs="ATT Aleck Sans"/>
          <w:color w:val="000000"/>
          <w:sz w:val="22"/>
          <w:szCs w:val="22"/>
          <w:u w:color="000000"/>
        </w:rPr>
        <w:t xml:space="preserve"> – Italian place w/ GF pasta option but not open on Sat/Sun </w:t>
      </w:r>
      <w:r w:rsidR="003D2ED6" w:rsidRPr="0048113F">
        <w:rPr>
          <w:rFonts w:ascii="ATT Aleck Sans" w:hAnsi="ATT Aleck Sans" w:cs="ATT Aleck Sans"/>
          <w:color w:val="000000"/>
          <w:sz w:val="22"/>
          <w:szCs w:val="22"/>
          <w:u w:color="000000"/>
        </w:rPr>
        <w:sym w:font="Wingdings" w:char="F04C"/>
      </w:r>
    </w:p>
    <w:p w14:paraId="65D28915" w14:textId="1350DBF0" w:rsidR="003D2ED6" w:rsidRPr="0048113F" w:rsidRDefault="001C2296"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48113F">
        <w:rPr>
          <w:rFonts w:ascii="ATT Aleck Sans" w:hAnsi="ATT Aleck Sans" w:cs="ATT Aleck Sans"/>
          <w:b/>
          <w:bCs/>
          <w:color w:val="000000"/>
          <w:sz w:val="22"/>
          <w:szCs w:val="22"/>
          <w:u w:color="000000"/>
        </w:rPr>
        <w:t>Adler</w:t>
      </w:r>
      <w:r w:rsidRPr="0048113F">
        <w:rPr>
          <w:rFonts w:ascii="ATT Aleck Sans" w:hAnsi="ATT Aleck Sans" w:cs="ATT Aleck Sans"/>
          <w:color w:val="000000"/>
          <w:sz w:val="22"/>
          <w:szCs w:val="22"/>
          <w:u w:color="000000"/>
        </w:rPr>
        <w:t xml:space="preserve"> – has GF marked on menu and apparently plenty of </w:t>
      </w:r>
      <w:proofErr w:type="gramStart"/>
      <w:r w:rsidRPr="0048113F">
        <w:rPr>
          <w:rFonts w:ascii="ATT Aleck Sans" w:hAnsi="ATT Aleck Sans" w:cs="ATT Aleck Sans"/>
          <w:color w:val="000000"/>
          <w:sz w:val="22"/>
          <w:szCs w:val="22"/>
          <w:u w:color="000000"/>
        </w:rPr>
        <w:t>options</w:t>
      </w:r>
      <w:proofErr w:type="gramEnd"/>
    </w:p>
    <w:p w14:paraId="09737781" w14:textId="00E82B52" w:rsidR="003D2ED6" w:rsidRPr="0048113F" w:rsidRDefault="003D2ED6"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48113F">
        <w:rPr>
          <w:rFonts w:ascii="ATT Aleck Sans" w:hAnsi="ATT Aleck Sans" w:cs="ATT Aleck Sans"/>
          <w:b/>
          <w:bCs/>
          <w:color w:val="000000"/>
          <w:sz w:val="22"/>
          <w:szCs w:val="22"/>
          <w:u w:color="000000"/>
        </w:rPr>
        <w:t xml:space="preserve">CAFÉ </w:t>
      </w:r>
      <w:proofErr w:type="spellStart"/>
      <w:r w:rsidRPr="0048113F">
        <w:rPr>
          <w:rFonts w:ascii="ATT Aleck Sans" w:hAnsi="ATT Aleck Sans" w:cs="ATT Aleck Sans"/>
          <w:b/>
          <w:bCs/>
          <w:color w:val="000000"/>
          <w:sz w:val="22"/>
          <w:szCs w:val="22"/>
          <w:u w:color="000000"/>
        </w:rPr>
        <w:t>im</w:t>
      </w:r>
      <w:proofErr w:type="spellEnd"/>
      <w:r w:rsidRPr="0048113F">
        <w:rPr>
          <w:rFonts w:ascii="ATT Aleck Sans" w:hAnsi="ATT Aleck Sans" w:cs="ATT Aleck Sans"/>
          <w:b/>
          <w:bCs/>
          <w:color w:val="000000"/>
          <w:sz w:val="22"/>
          <w:szCs w:val="22"/>
          <w:u w:color="000000"/>
        </w:rPr>
        <w:t xml:space="preserve"> </w:t>
      </w:r>
      <w:proofErr w:type="spellStart"/>
      <w:r w:rsidRPr="0048113F">
        <w:rPr>
          <w:rFonts w:ascii="ATT Aleck Sans" w:hAnsi="ATT Aleck Sans" w:cs="ATT Aleck Sans"/>
          <w:b/>
          <w:bCs/>
          <w:color w:val="000000"/>
          <w:sz w:val="22"/>
          <w:szCs w:val="22"/>
          <w:u w:color="000000"/>
        </w:rPr>
        <w:t>Kunstmuseum</w:t>
      </w:r>
      <w:proofErr w:type="spellEnd"/>
      <w:r w:rsidRPr="0048113F">
        <w:rPr>
          <w:rFonts w:ascii="ATT Aleck Sans" w:hAnsi="ATT Aleck Sans" w:cs="ATT Aleck Sans"/>
          <w:b/>
          <w:bCs/>
          <w:color w:val="000000"/>
          <w:sz w:val="22"/>
          <w:szCs w:val="22"/>
          <w:u w:color="000000"/>
        </w:rPr>
        <w:t xml:space="preserve"> </w:t>
      </w:r>
      <w:r w:rsidRPr="0048113F">
        <w:rPr>
          <w:rFonts w:ascii="ATT Aleck Sans" w:hAnsi="ATT Aleck Sans" w:cs="ATT Aleck Sans"/>
          <w:color w:val="000000"/>
          <w:sz w:val="22"/>
          <w:szCs w:val="22"/>
          <w:u w:color="000000"/>
        </w:rPr>
        <w:t xml:space="preserve">– has sushi if I absolutely need somewhere to </w:t>
      </w:r>
      <w:proofErr w:type="gramStart"/>
      <w:r w:rsidRPr="0048113F">
        <w:rPr>
          <w:rFonts w:ascii="ATT Aleck Sans" w:hAnsi="ATT Aleck Sans" w:cs="ATT Aleck Sans"/>
          <w:color w:val="000000"/>
          <w:sz w:val="22"/>
          <w:szCs w:val="22"/>
          <w:u w:color="000000"/>
        </w:rPr>
        <w:t>eat</w:t>
      </w:r>
      <w:proofErr w:type="gramEnd"/>
    </w:p>
    <w:p w14:paraId="394D2AC9" w14:textId="77777777" w:rsidR="0028671F" w:rsidRDefault="0028671F" w:rsidP="00331EA1">
      <w:pPr>
        <w:rPr>
          <w:rFonts w:ascii="ATT Aleck Sans" w:hAnsi="ATT Aleck Sans" w:cs="ATT Aleck Sans"/>
          <w:b/>
          <w:bCs/>
          <w:color w:val="000000"/>
          <w:sz w:val="22"/>
          <w:szCs w:val="22"/>
          <w:highlight w:val="yellow"/>
          <w:u w:val="single" w:color="000000"/>
        </w:rPr>
      </w:pPr>
    </w:p>
    <w:p w14:paraId="42878B66" w14:textId="2F1784F6" w:rsidR="005F5205" w:rsidRPr="00E860B0" w:rsidRDefault="00B63B9B" w:rsidP="00C46602">
      <w:pPr>
        <w:autoSpaceDE w:val="0"/>
        <w:autoSpaceDN w:val="0"/>
        <w:adjustRightInd w:val="0"/>
        <w:ind w:left="163" w:hanging="163"/>
        <w:rPr>
          <w:rFonts w:ascii="ATT Aleck Sans" w:hAnsi="ATT Aleck Sans" w:cs="ATT Aleck Sans"/>
          <w:b/>
          <w:bCs/>
          <w:color w:val="000000"/>
          <w:sz w:val="13"/>
          <w:szCs w:val="13"/>
          <w:u w:color="000000"/>
        </w:rPr>
      </w:pPr>
      <w:r w:rsidRPr="00E860B0">
        <w:rPr>
          <w:rFonts w:ascii="ATT Aleck Sans" w:hAnsi="ATT Aleck Sans" w:cs="ATT Aleck Sans"/>
          <w:b/>
          <w:bCs/>
          <w:color w:val="000000"/>
          <w:sz w:val="22"/>
          <w:szCs w:val="22"/>
          <w:u w:val="single" w:color="000000"/>
        </w:rPr>
        <w:t>Monday, November 20</w:t>
      </w:r>
      <w:r w:rsidRPr="00E860B0">
        <w:rPr>
          <w:rFonts w:ascii="ATT Aleck Sans" w:hAnsi="ATT Aleck Sans" w:cs="ATT Aleck Sans"/>
          <w:b/>
          <w:bCs/>
          <w:color w:val="000000"/>
          <w:sz w:val="22"/>
          <w:szCs w:val="22"/>
          <w:u w:val="single" w:color="000000"/>
          <w:vertAlign w:val="superscript"/>
        </w:rPr>
        <w:t>th</w:t>
      </w:r>
      <w:r w:rsidRPr="00E860B0">
        <w:rPr>
          <w:rFonts w:ascii="ATT Aleck Sans" w:hAnsi="ATT Aleck Sans" w:cs="ATT Aleck Sans"/>
          <w:b/>
          <w:bCs/>
          <w:color w:val="000000"/>
          <w:sz w:val="13"/>
          <w:szCs w:val="13"/>
          <w:u w:color="000000"/>
        </w:rPr>
        <w:t xml:space="preserve"> </w:t>
      </w:r>
    </w:p>
    <w:p w14:paraId="735463A4" w14:textId="3A26EC7F" w:rsidR="007B5040" w:rsidRDefault="00F96222" w:rsidP="00331EA1">
      <w:pPr>
        <w:autoSpaceDE w:val="0"/>
        <w:autoSpaceDN w:val="0"/>
        <w:adjustRightInd w:val="0"/>
        <w:ind w:left="160" w:hanging="160"/>
        <w:rPr>
          <w:rFonts w:ascii="ATT Aleck Sans" w:hAnsi="ATT Aleck Sans" w:cs="ATT Aleck Sans"/>
          <w:b/>
          <w:bCs/>
          <w:color w:val="149FEC"/>
          <w:sz w:val="22"/>
          <w:szCs w:val="22"/>
          <w:u w:color="000000"/>
        </w:rPr>
      </w:pPr>
      <w:r w:rsidRPr="00086C9C">
        <w:rPr>
          <w:rFonts w:ascii="ATT Aleck Sans" w:hAnsi="ATT Aleck Sans" w:cs="ATT Aleck Sans"/>
          <w:b/>
          <w:bCs/>
          <w:color w:val="00B0F0"/>
          <w:sz w:val="22"/>
          <w:szCs w:val="22"/>
          <w:u w:color="000000"/>
        </w:rPr>
        <w:t xml:space="preserve">See things from </w:t>
      </w:r>
      <w:r>
        <w:rPr>
          <w:rFonts w:ascii="ATT Aleck Sans" w:hAnsi="ATT Aleck Sans" w:cs="ATT Aleck Sans"/>
          <w:b/>
          <w:bCs/>
          <w:color w:val="00B0F0"/>
          <w:sz w:val="22"/>
          <w:szCs w:val="22"/>
          <w:u w:color="000000"/>
        </w:rPr>
        <w:t>Sunday</w:t>
      </w:r>
      <w:r w:rsidRPr="00086C9C">
        <w:rPr>
          <w:rFonts w:ascii="ATT Aleck Sans" w:hAnsi="ATT Aleck Sans" w:cs="ATT Aleck Sans"/>
          <w:b/>
          <w:bCs/>
          <w:color w:val="00B0F0"/>
          <w:sz w:val="22"/>
          <w:szCs w:val="22"/>
          <w:u w:color="000000"/>
        </w:rPr>
        <w:t xml:space="preserve"> that didn’t get done!</w:t>
      </w:r>
    </w:p>
    <w:p w14:paraId="409A9336" w14:textId="77777777" w:rsidR="007B5040" w:rsidRDefault="007B5040" w:rsidP="00331EA1">
      <w:pPr>
        <w:autoSpaceDE w:val="0"/>
        <w:autoSpaceDN w:val="0"/>
        <w:adjustRightInd w:val="0"/>
        <w:ind w:left="160" w:hanging="160"/>
        <w:rPr>
          <w:rFonts w:ascii="ATT Aleck Sans" w:hAnsi="ATT Aleck Sans" w:cs="ATT Aleck Sans"/>
          <w:b/>
          <w:bCs/>
          <w:color w:val="149FEC"/>
          <w:sz w:val="22"/>
          <w:szCs w:val="22"/>
          <w:u w:color="000000"/>
        </w:rPr>
      </w:pPr>
    </w:p>
    <w:p w14:paraId="765562B1" w14:textId="5B5652CF" w:rsidR="00153572" w:rsidRPr="00153572" w:rsidRDefault="00153572" w:rsidP="00331EA1">
      <w:pPr>
        <w:autoSpaceDE w:val="0"/>
        <w:autoSpaceDN w:val="0"/>
        <w:adjustRightInd w:val="0"/>
        <w:ind w:left="160" w:hanging="160"/>
        <w:rPr>
          <w:rFonts w:ascii="ATT Aleck Sans" w:hAnsi="ATT Aleck Sans" w:cs="ATT Aleck Sans"/>
          <w:b/>
          <w:bCs/>
          <w:color w:val="00B0F0"/>
          <w:sz w:val="22"/>
          <w:szCs w:val="22"/>
          <w:u w:color="000000"/>
        </w:rPr>
      </w:pPr>
      <w:r w:rsidRPr="00153572">
        <w:rPr>
          <w:rFonts w:ascii="ATT Aleck Sans" w:hAnsi="ATT Aleck Sans" w:cs="ATT Aleck Sans"/>
          <w:b/>
          <w:bCs/>
          <w:color w:val="00B0F0"/>
          <w:sz w:val="22"/>
          <w:szCs w:val="22"/>
          <w:u w:color="000000"/>
        </w:rPr>
        <w:t>Lunch at Restaurant Maree</w:t>
      </w:r>
      <w:r w:rsidR="00745FCC">
        <w:rPr>
          <w:rFonts w:ascii="ATT Aleck Sans" w:hAnsi="ATT Aleck Sans" w:cs="ATT Aleck Sans"/>
          <w:b/>
          <w:bCs/>
          <w:color w:val="00B0F0"/>
          <w:sz w:val="22"/>
          <w:szCs w:val="22"/>
          <w:u w:color="000000"/>
        </w:rPr>
        <w:t xml:space="preserve"> at 12pm</w:t>
      </w:r>
    </w:p>
    <w:p w14:paraId="2EC01CE7" w14:textId="3BA98D14" w:rsidR="00153572" w:rsidRPr="00745FCC" w:rsidRDefault="00153572" w:rsidP="00153572">
      <w:pPr>
        <w:pStyle w:val="ListParagraph"/>
        <w:numPr>
          <w:ilvl w:val="0"/>
          <w:numId w:val="39"/>
        </w:numPr>
        <w:autoSpaceDE w:val="0"/>
        <w:autoSpaceDN w:val="0"/>
        <w:adjustRightInd w:val="0"/>
        <w:rPr>
          <w:rFonts w:ascii="ATT Aleck Sans" w:hAnsi="ATT Aleck Sans" w:cs="ATT Aleck Sans"/>
          <w:b/>
          <w:bCs/>
          <w:color w:val="149FEC"/>
          <w:sz w:val="22"/>
          <w:szCs w:val="22"/>
          <w:u w:color="000000"/>
        </w:rPr>
      </w:pPr>
      <w:r>
        <w:rPr>
          <w:rFonts w:ascii="ATT Aleck Sans" w:hAnsi="ATT Aleck Sans" w:cs="ATT Aleck Sans"/>
          <w:color w:val="000000"/>
          <w:sz w:val="22"/>
          <w:szCs w:val="22"/>
          <w:u w:color="000000"/>
        </w:rPr>
        <w:t xml:space="preserve">Made a reservation for two and noted </w:t>
      </w:r>
      <w:proofErr w:type="gramStart"/>
      <w:r>
        <w:rPr>
          <w:rFonts w:ascii="ATT Aleck Sans" w:hAnsi="ATT Aleck Sans" w:cs="ATT Aleck Sans"/>
          <w:color w:val="000000"/>
          <w:sz w:val="22"/>
          <w:szCs w:val="22"/>
          <w:u w:color="000000"/>
        </w:rPr>
        <w:t>GF</w:t>
      </w:r>
      <w:proofErr w:type="gramEnd"/>
    </w:p>
    <w:p w14:paraId="6FA97896" w14:textId="7D3BCAD3" w:rsidR="00745FCC" w:rsidRPr="00153572" w:rsidRDefault="00745FCC" w:rsidP="00153572">
      <w:pPr>
        <w:pStyle w:val="ListParagraph"/>
        <w:numPr>
          <w:ilvl w:val="0"/>
          <w:numId w:val="39"/>
        </w:numPr>
        <w:autoSpaceDE w:val="0"/>
        <w:autoSpaceDN w:val="0"/>
        <w:adjustRightInd w:val="0"/>
        <w:rPr>
          <w:rFonts w:ascii="ATT Aleck Sans" w:hAnsi="ATT Aleck Sans" w:cs="ATT Aleck Sans"/>
          <w:b/>
          <w:bCs/>
          <w:color w:val="149FEC"/>
          <w:sz w:val="22"/>
          <w:szCs w:val="22"/>
          <w:u w:color="000000"/>
        </w:rPr>
      </w:pPr>
      <w:r>
        <w:rPr>
          <w:rFonts w:ascii="ATT Aleck Sans" w:hAnsi="ATT Aleck Sans" w:cs="ATT Aleck Sans"/>
          <w:color w:val="000000"/>
          <w:sz w:val="22"/>
          <w:szCs w:val="22"/>
          <w:u w:color="000000"/>
        </w:rPr>
        <w:t xml:space="preserve">Can cancel reservation as needed, or just change to 1 </w:t>
      </w:r>
      <w:proofErr w:type="gramStart"/>
      <w:r>
        <w:rPr>
          <w:rFonts w:ascii="ATT Aleck Sans" w:hAnsi="ATT Aleck Sans" w:cs="ATT Aleck Sans"/>
          <w:color w:val="000000"/>
          <w:sz w:val="22"/>
          <w:szCs w:val="22"/>
          <w:u w:color="000000"/>
        </w:rPr>
        <w:t>person</w:t>
      </w:r>
      <w:proofErr w:type="gramEnd"/>
    </w:p>
    <w:p w14:paraId="64820087" w14:textId="77777777" w:rsidR="00153572" w:rsidRDefault="00153572" w:rsidP="00331EA1">
      <w:pPr>
        <w:autoSpaceDE w:val="0"/>
        <w:autoSpaceDN w:val="0"/>
        <w:adjustRightInd w:val="0"/>
        <w:ind w:left="160" w:hanging="160"/>
        <w:rPr>
          <w:rFonts w:ascii="ATT Aleck Sans" w:hAnsi="ATT Aleck Sans" w:cs="ATT Aleck Sans"/>
          <w:b/>
          <w:bCs/>
          <w:color w:val="149FEC"/>
          <w:sz w:val="22"/>
          <w:szCs w:val="22"/>
          <w:u w:color="000000"/>
        </w:rPr>
      </w:pPr>
    </w:p>
    <w:p w14:paraId="4F1813F4" w14:textId="009BC800" w:rsidR="00B63B9B" w:rsidRPr="00F96222" w:rsidRDefault="00B63B9B" w:rsidP="00331EA1">
      <w:pPr>
        <w:autoSpaceDE w:val="0"/>
        <w:autoSpaceDN w:val="0"/>
        <w:adjustRightInd w:val="0"/>
        <w:ind w:left="160" w:hanging="160"/>
        <w:rPr>
          <w:rFonts w:ascii="ATT Aleck Sans" w:hAnsi="ATT Aleck Sans" w:cs="ATT Aleck Sans"/>
          <w:b/>
          <w:bCs/>
          <w:color w:val="00B0F0"/>
          <w:sz w:val="22"/>
          <w:szCs w:val="22"/>
          <w:u w:color="000000"/>
        </w:rPr>
      </w:pPr>
      <w:r w:rsidRPr="00F96222">
        <w:rPr>
          <w:rFonts w:ascii="ATT Aleck Sans" w:hAnsi="ATT Aleck Sans" w:cs="ATT Aleck Sans"/>
          <w:b/>
          <w:bCs/>
          <w:color w:val="00B0F0"/>
          <w:sz w:val="22"/>
          <w:szCs w:val="22"/>
          <w:u w:color="000000"/>
        </w:rPr>
        <w:t>Leave for Zurich</w:t>
      </w:r>
    </w:p>
    <w:p w14:paraId="3E06799D" w14:textId="5A35A39E" w:rsidR="00CD17B3" w:rsidRDefault="00745FCC" w:rsidP="00745FCC">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Pr>
          <w:rFonts w:ascii="ATT Aleck Sans" w:hAnsi="ATT Aleck Sans" w:cs="ATT Aleck Sans"/>
          <w:color w:val="000000"/>
          <w:sz w:val="22"/>
          <w:szCs w:val="22"/>
          <w:u w:color="000000"/>
        </w:rPr>
        <w:t xml:space="preserve">Bought tix on SBB </w:t>
      </w:r>
      <w:r w:rsidR="00056196">
        <w:rPr>
          <w:rFonts w:ascii="ATT Aleck Sans" w:hAnsi="ATT Aleck Sans" w:cs="ATT Aleck Sans"/>
          <w:color w:val="000000"/>
          <w:sz w:val="22"/>
          <w:szCs w:val="22"/>
          <w:u w:color="000000"/>
        </w:rPr>
        <w:t>–</w:t>
      </w:r>
      <w:r>
        <w:rPr>
          <w:rFonts w:ascii="ATT Aleck Sans" w:hAnsi="ATT Aleck Sans" w:cs="ATT Aleck Sans"/>
          <w:color w:val="000000"/>
          <w:sz w:val="22"/>
          <w:szCs w:val="22"/>
          <w:u w:color="000000"/>
        </w:rPr>
        <w:t xml:space="preserve"> </w:t>
      </w:r>
      <w:r w:rsidR="00056196">
        <w:rPr>
          <w:rFonts w:ascii="ATT Aleck Sans" w:hAnsi="ATT Aleck Sans" w:cs="ATT Aleck Sans"/>
          <w:color w:val="000000"/>
          <w:sz w:val="22"/>
          <w:szCs w:val="22"/>
          <w:u w:color="000000"/>
        </w:rPr>
        <w:t>Take train 12E from Vaduz, Post</w:t>
      </w:r>
      <w:r w:rsidR="00F618A0">
        <w:rPr>
          <w:rFonts w:ascii="ATT Aleck Sans" w:hAnsi="ATT Aleck Sans" w:cs="ATT Aleck Sans"/>
          <w:color w:val="000000"/>
          <w:sz w:val="22"/>
          <w:szCs w:val="22"/>
          <w:u w:color="000000"/>
        </w:rPr>
        <w:t xml:space="preserve"> (just south of hotel ~9 min)</w:t>
      </w:r>
      <w:r w:rsidR="00F75FF9">
        <w:rPr>
          <w:rFonts w:ascii="ATT Aleck Sans" w:hAnsi="ATT Aleck Sans" w:cs="ATT Aleck Sans"/>
          <w:color w:val="000000"/>
          <w:sz w:val="22"/>
          <w:szCs w:val="22"/>
          <w:u w:color="000000"/>
        </w:rPr>
        <w:t xml:space="preserve"> at </w:t>
      </w:r>
      <w:r w:rsidR="00F75FF9" w:rsidRPr="00F75FF9">
        <w:rPr>
          <w:rFonts w:ascii="ATT Aleck Sans" w:hAnsi="ATT Aleck Sans" w:cs="ATT Aleck Sans"/>
          <w:b/>
          <w:bCs/>
          <w:color w:val="000000"/>
          <w:sz w:val="22"/>
          <w:szCs w:val="22"/>
          <w:u w:color="000000"/>
        </w:rPr>
        <w:t>2:56pm</w:t>
      </w:r>
      <w:r w:rsidR="00F618A0">
        <w:rPr>
          <w:rFonts w:ascii="ATT Aleck Sans" w:hAnsi="ATT Aleck Sans" w:cs="ATT Aleck Sans"/>
          <w:color w:val="000000"/>
          <w:sz w:val="22"/>
          <w:szCs w:val="22"/>
          <w:u w:color="000000"/>
        </w:rPr>
        <w:t xml:space="preserve"> from Platform B 10 stops to</w:t>
      </w:r>
      <w:r w:rsidR="00A951AB">
        <w:rPr>
          <w:rFonts w:ascii="ATT Aleck Sans" w:hAnsi="ATT Aleck Sans" w:cs="ATT Aleck Sans"/>
          <w:color w:val="000000"/>
          <w:sz w:val="22"/>
          <w:szCs w:val="22"/>
          <w:u w:color="000000"/>
        </w:rPr>
        <w:t>wards</w:t>
      </w:r>
      <w:r w:rsidR="00F618A0">
        <w:rPr>
          <w:rFonts w:ascii="ATT Aleck Sans" w:hAnsi="ATT Aleck Sans" w:cs="ATT Aleck Sans"/>
          <w:color w:val="000000"/>
          <w:sz w:val="22"/>
          <w:szCs w:val="22"/>
          <w:u w:color="000000"/>
        </w:rPr>
        <w:t xml:space="preserve"> </w:t>
      </w:r>
      <w:proofErr w:type="spellStart"/>
      <w:r w:rsidR="00F618A0">
        <w:rPr>
          <w:rFonts w:ascii="ATT Aleck Sans" w:hAnsi="ATT Aleck Sans" w:cs="ATT Aleck Sans"/>
          <w:color w:val="000000"/>
          <w:sz w:val="22"/>
          <w:szCs w:val="22"/>
          <w:u w:color="000000"/>
        </w:rPr>
        <w:t>Sargans</w:t>
      </w:r>
      <w:proofErr w:type="spellEnd"/>
      <w:r w:rsidR="00F618A0">
        <w:rPr>
          <w:rFonts w:ascii="ATT Aleck Sans" w:hAnsi="ATT Aleck Sans" w:cs="ATT Aleck Sans"/>
          <w:color w:val="000000"/>
          <w:sz w:val="22"/>
          <w:szCs w:val="22"/>
          <w:u w:color="000000"/>
        </w:rPr>
        <w:t xml:space="preserve"> </w:t>
      </w:r>
      <w:proofErr w:type="spellStart"/>
      <w:r w:rsidR="00F618A0">
        <w:rPr>
          <w:rFonts w:ascii="ATT Aleck Sans" w:hAnsi="ATT Aleck Sans" w:cs="ATT Aleck Sans"/>
          <w:color w:val="000000"/>
          <w:sz w:val="22"/>
          <w:szCs w:val="22"/>
          <w:u w:color="000000"/>
        </w:rPr>
        <w:t>Bahnhof</w:t>
      </w:r>
      <w:proofErr w:type="spellEnd"/>
      <w:r w:rsidR="00A951AB">
        <w:rPr>
          <w:rFonts w:ascii="ATT Aleck Sans" w:hAnsi="ATT Aleck Sans" w:cs="ATT Aleck Sans"/>
          <w:color w:val="000000"/>
          <w:sz w:val="22"/>
          <w:szCs w:val="22"/>
          <w:u w:color="000000"/>
        </w:rPr>
        <w:t xml:space="preserve"> to the </w:t>
      </w:r>
      <w:proofErr w:type="spellStart"/>
      <w:r w:rsidR="00A951AB">
        <w:rPr>
          <w:rFonts w:ascii="ATT Aleck Sans" w:hAnsi="ATT Aleck Sans" w:cs="ATT Aleck Sans"/>
          <w:color w:val="000000"/>
          <w:sz w:val="22"/>
          <w:szCs w:val="22"/>
          <w:u w:color="000000"/>
        </w:rPr>
        <w:t>Zoologischer</w:t>
      </w:r>
      <w:proofErr w:type="spellEnd"/>
      <w:r w:rsidR="00A951AB">
        <w:rPr>
          <w:rFonts w:ascii="ATT Aleck Sans" w:hAnsi="ATT Aleck Sans" w:cs="ATT Aleck Sans"/>
          <w:color w:val="000000"/>
          <w:sz w:val="22"/>
          <w:szCs w:val="22"/>
          <w:u w:color="000000"/>
        </w:rPr>
        <w:t xml:space="preserve"> Garten. Get off and walk 3 min to </w:t>
      </w:r>
      <w:proofErr w:type="spellStart"/>
      <w:proofErr w:type="gramStart"/>
      <w:r w:rsidR="00A951AB">
        <w:rPr>
          <w:rFonts w:ascii="ATT Aleck Sans" w:hAnsi="ATT Aleck Sans" w:cs="ATT Aleck Sans"/>
          <w:color w:val="000000"/>
          <w:sz w:val="22"/>
          <w:szCs w:val="22"/>
          <w:u w:color="000000"/>
        </w:rPr>
        <w:t>Sargans</w:t>
      </w:r>
      <w:proofErr w:type="spellEnd"/>
      <w:proofErr w:type="gramEnd"/>
    </w:p>
    <w:p w14:paraId="343E5142" w14:textId="70018F87" w:rsidR="00B63B9B" w:rsidRPr="00220B33" w:rsidRDefault="000A221A"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Pr>
          <w:rFonts w:ascii="ATT Aleck Sans" w:hAnsi="ATT Aleck Sans" w:cs="ATT Aleck Sans"/>
          <w:color w:val="000000"/>
          <w:sz w:val="22"/>
          <w:szCs w:val="22"/>
          <w:u w:color="000000"/>
        </w:rPr>
        <w:t>Take IC3 on platform 2 towards Basel SBB 56 min non-stop to Zurich HB</w:t>
      </w:r>
      <w:r w:rsidR="00F31984">
        <w:rPr>
          <w:rFonts w:ascii="ATT Aleck Sans" w:hAnsi="ATT Aleck Sans" w:cs="ATT Aleck Sans"/>
          <w:color w:val="000000"/>
          <w:sz w:val="22"/>
          <w:szCs w:val="22"/>
          <w:u w:color="000000"/>
        </w:rPr>
        <w:t xml:space="preserve">. Arrive at </w:t>
      </w:r>
      <w:r w:rsidR="00F75FF9">
        <w:rPr>
          <w:rFonts w:ascii="ATT Aleck Sans" w:hAnsi="ATT Aleck Sans" w:cs="ATT Aleck Sans"/>
          <w:color w:val="000000"/>
          <w:sz w:val="22"/>
          <w:szCs w:val="22"/>
          <w:u w:color="000000"/>
        </w:rPr>
        <w:t>4</w:t>
      </w:r>
      <w:r w:rsidR="00F31984">
        <w:rPr>
          <w:rFonts w:ascii="ATT Aleck Sans" w:hAnsi="ATT Aleck Sans" w:cs="ATT Aleck Sans"/>
          <w:color w:val="000000"/>
          <w:sz w:val="22"/>
          <w:szCs w:val="22"/>
          <w:u w:color="000000"/>
        </w:rPr>
        <w:t>:22pm</w:t>
      </w:r>
    </w:p>
    <w:p w14:paraId="3CB2494A" w14:textId="76A85E80" w:rsidR="00FA02C5" w:rsidRPr="00FA02C5" w:rsidRDefault="00FA02C5" w:rsidP="00331EA1">
      <w:pPr>
        <w:pStyle w:val="ListParagraph"/>
        <w:autoSpaceDE w:val="0"/>
        <w:autoSpaceDN w:val="0"/>
        <w:adjustRightInd w:val="0"/>
        <w:ind w:left="0"/>
        <w:jc w:val="center"/>
        <w:rPr>
          <w:rFonts w:ascii="ATT Aleck Sans" w:hAnsi="ATT Aleck Sans" w:cs="ATT Aleck Sans"/>
          <w:b/>
          <w:bCs/>
          <w:color w:val="FB02FF"/>
          <w:sz w:val="32"/>
          <w:szCs w:val="32"/>
        </w:rPr>
      </w:pPr>
      <w:r>
        <w:rPr>
          <w:rFonts w:ascii="ATT Aleck Sans" w:hAnsi="ATT Aleck Sans" w:cs="ATT Aleck Sans"/>
          <w:b/>
          <w:bCs/>
          <w:color w:val="FB02FF"/>
          <w:sz w:val="32"/>
          <w:szCs w:val="32"/>
        </w:rPr>
        <w:lastRenderedPageBreak/>
        <w:t>Zurich, Switzerland</w:t>
      </w:r>
    </w:p>
    <w:p w14:paraId="1EB2695C" w14:textId="25AD9CAE" w:rsidR="00FA02C5" w:rsidRPr="00FA02C5" w:rsidRDefault="00FA02C5" w:rsidP="00331EA1">
      <w:pPr>
        <w:pStyle w:val="ListParagraph"/>
        <w:autoSpaceDE w:val="0"/>
        <w:autoSpaceDN w:val="0"/>
        <w:adjustRightInd w:val="0"/>
        <w:ind w:left="0"/>
        <w:jc w:val="center"/>
        <w:rPr>
          <w:rFonts w:ascii="ATT Aleck Sans" w:hAnsi="ATT Aleck Sans" w:cs="ATT Aleck Sans"/>
          <w:color w:val="FB89FF"/>
          <w:sz w:val="28"/>
          <w:szCs w:val="28"/>
        </w:rPr>
      </w:pPr>
      <w:r>
        <w:rPr>
          <w:rFonts w:ascii="ATT Aleck Sans" w:hAnsi="ATT Aleck Sans" w:cs="ATT Aleck Sans"/>
          <w:color w:val="FB89FF"/>
          <w:sz w:val="28"/>
          <w:szCs w:val="28"/>
        </w:rPr>
        <w:t>Monday, November 20</w:t>
      </w:r>
      <w:r w:rsidRPr="00FA02C5">
        <w:rPr>
          <w:rFonts w:ascii="ATT Aleck Sans" w:hAnsi="ATT Aleck Sans" w:cs="ATT Aleck Sans"/>
          <w:color w:val="FB89FF"/>
          <w:sz w:val="28"/>
          <w:szCs w:val="28"/>
          <w:vertAlign w:val="superscript"/>
        </w:rPr>
        <w:t>th</w:t>
      </w:r>
      <w:r w:rsidR="00815D2A">
        <w:rPr>
          <w:rFonts w:ascii="ATT Aleck Sans" w:hAnsi="ATT Aleck Sans" w:cs="ATT Aleck Sans"/>
          <w:color w:val="FB89FF"/>
          <w:sz w:val="28"/>
          <w:szCs w:val="28"/>
        </w:rPr>
        <w:t xml:space="preserve"> </w:t>
      </w:r>
      <w:r>
        <w:rPr>
          <w:rFonts w:ascii="ATT Aleck Sans" w:hAnsi="ATT Aleck Sans" w:cs="ATT Aleck Sans"/>
          <w:color w:val="FB89FF"/>
          <w:sz w:val="28"/>
          <w:szCs w:val="28"/>
        </w:rPr>
        <w:t xml:space="preserve">– Tuesday, November </w:t>
      </w:r>
      <w:r w:rsidRPr="002C03E5">
        <w:rPr>
          <w:rFonts w:ascii="ATT Aleck Sans" w:hAnsi="ATT Aleck Sans" w:cs="ATT Aleck Sans"/>
          <w:color w:val="FB89FF"/>
          <w:sz w:val="28"/>
          <w:szCs w:val="28"/>
        </w:rPr>
        <w:t>21</w:t>
      </w:r>
      <w:r w:rsidRPr="002C03E5">
        <w:rPr>
          <w:rFonts w:ascii="ATT Aleck Sans" w:hAnsi="ATT Aleck Sans" w:cs="ATT Aleck Sans"/>
          <w:color w:val="FB89FF"/>
          <w:sz w:val="28"/>
          <w:szCs w:val="28"/>
          <w:vertAlign w:val="superscript"/>
        </w:rPr>
        <w:t>st</w:t>
      </w:r>
    </w:p>
    <w:p w14:paraId="10703BC9" w14:textId="77777777" w:rsidR="00FA02C5" w:rsidRDefault="00FA02C5" w:rsidP="00331EA1">
      <w:pPr>
        <w:rPr>
          <w:rFonts w:ascii="ATT Aleck Sans" w:hAnsi="ATT Aleck Sans" w:cs="ATT Aleck Sans"/>
          <w:b/>
          <w:bCs/>
          <w:color w:val="000000"/>
          <w:sz w:val="22"/>
          <w:szCs w:val="22"/>
          <w:highlight w:val="yellow"/>
          <w:u w:val="single" w:color="000000"/>
        </w:rPr>
      </w:pPr>
    </w:p>
    <w:p w14:paraId="11A4C782" w14:textId="7E1A84DA" w:rsidR="0030378D" w:rsidRPr="0030378D" w:rsidRDefault="0030378D" w:rsidP="0030378D">
      <w:pPr>
        <w:autoSpaceDE w:val="0"/>
        <w:autoSpaceDN w:val="0"/>
        <w:adjustRightInd w:val="0"/>
        <w:ind w:left="163" w:hanging="163"/>
        <w:rPr>
          <w:rFonts w:ascii="ATT Aleck Sans" w:hAnsi="ATT Aleck Sans" w:cs="ATT Aleck Sans"/>
          <w:b/>
          <w:bCs/>
          <w:color w:val="FB02FF"/>
          <w:sz w:val="22"/>
          <w:szCs w:val="22"/>
          <w:u w:val="single"/>
        </w:rPr>
      </w:pPr>
      <w:r w:rsidRPr="0030378D">
        <w:rPr>
          <w:rFonts w:ascii="ATT Aleck Sans" w:hAnsi="ATT Aleck Sans" w:cs="ATT Aleck Sans"/>
          <w:b/>
          <w:bCs/>
          <w:color w:val="FB02FF"/>
          <w:sz w:val="22"/>
          <w:szCs w:val="22"/>
          <w:u w:val="single"/>
        </w:rPr>
        <w:t>General</w:t>
      </w:r>
      <w:r>
        <w:rPr>
          <w:rFonts w:ascii="ATT Aleck Sans" w:hAnsi="ATT Aleck Sans" w:cs="ATT Aleck Sans"/>
          <w:b/>
          <w:bCs/>
          <w:color w:val="FB02FF"/>
          <w:sz w:val="22"/>
          <w:szCs w:val="22"/>
          <w:u w:val="single"/>
        </w:rPr>
        <w:t xml:space="preserve"> Zurich</w:t>
      </w:r>
      <w:r w:rsidRPr="0030378D">
        <w:rPr>
          <w:rFonts w:ascii="ATT Aleck Sans" w:hAnsi="ATT Aleck Sans" w:cs="ATT Aleck Sans"/>
          <w:b/>
          <w:bCs/>
          <w:color w:val="FB02FF"/>
          <w:sz w:val="22"/>
          <w:szCs w:val="22"/>
          <w:u w:val="single"/>
        </w:rPr>
        <w:t xml:space="preserve"> Info:</w:t>
      </w:r>
    </w:p>
    <w:p w14:paraId="4809F8D3" w14:textId="761971EB" w:rsidR="0030378D" w:rsidRPr="00AE6B83" w:rsidRDefault="0030378D" w:rsidP="0030378D">
      <w:pPr>
        <w:pStyle w:val="ListParagraph"/>
        <w:numPr>
          <w:ilvl w:val="0"/>
          <w:numId w:val="41"/>
        </w:numPr>
        <w:autoSpaceDE w:val="0"/>
        <w:autoSpaceDN w:val="0"/>
        <w:adjustRightInd w:val="0"/>
        <w:rPr>
          <w:rFonts w:ascii="ATT Aleck Sans" w:hAnsi="ATT Aleck Sans" w:cs="ATT Aleck Sans"/>
          <w:color w:val="000000"/>
          <w:sz w:val="22"/>
          <w:szCs w:val="22"/>
        </w:rPr>
      </w:pPr>
      <w:r>
        <w:rPr>
          <w:rFonts w:ascii="ATT Aleck Sans" w:hAnsi="ATT Aleck Sans" w:cs="ATT Aleck Sans"/>
          <w:color w:val="000000"/>
          <w:sz w:val="22"/>
          <w:szCs w:val="22"/>
          <w:u w:color="000000"/>
        </w:rPr>
        <w:t>Currency = Swiss Franc</w:t>
      </w:r>
    </w:p>
    <w:p w14:paraId="1E69F589" w14:textId="23020445" w:rsidR="00AE6B83" w:rsidRPr="00AE6B83" w:rsidRDefault="00AE6B83" w:rsidP="00AE6B83">
      <w:pPr>
        <w:pStyle w:val="ListParagraph"/>
        <w:numPr>
          <w:ilvl w:val="0"/>
          <w:numId w:val="41"/>
        </w:numPr>
        <w:autoSpaceDE w:val="0"/>
        <w:autoSpaceDN w:val="0"/>
        <w:adjustRightInd w:val="0"/>
        <w:rPr>
          <w:rFonts w:ascii="ATT Aleck Sans" w:hAnsi="ATT Aleck Sans" w:cs="ATT Aleck Sans"/>
          <w:color w:val="000000"/>
          <w:sz w:val="22"/>
          <w:szCs w:val="22"/>
        </w:rPr>
      </w:pPr>
      <w:r>
        <w:rPr>
          <w:rFonts w:ascii="ATT Aleck Sans" w:hAnsi="ATT Aleck Sans" w:cs="ATT Aleck Sans"/>
          <w:color w:val="000000"/>
          <w:sz w:val="22"/>
          <w:szCs w:val="22"/>
        </w:rPr>
        <w:t xml:space="preserve">Tipping: </w:t>
      </w:r>
      <w:r w:rsidR="00551A76">
        <w:rPr>
          <w:rFonts w:ascii="ATT Aleck Sans" w:hAnsi="ATT Aleck Sans" w:cs="ATT Aleck Sans"/>
          <w:color w:val="000000"/>
          <w:sz w:val="22"/>
          <w:szCs w:val="22"/>
        </w:rPr>
        <w:t>around 10</w:t>
      </w:r>
      <w:r>
        <w:rPr>
          <w:rFonts w:ascii="ATT Aleck Sans" w:hAnsi="ATT Aleck Sans" w:cs="ATT Aleck Sans"/>
          <w:color w:val="000000"/>
          <w:sz w:val="22"/>
          <w:szCs w:val="22"/>
        </w:rPr>
        <w:t xml:space="preserve">%. Tell the server the total amount you want to pay, which includes tip. </w:t>
      </w:r>
    </w:p>
    <w:p w14:paraId="46A0608C" w14:textId="77777777" w:rsidR="0030378D" w:rsidRDefault="0030378D" w:rsidP="00331EA1">
      <w:pPr>
        <w:rPr>
          <w:rFonts w:ascii="ATT Aleck Sans" w:hAnsi="ATT Aleck Sans" w:cs="ATT Aleck Sans"/>
          <w:b/>
          <w:bCs/>
          <w:color w:val="000000"/>
          <w:sz w:val="22"/>
          <w:szCs w:val="22"/>
          <w:highlight w:val="yellow"/>
          <w:u w:val="single" w:color="000000"/>
        </w:rPr>
      </w:pPr>
    </w:p>
    <w:p w14:paraId="70F981E8" w14:textId="10114DA1" w:rsidR="0028671F" w:rsidRPr="0047122B" w:rsidRDefault="0028671F" w:rsidP="00331EA1">
      <w:pPr>
        <w:autoSpaceDE w:val="0"/>
        <w:autoSpaceDN w:val="0"/>
        <w:adjustRightInd w:val="0"/>
        <w:ind w:left="163" w:hanging="163"/>
        <w:rPr>
          <w:rFonts w:ascii="ATT Aleck Sans" w:hAnsi="ATT Aleck Sans" w:cs="ATT Aleck Sans"/>
          <w:b/>
          <w:bCs/>
          <w:color w:val="000000"/>
          <w:sz w:val="13"/>
          <w:szCs w:val="13"/>
          <w:u w:color="000000"/>
        </w:rPr>
      </w:pPr>
      <w:r w:rsidRPr="0047122B">
        <w:rPr>
          <w:rFonts w:ascii="ATT Aleck Sans" w:hAnsi="ATT Aleck Sans" w:cs="ATT Aleck Sans"/>
          <w:b/>
          <w:bCs/>
          <w:color w:val="000000"/>
          <w:sz w:val="22"/>
          <w:szCs w:val="22"/>
          <w:u w:val="single" w:color="000000"/>
        </w:rPr>
        <w:t>Monday, November 20</w:t>
      </w:r>
      <w:r w:rsidRPr="0047122B">
        <w:rPr>
          <w:rFonts w:ascii="ATT Aleck Sans" w:hAnsi="ATT Aleck Sans" w:cs="ATT Aleck Sans"/>
          <w:b/>
          <w:bCs/>
          <w:color w:val="000000"/>
          <w:sz w:val="22"/>
          <w:szCs w:val="22"/>
          <w:u w:val="single" w:color="000000"/>
          <w:vertAlign w:val="superscript"/>
        </w:rPr>
        <w:t>th</w:t>
      </w:r>
      <w:r w:rsidRPr="0047122B">
        <w:rPr>
          <w:rFonts w:ascii="ATT Aleck Sans" w:hAnsi="ATT Aleck Sans" w:cs="ATT Aleck Sans"/>
          <w:b/>
          <w:bCs/>
          <w:color w:val="000000"/>
          <w:sz w:val="13"/>
          <w:szCs w:val="13"/>
          <w:u w:color="000000"/>
        </w:rPr>
        <w:t xml:space="preserve"> </w:t>
      </w:r>
    </w:p>
    <w:p w14:paraId="5461795A" w14:textId="21C9CEFB" w:rsidR="0028671F" w:rsidRPr="00A83546" w:rsidRDefault="0047122B" w:rsidP="00331EA1">
      <w:pPr>
        <w:autoSpaceDE w:val="0"/>
        <w:autoSpaceDN w:val="0"/>
        <w:adjustRightInd w:val="0"/>
        <w:ind w:left="160" w:hanging="160"/>
        <w:rPr>
          <w:rFonts w:ascii="ATT Aleck Sans" w:hAnsi="ATT Aleck Sans" w:cs="ATT Aleck Sans"/>
          <w:b/>
          <w:bCs/>
          <w:color w:val="149FEC"/>
          <w:sz w:val="22"/>
          <w:szCs w:val="22"/>
          <w:u w:color="000000"/>
        </w:rPr>
      </w:pPr>
      <w:proofErr w:type="spellStart"/>
      <w:r w:rsidRPr="00A83546">
        <w:rPr>
          <w:rFonts w:ascii="ATT Aleck Sans" w:hAnsi="ATT Aleck Sans" w:cs="ATT Aleck Sans"/>
          <w:b/>
          <w:bCs/>
          <w:color w:val="149FEC"/>
          <w:sz w:val="22"/>
          <w:szCs w:val="22"/>
          <w:u w:color="000000"/>
        </w:rPr>
        <w:t>Checkin</w:t>
      </w:r>
      <w:proofErr w:type="spellEnd"/>
      <w:r w:rsidRPr="00A83546">
        <w:rPr>
          <w:rFonts w:ascii="ATT Aleck Sans" w:hAnsi="ATT Aleck Sans" w:cs="ATT Aleck Sans"/>
          <w:b/>
          <w:bCs/>
          <w:color w:val="149FEC"/>
          <w:sz w:val="22"/>
          <w:szCs w:val="22"/>
          <w:u w:color="000000"/>
        </w:rPr>
        <w:t xml:space="preserve"> to Hotel</w:t>
      </w:r>
      <w:r w:rsidR="00D0017E" w:rsidRPr="00A83546">
        <w:rPr>
          <w:rFonts w:ascii="ATT Aleck Sans" w:hAnsi="ATT Aleck Sans" w:cs="ATT Aleck Sans"/>
          <w:b/>
          <w:bCs/>
          <w:color w:val="149FEC"/>
          <w:sz w:val="22"/>
          <w:szCs w:val="22"/>
          <w:u w:color="000000"/>
        </w:rPr>
        <w:t xml:space="preserve"> </w:t>
      </w:r>
      <w:r w:rsidR="00BD7DF3" w:rsidRPr="00A83546">
        <w:rPr>
          <w:rFonts w:ascii="ATT Aleck Sans" w:hAnsi="ATT Aleck Sans" w:cs="ATT Aleck Sans"/>
          <w:b/>
          <w:bCs/>
          <w:color w:val="149FEC"/>
          <w:sz w:val="22"/>
          <w:szCs w:val="22"/>
          <w:u w:color="000000"/>
        </w:rPr>
        <w:t>ibis Styles Zurich City Cen</w:t>
      </w:r>
      <w:r w:rsidR="002568CC">
        <w:rPr>
          <w:rFonts w:ascii="ATT Aleck Sans" w:hAnsi="ATT Aleck Sans" w:cs="ATT Aleck Sans"/>
          <w:b/>
          <w:bCs/>
          <w:color w:val="149FEC"/>
          <w:sz w:val="22"/>
          <w:szCs w:val="22"/>
          <w:u w:color="000000"/>
        </w:rPr>
        <w:t>t</w:t>
      </w:r>
      <w:r w:rsidR="00BD7DF3" w:rsidRPr="00A83546">
        <w:rPr>
          <w:rFonts w:ascii="ATT Aleck Sans" w:hAnsi="ATT Aleck Sans" w:cs="ATT Aleck Sans"/>
          <w:b/>
          <w:bCs/>
          <w:color w:val="149FEC"/>
          <w:sz w:val="22"/>
          <w:szCs w:val="22"/>
          <w:u w:color="000000"/>
        </w:rPr>
        <w:t>er</w:t>
      </w:r>
    </w:p>
    <w:p w14:paraId="37443580" w14:textId="763E8AE8" w:rsidR="00F31984" w:rsidRDefault="00F31984"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Pr>
          <w:rFonts w:ascii="ATT Aleck Sans" w:hAnsi="ATT Aleck Sans" w:cs="ATT Aleck Sans"/>
          <w:color w:val="000000"/>
          <w:sz w:val="22"/>
          <w:szCs w:val="22"/>
          <w:u w:color="000000"/>
        </w:rPr>
        <w:t xml:space="preserve">Arrive in Zurich HBF at </w:t>
      </w:r>
      <w:r w:rsidR="00F75FF9">
        <w:rPr>
          <w:rFonts w:ascii="ATT Aleck Sans" w:hAnsi="ATT Aleck Sans" w:cs="ATT Aleck Sans"/>
          <w:color w:val="000000"/>
          <w:sz w:val="22"/>
          <w:szCs w:val="22"/>
          <w:u w:color="000000"/>
        </w:rPr>
        <w:t>4</w:t>
      </w:r>
      <w:r>
        <w:rPr>
          <w:rFonts w:ascii="ATT Aleck Sans" w:hAnsi="ATT Aleck Sans" w:cs="ATT Aleck Sans"/>
          <w:color w:val="000000"/>
          <w:sz w:val="22"/>
          <w:szCs w:val="22"/>
          <w:u w:color="000000"/>
        </w:rPr>
        <w:t>:22pm</w:t>
      </w:r>
    </w:p>
    <w:p w14:paraId="3A794B03" w14:textId="33A76115" w:rsidR="0028671F" w:rsidRPr="00A83546" w:rsidRDefault="0028671F"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A83546">
        <w:rPr>
          <w:rFonts w:ascii="ATT Aleck Sans" w:hAnsi="ATT Aleck Sans" w:cs="ATT Aleck Sans"/>
          <w:color w:val="000000"/>
          <w:sz w:val="22"/>
          <w:szCs w:val="22"/>
          <w:u w:color="000000"/>
        </w:rPr>
        <w:t xml:space="preserve">Directions from </w:t>
      </w:r>
      <w:r w:rsidR="006555F0" w:rsidRPr="00A83546">
        <w:rPr>
          <w:rFonts w:ascii="ATT Aleck Sans" w:hAnsi="ATT Aleck Sans" w:cs="ATT Aleck Sans"/>
          <w:color w:val="000000"/>
          <w:sz w:val="22"/>
          <w:szCs w:val="22"/>
          <w:u w:color="000000"/>
        </w:rPr>
        <w:t>Zurich HBF</w:t>
      </w:r>
      <w:r w:rsidRPr="00A83546">
        <w:rPr>
          <w:rFonts w:ascii="ATT Aleck Sans" w:hAnsi="ATT Aleck Sans" w:cs="ATT Aleck Sans"/>
          <w:color w:val="000000"/>
          <w:sz w:val="22"/>
          <w:szCs w:val="22"/>
          <w:u w:color="000000"/>
        </w:rPr>
        <w:t xml:space="preserve">: </w:t>
      </w:r>
      <w:r w:rsidR="00BD7DF3" w:rsidRPr="00A83546">
        <w:rPr>
          <w:rFonts w:ascii="ATT Aleck Sans" w:hAnsi="ATT Aleck Sans" w:cs="ATT Aleck Sans"/>
          <w:color w:val="000000"/>
          <w:sz w:val="22"/>
          <w:szCs w:val="22"/>
          <w:u w:color="000000"/>
        </w:rPr>
        <w:t>6 min; 400m walk</w:t>
      </w:r>
      <w:r w:rsidR="006555F0" w:rsidRPr="00A83546">
        <w:rPr>
          <w:rFonts w:ascii="ATT Aleck Sans" w:hAnsi="ATT Aleck Sans" w:cs="ATT Aleck Sans"/>
          <w:color w:val="000000"/>
          <w:sz w:val="22"/>
          <w:szCs w:val="22"/>
          <w:u w:color="000000"/>
        </w:rPr>
        <w:t xml:space="preserve"> across the </w:t>
      </w:r>
      <w:proofErr w:type="gramStart"/>
      <w:r w:rsidR="006555F0" w:rsidRPr="00A83546">
        <w:rPr>
          <w:rFonts w:ascii="ATT Aleck Sans" w:hAnsi="ATT Aleck Sans" w:cs="ATT Aleck Sans"/>
          <w:color w:val="000000"/>
          <w:sz w:val="22"/>
          <w:szCs w:val="22"/>
          <w:u w:color="000000"/>
        </w:rPr>
        <w:t>bridge</w:t>
      </w:r>
      <w:proofErr w:type="gramEnd"/>
    </w:p>
    <w:p w14:paraId="501F1B34" w14:textId="77777777" w:rsidR="0028671F" w:rsidRPr="00A83546" w:rsidRDefault="0028671F" w:rsidP="00331EA1">
      <w:pPr>
        <w:rPr>
          <w:rFonts w:ascii="ATT Aleck Sans" w:hAnsi="ATT Aleck Sans" w:cs="ATT Aleck Sans"/>
          <w:b/>
          <w:bCs/>
          <w:color w:val="000000"/>
          <w:sz w:val="22"/>
          <w:szCs w:val="22"/>
          <w:u w:val="single" w:color="000000"/>
        </w:rPr>
      </w:pPr>
    </w:p>
    <w:p w14:paraId="54638BDB" w14:textId="1C7E4B76" w:rsidR="0028671F" w:rsidRPr="00A83546" w:rsidRDefault="0074700B" w:rsidP="00331EA1">
      <w:pPr>
        <w:autoSpaceDE w:val="0"/>
        <w:autoSpaceDN w:val="0"/>
        <w:adjustRightInd w:val="0"/>
        <w:ind w:left="160" w:hanging="160"/>
        <w:rPr>
          <w:rFonts w:ascii="ATT Aleck Sans" w:hAnsi="ATT Aleck Sans" w:cs="ATT Aleck Sans"/>
          <w:b/>
          <w:bCs/>
          <w:color w:val="149FEC"/>
          <w:sz w:val="22"/>
          <w:szCs w:val="22"/>
          <w:u w:color="000000"/>
        </w:rPr>
      </w:pPr>
      <w:r w:rsidRPr="00A83546">
        <w:rPr>
          <w:rFonts w:ascii="ATT Aleck Sans" w:hAnsi="ATT Aleck Sans" w:cs="ATT Aleck Sans"/>
          <w:b/>
          <w:bCs/>
          <w:color w:val="149FEC"/>
          <w:sz w:val="22"/>
          <w:szCs w:val="22"/>
          <w:u w:color="000000"/>
        </w:rPr>
        <w:t>Dinner</w:t>
      </w:r>
      <w:r w:rsidR="0028671F" w:rsidRPr="00A83546">
        <w:rPr>
          <w:rFonts w:ascii="ATT Aleck Sans" w:hAnsi="ATT Aleck Sans" w:cs="ATT Aleck Sans"/>
          <w:b/>
          <w:bCs/>
          <w:color w:val="149FEC"/>
          <w:sz w:val="22"/>
          <w:szCs w:val="22"/>
          <w:u w:color="000000"/>
        </w:rPr>
        <w:t xml:space="preserve"> at </w:t>
      </w:r>
      <w:r w:rsidR="008A4204" w:rsidRPr="00A83546">
        <w:rPr>
          <w:rFonts w:ascii="ATT Aleck Sans" w:hAnsi="ATT Aleck Sans" w:cs="ATT Aleck Sans"/>
          <w:b/>
          <w:bCs/>
          <w:color w:val="149FEC"/>
          <w:sz w:val="22"/>
          <w:szCs w:val="22"/>
          <w:u w:color="000000"/>
        </w:rPr>
        <w:t xml:space="preserve">Swiss </w:t>
      </w:r>
      <w:proofErr w:type="spellStart"/>
      <w:r w:rsidR="008A4204" w:rsidRPr="00A83546">
        <w:rPr>
          <w:rFonts w:ascii="ATT Aleck Sans" w:hAnsi="ATT Aleck Sans" w:cs="ATT Aleck Sans"/>
          <w:b/>
          <w:bCs/>
          <w:color w:val="149FEC"/>
          <w:sz w:val="22"/>
          <w:szCs w:val="22"/>
          <w:u w:color="000000"/>
        </w:rPr>
        <w:t>Chuchi</w:t>
      </w:r>
      <w:proofErr w:type="spellEnd"/>
    </w:p>
    <w:p w14:paraId="09F934F7" w14:textId="0277E153" w:rsidR="0028671F" w:rsidRPr="00A83546" w:rsidRDefault="0028671F"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A83546">
        <w:rPr>
          <w:rFonts w:ascii="ATT Aleck Sans" w:hAnsi="ATT Aleck Sans" w:cs="ATT Aleck Sans"/>
          <w:color w:val="000000"/>
          <w:sz w:val="22"/>
          <w:szCs w:val="22"/>
          <w:u w:color="000000"/>
        </w:rPr>
        <w:t xml:space="preserve">Directions from Hotel: </w:t>
      </w:r>
      <w:r w:rsidR="00FE7C46" w:rsidRPr="00A83546">
        <w:rPr>
          <w:rFonts w:ascii="ATT Aleck Sans" w:hAnsi="ATT Aleck Sans" w:cs="ATT Aleck Sans"/>
          <w:color w:val="000000"/>
          <w:sz w:val="22"/>
          <w:szCs w:val="22"/>
          <w:u w:color="000000"/>
        </w:rPr>
        <w:t>1km; 13 min walk</w:t>
      </w:r>
      <w:r w:rsidR="00D0017E" w:rsidRPr="00A83546">
        <w:rPr>
          <w:rFonts w:ascii="ATT Aleck Sans" w:hAnsi="ATT Aleck Sans" w:cs="ATT Aleck Sans"/>
          <w:color w:val="000000"/>
          <w:sz w:val="22"/>
          <w:szCs w:val="22"/>
          <w:u w:color="000000"/>
        </w:rPr>
        <w:t xml:space="preserve"> down along the </w:t>
      </w:r>
      <w:proofErr w:type="gramStart"/>
      <w:r w:rsidR="00D0017E" w:rsidRPr="00A83546">
        <w:rPr>
          <w:rFonts w:ascii="ATT Aleck Sans" w:hAnsi="ATT Aleck Sans" w:cs="ATT Aleck Sans"/>
          <w:color w:val="000000"/>
          <w:sz w:val="22"/>
          <w:szCs w:val="22"/>
          <w:u w:color="000000"/>
        </w:rPr>
        <w:t>water</w:t>
      </w:r>
      <w:proofErr w:type="gramEnd"/>
    </w:p>
    <w:p w14:paraId="1DC4A743" w14:textId="3415B6EB" w:rsidR="0074700B" w:rsidRPr="00A83546" w:rsidRDefault="0064646B"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A83546">
        <w:rPr>
          <w:rFonts w:ascii="ATT Aleck Sans" w:hAnsi="ATT Aleck Sans" w:cs="ATT Aleck Sans"/>
          <w:color w:val="000000"/>
          <w:sz w:val="22"/>
          <w:szCs w:val="22"/>
          <w:u w:color="000000"/>
        </w:rPr>
        <w:t>Made r</w:t>
      </w:r>
      <w:r w:rsidR="0074700B" w:rsidRPr="00A83546">
        <w:rPr>
          <w:rFonts w:ascii="ATT Aleck Sans" w:hAnsi="ATT Aleck Sans" w:cs="ATT Aleck Sans"/>
          <w:color w:val="000000"/>
          <w:sz w:val="22"/>
          <w:szCs w:val="22"/>
          <w:u w:color="000000"/>
        </w:rPr>
        <w:t>eservation</w:t>
      </w:r>
      <w:r w:rsidRPr="00A83546">
        <w:rPr>
          <w:rFonts w:ascii="ATT Aleck Sans" w:hAnsi="ATT Aleck Sans" w:cs="ATT Aleck Sans"/>
          <w:color w:val="000000"/>
          <w:sz w:val="22"/>
          <w:szCs w:val="22"/>
          <w:u w:color="000000"/>
        </w:rPr>
        <w:t xml:space="preserve"> for 2</w:t>
      </w:r>
      <w:r w:rsidR="0074700B" w:rsidRPr="00A83546">
        <w:rPr>
          <w:rFonts w:ascii="ATT Aleck Sans" w:hAnsi="ATT Aleck Sans" w:cs="ATT Aleck Sans"/>
          <w:color w:val="000000"/>
          <w:sz w:val="22"/>
          <w:szCs w:val="22"/>
          <w:u w:color="000000"/>
        </w:rPr>
        <w:t xml:space="preserve"> at 7pm</w:t>
      </w:r>
    </w:p>
    <w:p w14:paraId="4516941E" w14:textId="77777777" w:rsidR="0028671F" w:rsidRPr="00A83546" w:rsidRDefault="0028671F" w:rsidP="00331EA1">
      <w:pPr>
        <w:tabs>
          <w:tab w:val="left" w:pos="360"/>
          <w:tab w:val="left" w:pos="720"/>
        </w:tabs>
        <w:autoSpaceDE w:val="0"/>
        <w:autoSpaceDN w:val="0"/>
        <w:adjustRightInd w:val="0"/>
        <w:rPr>
          <w:rFonts w:ascii="ATT Aleck Sans" w:hAnsi="ATT Aleck Sans" w:cs="ATT Aleck Sans"/>
          <w:color w:val="000000"/>
          <w:sz w:val="22"/>
          <w:szCs w:val="22"/>
          <w:u w:color="000000"/>
        </w:rPr>
      </w:pPr>
    </w:p>
    <w:p w14:paraId="669BC2FF" w14:textId="23E6053E" w:rsidR="0028671F" w:rsidRPr="00A83546" w:rsidRDefault="0028671F" w:rsidP="00331EA1">
      <w:pPr>
        <w:autoSpaceDE w:val="0"/>
        <w:autoSpaceDN w:val="0"/>
        <w:adjustRightInd w:val="0"/>
        <w:ind w:left="163" w:hanging="163"/>
        <w:rPr>
          <w:rFonts w:ascii="ATT Aleck Sans" w:hAnsi="ATT Aleck Sans" w:cs="ATT Aleck Sans"/>
          <w:b/>
          <w:bCs/>
          <w:color w:val="000000"/>
          <w:sz w:val="13"/>
          <w:szCs w:val="13"/>
          <w:u w:color="000000"/>
        </w:rPr>
      </w:pPr>
      <w:r w:rsidRPr="00A83546">
        <w:rPr>
          <w:rFonts w:ascii="ATT Aleck Sans" w:hAnsi="ATT Aleck Sans" w:cs="ATT Aleck Sans"/>
          <w:b/>
          <w:bCs/>
          <w:color w:val="000000"/>
          <w:sz w:val="22"/>
          <w:szCs w:val="22"/>
          <w:u w:val="single" w:color="000000"/>
        </w:rPr>
        <w:t>Tuesday, November 21</w:t>
      </w:r>
      <w:r w:rsidRPr="00A83546">
        <w:rPr>
          <w:rFonts w:ascii="ATT Aleck Sans" w:hAnsi="ATT Aleck Sans" w:cs="ATT Aleck Sans"/>
          <w:b/>
          <w:bCs/>
          <w:color w:val="000000"/>
          <w:sz w:val="22"/>
          <w:szCs w:val="22"/>
          <w:u w:val="single" w:color="000000"/>
          <w:vertAlign w:val="superscript"/>
        </w:rPr>
        <w:t>st</w:t>
      </w:r>
      <w:r w:rsidRPr="00A83546">
        <w:rPr>
          <w:rFonts w:ascii="ATT Aleck Sans" w:hAnsi="ATT Aleck Sans" w:cs="ATT Aleck Sans"/>
          <w:b/>
          <w:bCs/>
          <w:color w:val="000000"/>
          <w:sz w:val="22"/>
          <w:szCs w:val="22"/>
          <w:u w:val="single" w:color="000000"/>
        </w:rPr>
        <w:t xml:space="preserve"> </w:t>
      </w:r>
      <w:r w:rsidRPr="00A83546">
        <w:rPr>
          <w:rFonts w:ascii="ATT Aleck Sans" w:hAnsi="ATT Aleck Sans" w:cs="ATT Aleck Sans"/>
          <w:b/>
          <w:bCs/>
          <w:color w:val="000000"/>
          <w:sz w:val="13"/>
          <w:szCs w:val="13"/>
          <w:u w:color="000000"/>
        </w:rPr>
        <w:t xml:space="preserve"> </w:t>
      </w:r>
    </w:p>
    <w:p w14:paraId="59EEC57C" w14:textId="6F8CE793" w:rsidR="0047122B" w:rsidRPr="00A83546" w:rsidRDefault="0047122B" w:rsidP="00331EA1">
      <w:pPr>
        <w:autoSpaceDE w:val="0"/>
        <w:autoSpaceDN w:val="0"/>
        <w:adjustRightInd w:val="0"/>
        <w:ind w:left="160" w:hanging="160"/>
        <w:rPr>
          <w:rFonts w:ascii="ATT Aleck Sans" w:hAnsi="ATT Aleck Sans" w:cs="ATT Aleck Sans"/>
          <w:b/>
          <w:bCs/>
          <w:color w:val="149FEC"/>
          <w:sz w:val="22"/>
          <w:szCs w:val="22"/>
          <w:u w:color="000000"/>
        </w:rPr>
      </w:pPr>
      <w:r w:rsidRPr="00A83546">
        <w:rPr>
          <w:rFonts w:ascii="ATT Aleck Sans" w:hAnsi="ATT Aleck Sans" w:cs="ATT Aleck Sans"/>
          <w:b/>
          <w:bCs/>
          <w:color w:val="149FEC"/>
          <w:sz w:val="22"/>
          <w:szCs w:val="22"/>
          <w:u w:color="000000"/>
        </w:rPr>
        <w:t xml:space="preserve">Head to Airport at </w:t>
      </w:r>
      <w:r w:rsidR="00A83546" w:rsidRPr="00A83546">
        <w:rPr>
          <w:rFonts w:ascii="ATT Aleck Sans" w:hAnsi="ATT Aleck Sans" w:cs="ATT Aleck Sans"/>
          <w:b/>
          <w:bCs/>
          <w:color w:val="149FEC"/>
          <w:sz w:val="22"/>
          <w:szCs w:val="22"/>
          <w:u w:color="000000"/>
        </w:rPr>
        <w:t>7:30am</w:t>
      </w:r>
    </w:p>
    <w:p w14:paraId="001E3D34" w14:textId="0313DEA6" w:rsidR="0047122B" w:rsidRPr="00A83546" w:rsidRDefault="0047122B"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A83546">
        <w:rPr>
          <w:rFonts w:ascii="ATT Aleck Sans" w:hAnsi="ATT Aleck Sans" w:cs="ATT Aleck Sans"/>
          <w:color w:val="000000"/>
          <w:sz w:val="22"/>
          <w:szCs w:val="22"/>
          <w:u w:color="000000"/>
        </w:rPr>
        <w:t xml:space="preserve">Directions from Hotel: </w:t>
      </w:r>
      <w:r w:rsidR="00201E3D" w:rsidRPr="00A83546">
        <w:rPr>
          <w:rFonts w:ascii="ATT Aleck Sans" w:hAnsi="ATT Aleck Sans" w:cs="ATT Aleck Sans"/>
          <w:color w:val="000000"/>
          <w:sz w:val="22"/>
          <w:szCs w:val="22"/>
          <w:u w:color="000000"/>
        </w:rPr>
        <w:t>Walk 6 min to Zurich HBF</w:t>
      </w:r>
      <w:r w:rsidR="00864BD9" w:rsidRPr="00A83546">
        <w:rPr>
          <w:rFonts w:ascii="ATT Aleck Sans" w:hAnsi="ATT Aleck Sans" w:cs="ATT Aleck Sans"/>
          <w:color w:val="000000"/>
          <w:sz w:val="22"/>
          <w:szCs w:val="22"/>
          <w:u w:color="000000"/>
        </w:rPr>
        <w:t xml:space="preserve"> and take a train (option = RE Zurich </w:t>
      </w:r>
      <w:proofErr w:type="spellStart"/>
      <w:r w:rsidR="00864BD9" w:rsidRPr="00A83546">
        <w:rPr>
          <w:rFonts w:ascii="ATT Aleck Sans" w:hAnsi="ATT Aleck Sans" w:cs="ATT Aleck Sans"/>
          <w:color w:val="000000"/>
          <w:sz w:val="22"/>
          <w:szCs w:val="22"/>
          <w:u w:color="000000"/>
        </w:rPr>
        <w:t>Flughafen</w:t>
      </w:r>
      <w:proofErr w:type="spellEnd"/>
      <w:r w:rsidR="00864BD9" w:rsidRPr="00A83546">
        <w:rPr>
          <w:rFonts w:ascii="ATT Aleck Sans" w:hAnsi="ATT Aleck Sans" w:cs="ATT Aleck Sans"/>
          <w:color w:val="000000"/>
          <w:sz w:val="22"/>
          <w:szCs w:val="22"/>
          <w:u w:color="000000"/>
        </w:rPr>
        <w:t xml:space="preserve">) to </w:t>
      </w:r>
      <w:proofErr w:type="spellStart"/>
      <w:r w:rsidR="00864BD9" w:rsidRPr="00A83546">
        <w:rPr>
          <w:rFonts w:ascii="ATT Aleck Sans" w:hAnsi="ATT Aleck Sans" w:cs="ATT Aleck Sans"/>
          <w:color w:val="000000"/>
          <w:sz w:val="22"/>
          <w:szCs w:val="22"/>
          <w:u w:color="000000"/>
        </w:rPr>
        <w:t>Flughafen</w:t>
      </w:r>
      <w:proofErr w:type="spellEnd"/>
      <w:r w:rsidR="00864BD9" w:rsidRPr="00A83546">
        <w:rPr>
          <w:rFonts w:ascii="ATT Aleck Sans" w:hAnsi="ATT Aleck Sans" w:cs="ATT Aleck Sans"/>
          <w:color w:val="000000"/>
          <w:sz w:val="22"/>
          <w:szCs w:val="22"/>
          <w:u w:color="000000"/>
        </w:rPr>
        <w:t xml:space="preserve"> Zurich stop, which is at the airport.</w:t>
      </w:r>
    </w:p>
    <w:p w14:paraId="44281390" w14:textId="78826C37" w:rsidR="00864BD9" w:rsidRPr="00A83546" w:rsidRDefault="00A83546" w:rsidP="00331EA1">
      <w:pPr>
        <w:pStyle w:val="ListParagraph"/>
        <w:numPr>
          <w:ilvl w:val="0"/>
          <w:numId w:val="13"/>
        </w:numPr>
        <w:tabs>
          <w:tab w:val="left" w:pos="360"/>
          <w:tab w:val="left" w:pos="720"/>
        </w:tabs>
        <w:autoSpaceDE w:val="0"/>
        <w:autoSpaceDN w:val="0"/>
        <w:adjustRightInd w:val="0"/>
        <w:rPr>
          <w:rFonts w:ascii="ATT Aleck Sans" w:hAnsi="ATT Aleck Sans" w:cs="ATT Aleck Sans"/>
          <w:color w:val="000000"/>
          <w:sz w:val="22"/>
          <w:szCs w:val="22"/>
          <w:u w:color="000000"/>
        </w:rPr>
      </w:pPr>
      <w:r w:rsidRPr="00A83546">
        <w:rPr>
          <w:rFonts w:ascii="ATT Aleck Sans" w:hAnsi="ATT Aleck Sans" w:cs="ATT Aleck Sans"/>
          <w:color w:val="000000"/>
          <w:sz w:val="22"/>
          <w:szCs w:val="22"/>
          <w:u w:color="000000"/>
        </w:rPr>
        <w:t xml:space="preserve">Takes 20 </w:t>
      </w:r>
      <w:proofErr w:type="gramStart"/>
      <w:r w:rsidRPr="00A83546">
        <w:rPr>
          <w:rFonts w:ascii="ATT Aleck Sans" w:hAnsi="ATT Aleck Sans" w:cs="ATT Aleck Sans"/>
          <w:color w:val="000000"/>
          <w:sz w:val="22"/>
          <w:szCs w:val="22"/>
          <w:u w:color="000000"/>
        </w:rPr>
        <w:t>min</w:t>
      </w:r>
      <w:proofErr w:type="gramEnd"/>
    </w:p>
    <w:p w14:paraId="66158F81" w14:textId="77777777" w:rsidR="0047122B" w:rsidRDefault="0047122B" w:rsidP="00331EA1">
      <w:pPr>
        <w:autoSpaceDE w:val="0"/>
        <w:autoSpaceDN w:val="0"/>
        <w:adjustRightInd w:val="0"/>
        <w:ind w:left="160" w:hanging="160"/>
        <w:rPr>
          <w:rFonts w:ascii="ATT Aleck Sans" w:hAnsi="ATT Aleck Sans" w:cs="ATT Aleck Sans"/>
          <w:b/>
          <w:bCs/>
          <w:color w:val="149FEC"/>
          <w:sz w:val="22"/>
          <w:szCs w:val="22"/>
          <w:highlight w:val="yellow"/>
          <w:u w:color="000000"/>
        </w:rPr>
      </w:pPr>
    </w:p>
    <w:p w14:paraId="0B20A388" w14:textId="108EAF3C" w:rsidR="00FA02C5" w:rsidRPr="007904C5" w:rsidRDefault="00FA02C5" w:rsidP="00331EA1">
      <w:pPr>
        <w:autoSpaceDE w:val="0"/>
        <w:autoSpaceDN w:val="0"/>
        <w:adjustRightInd w:val="0"/>
        <w:ind w:left="173" w:hanging="173"/>
        <w:rPr>
          <w:rFonts w:ascii="ATT Aleck Sans" w:hAnsi="ATT Aleck Sans" w:cs="ATT Aleck Sans"/>
          <w:color w:val="000000"/>
          <w:sz w:val="22"/>
          <w:szCs w:val="22"/>
          <w:u w:color="000000"/>
        </w:rPr>
      </w:pPr>
      <w:r>
        <w:rPr>
          <w:rFonts w:ascii="ATT Aleck Sans" w:hAnsi="ATT Aleck Sans" w:cs="ATT Aleck Sans"/>
          <w:b/>
          <w:bCs/>
          <w:color w:val="149FEC"/>
          <w:sz w:val="22"/>
          <w:szCs w:val="22"/>
          <w:u w:color="000000"/>
        </w:rPr>
        <w:t>A</w:t>
      </w:r>
      <w:r w:rsidRPr="007904C5">
        <w:rPr>
          <w:rFonts w:ascii="ATT Aleck Sans" w:hAnsi="ATT Aleck Sans" w:cs="ATT Aleck Sans"/>
          <w:b/>
          <w:bCs/>
          <w:color w:val="149FEC"/>
          <w:sz w:val="22"/>
          <w:szCs w:val="22"/>
          <w:u w:color="000000"/>
        </w:rPr>
        <w:t xml:space="preserve">A Flight </w:t>
      </w:r>
      <w:r w:rsidR="003C1683">
        <w:rPr>
          <w:rFonts w:ascii="ATT Aleck Sans" w:hAnsi="ATT Aleck Sans" w:cs="ATT Aleck Sans"/>
          <w:b/>
          <w:bCs/>
          <w:color w:val="149FEC"/>
          <w:sz w:val="22"/>
          <w:szCs w:val="22"/>
          <w:u w:color="000000"/>
        </w:rPr>
        <w:t>93</w:t>
      </w:r>
      <w:r w:rsidRPr="007904C5">
        <w:rPr>
          <w:rFonts w:ascii="ATT Aleck Sans" w:hAnsi="ATT Aleck Sans" w:cs="ATT Aleck Sans"/>
          <w:b/>
          <w:bCs/>
          <w:color w:val="149FEC"/>
          <w:sz w:val="22"/>
          <w:szCs w:val="22"/>
          <w:u w:color="000000"/>
        </w:rPr>
        <w:t xml:space="preserve"> to </w:t>
      </w:r>
      <w:r>
        <w:rPr>
          <w:rFonts w:ascii="ATT Aleck Sans" w:hAnsi="ATT Aleck Sans" w:cs="ATT Aleck Sans"/>
          <w:b/>
          <w:bCs/>
          <w:color w:val="149FEC"/>
          <w:sz w:val="22"/>
          <w:szCs w:val="22"/>
          <w:u w:color="000000"/>
        </w:rPr>
        <w:t>PHL</w:t>
      </w:r>
      <w:r w:rsidRPr="007904C5">
        <w:rPr>
          <w:rFonts w:ascii="ATT Aleck Sans" w:hAnsi="ATT Aleck Sans" w:cs="ATT Aleck Sans"/>
          <w:b/>
          <w:bCs/>
          <w:color w:val="149FEC"/>
          <w:sz w:val="22"/>
          <w:szCs w:val="22"/>
          <w:u w:color="000000"/>
        </w:rPr>
        <w:t xml:space="preserve"> from </w:t>
      </w:r>
      <w:r>
        <w:rPr>
          <w:rFonts w:ascii="ATT Aleck Sans" w:hAnsi="ATT Aleck Sans" w:cs="ATT Aleck Sans"/>
          <w:b/>
          <w:bCs/>
          <w:color w:val="149FEC"/>
          <w:sz w:val="22"/>
          <w:szCs w:val="22"/>
          <w:u w:color="000000"/>
        </w:rPr>
        <w:t xml:space="preserve">ZUR at </w:t>
      </w:r>
      <w:r w:rsidR="003C1683">
        <w:rPr>
          <w:rFonts w:ascii="ATT Aleck Sans" w:hAnsi="ATT Aleck Sans" w:cs="ATT Aleck Sans"/>
          <w:b/>
          <w:bCs/>
          <w:color w:val="149FEC"/>
          <w:sz w:val="22"/>
          <w:szCs w:val="22"/>
          <w:u w:color="000000"/>
        </w:rPr>
        <w:t>10:15</w:t>
      </w:r>
      <w:r>
        <w:rPr>
          <w:rFonts w:ascii="ATT Aleck Sans" w:hAnsi="ATT Aleck Sans" w:cs="ATT Aleck Sans"/>
          <w:b/>
          <w:bCs/>
          <w:color w:val="149FEC"/>
          <w:sz w:val="22"/>
          <w:szCs w:val="22"/>
          <w:u w:color="000000"/>
        </w:rPr>
        <w:t>am</w:t>
      </w:r>
    </w:p>
    <w:p w14:paraId="7E2E52EC" w14:textId="67251A84" w:rsidR="00FA02C5" w:rsidRPr="008C0447" w:rsidRDefault="00FA02C5" w:rsidP="00331EA1">
      <w:pPr>
        <w:pStyle w:val="ListParagraph"/>
        <w:numPr>
          <w:ilvl w:val="0"/>
          <w:numId w:val="12"/>
        </w:numPr>
        <w:tabs>
          <w:tab w:val="left" w:pos="360"/>
          <w:tab w:val="left" w:pos="720"/>
        </w:tabs>
        <w:autoSpaceDE w:val="0"/>
        <w:autoSpaceDN w:val="0"/>
        <w:adjustRightInd w:val="0"/>
        <w:rPr>
          <w:rFonts w:ascii="ATT Aleck Sans" w:hAnsi="ATT Aleck Sans" w:cs="ATT Aleck Sans"/>
          <w:color w:val="000000"/>
          <w:sz w:val="22"/>
          <w:szCs w:val="22"/>
          <w:u w:color="000000"/>
        </w:rPr>
      </w:pPr>
      <w:r w:rsidRPr="008C0447">
        <w:rPr>
          <w:rFonts w:ascii="ATT Aleck Sans" w:hAnsi="ATT Aleck Sans" w:cs="ATT Aleck Sans"/>
          <w:color w:val="000000"/>
          <w:sz w:val="22"/>
          <w:szCs w:val="22"/>
          <w:u w:color="000000"/>
        </w:rPr>
        <w:t>Lounges at Zurich</w:t>
      </w:r>
      <w:r w:rsidR="007C732C" w:rsidRPr="008C0447">
        <w:rPr>
          <w:rFonts w:ascii="ATT Aleck Sans" w:hAnsi="ATT Aleck Sans" w:cs="ATT Aleck Sans"/>
          <w:color w:val="000000"/>
          <w:sz w:val="22"/>
          <w:szCs w:val="22"/>
          <w:u w:color="000000"/>
        </w:rPr>
        <w:t>: Aspire lounge (priority pass)</w:t>
      </w:r>
      <w:r w:rsidR="008C0447" w:rsidRPr="008C0447">
        <w:rPr>
          <w:rFonts w:ascii="ATT Aleck Sans" w:hAnsi="ATT Aleck Sans" w:cs="ATT Aleck Sans"/>
          <w:color w:val="000000"/>
          <w:sz w:val="22"/>
          <w:szCs w:val="22"/>
          <w:u w:color="000000"/>
        </w:rPr>
        <w:t xml:space="preserve"> – unsure on guest policy – after security towards B </w:t>
      </w:r>
      <w:proofErr w:type="gramStart"/>
      <w:r w:rsidR="008C0447" w:rsidRPr="008C0447">
        <w:rPr>
          <w:rFonts w:ascii="ATT Aleck Sans" w:hAnsi="ATT Aleck Sans" w:cs="ATT Aleck Sans"/>
          <w:color w:val="000000"/>
          <w:sz w:val="22"/>
          <w:szCs w:val="22"/>
          <w:u w:color="000000"/>
        </w:rPr>
        <w:t>gates</w:t>
      </w:r>
      <w:proofErr w:type="gramEnd"/>
    </w:p>
    <w:p w14:paraId="3193DC4A" w14:textId="2031502C" w:rsidR="00FA02C5" w:rsidRPr="00605E29" w:rsidRDefault="00FA02C5" w:rsidP="00331EA1">
      <w:pPr>
        <w:pStyle w:val="ListParagraph"/>
        <w:numPr>
          <w:ilvl w:val="0"/>
          <w:numId w:val="12"/>
        </w:numPr>
        <w:tabs>
          <w:tab w:val="left" w:pos="360"/>
          <w:tab w:val="left" w:pos="720"/>
        </w:tabs>
        <w:autoSpaceDE w:val="0"/>
        <w:autoSpaceDN w:val="0"/>
        <w:adjustRightInd w:val="0"/>
        <w:rPr>
          <w:rFonts w:ascii="ATT Aleck Sans" w:hAnsi="ATT Aleck Sans" w:cs="ATT Aleck Sans"/>
          <w:color w:val="000000"/>
          <w:sz w:val="22"/>
          <w:szCs w:val="22"/>
          <w:u w:color="000000"/>
        </w:rPr>
      </w:pPr>
      <w:r w:rsidRPr="00605E29">
        <w:rPr>
          <w:rFonts w:ascii="ATT Aleck Sans" w:hAnsi="ATT Aleck Sans" w:cs="ATT Aleck Sans"/>
          <w:color w:val="000000"/>
          <w:sz w:val="22"/>
          <w:szCs w:val="22"/>
          <w:u w:color="000000"/>
        </w:rPr>
        <w:t xml:space="preserve">Arrive at PHL at </w:t>
      </w:r>
      <w:r w:rsidR="0047122B" w:rsidRPr="00605E29">
        <w:rPr>
          <w:rFonts w:ascii="ATT Aleck Sans" w:hAnsi="ATT Aleck Sans" w:cs="ATT Aleck Sans"/>
          <w:color w:val="000000"/>
          <w:sz w:val="22"/>
          <w:szCs w:val="22"/>
          <w:u w:color="000000"/>
        </w:rPr>
        <w:t>1:05pm</w:t>
      </w:r>
    </w:p>
    <w:p w14:paraId="2C7D5838" w14:textId="42DA3775" w:rsidR="00FA02C5" w:rsidRPr="00605E29" w:rsidRDefault="00FA02C5" w:rsidP="00331EA1">
      <w:pPr>
        <w:pStyle w:val="ListParagraph"/>
        <w:numPr>
          <w:ilvl w:val="0"/>
          <w:numId w:val="12"/>
        </w:numPr>
        <w:tabs>
          <w:tab w:val="left" w:pos="360"/>
          <w:tab w:val="left" w:pos="720"/>
        </w:tabs>
        <w:autoSpaceDE w:val="0"/>
        <w:autoSpaceDN w:val="0"/>
        <w:adjustRightInd w:val="0"/>
        <w:rPr>
          <w:rFonts w:ascii="ATT Aleck Sans" w:hAnsi="ATT Aleck Sans" w:cs="ATT Aleck Sans"/>
          <w:color w:val="000000"/>
          <w:sz w:val="22"/>
          <w:szCs w:val="22"/>
          <w:u w:color="000000"/>
        </w:rPr>
      </w:pPr>
      <w:r w:rsidRPr="00605E29">
        <w:rPr>
          <w:rFonts w:ascii="ATT Aleck Sans" w:hAnsi="ATT Aleck Sans" w:cs="ATT Aleck Sans"/>
          <w:color w:val="000000"/>
          <w:sz w:val="22"/>
          <w:szCs w:val="22"/>
          <w:u w:color="000000"/>
        </w:rPr>
        <w:t>Lounge at PHL</w:t>
      </w:r>
      <w:r w:rsidR="00F8408C" w:rsidRPr="00605E29">
        <w:rPr>
          <w:rFonts w:ascii="ATT Aleck Sans" w:hAnsi="ATT Aleck Sans" w:cs="ATT Aleck Sans"/>
          <w:color w:val="000000"/>
          <w:sz w:val="22"/>
          <w:szCs w:val="22"/>
          <w:u w:color="000000"/>
        </w:rPr>
        <w:t xml:space="preserve">: </w:t>
      </w:r>
      <w:r w:rsidR="00084BD4" w:rsidRPr="00605E29">
        <w:rPr>
          <w:rFonts w:ascii="ATT Aleck Sans" w:hAnsi="ATT Aleck Sans" w:cs="ATT Aleck Sans"/>
          <w:color w:val="000000"/>
          <w:sz w:val="22"/>
          <w:szCs w:val="22"/>
          <w:u w:color="000000"/>
        </w:rPr>
        <w:t>I think AA uses terminals A, B, and C</w:t>
      </w:r>
      <w:r w:rsidR="00DC4078" w:rsidRPr="00605E29">
        <w:rPr>
          <w:rFonts w:ascii="ATT Aleck Sans" w:hAnsi="ATT Aleck Sans" w:cs="ATT Aleck Sans"/>
          <w:color w:val="000000"/>
          <w:sz w:val="22"/>
          <w:szCs w:val="22"/>
          <w:u w:color="000000"/>
        </w:rPr>
        <w:t xml:space="preserve"> – looks like there are no PP lounges in anything but B and it’s 1 </w:t>
      </w:r>
      <w:proofErr w:type="spellStart"/>
      <w:r w:rsidR="00DC4078" w:rsidRPr="00605E29">
        <w:rPr>
          <w:rFonts w:ascii="ATT Aleck Sans" w:hAnsi="ATT Aleck Sans" w:cs="ATT Aleck Sans"/>
          <w:color w:val="000000"/>
          <w:sz w:val="22"/>
          <w:szCs w:val="22"/>
          <w:u w:color="000000"/>
        </w:rPr>
        <w:t>hr</w:t>
      </w:r>
      <w:proofErr w:type="spellEnd"/>
      <w:r w:rsidR="00DC4078" w:rsidRPr="00605E29">
        <w:rPr>
          <w:rFonts w:ascii="ATT Aleck Sans" w:hAnsi="ATT Aleck Sans" w:cs="ATT Aleck Sans"/>
          <w:color w:val="000000"/>
          <w:sz w:val="22"/>
          <w:szCs w:val="22"/>
          <w:u w:color="000000"/>
        </w:rPr>
        <w:t xml:space="preserve"> free of minute suites (can bring a guest)</w:t>
      </w:r>
    </w:p>
    <w:p w14:paraId="1DCFDC7E" w14:textId="77777777" w:rsidR="00FA02C5" w:rsidRDefault="00FA02C5" w:rsidP="00331EA1">
      <w:pPr>
        <w:tabs>
          <w:tab w:val="left" w:pos="360"/>
          <w:tab w:val="left" w:pos="720"/>
        </w:tabs>
        <w:autoSpaceDE w:val="0"/>
        <w:autoSpaceDN w:val="0"/>
        <w:adjustRightInd w:val="0"/>
        <w:rPr>
          <w:rFonts w:ascii="ATT Aleck Sans" w:hAnsi="ATT Aleck Sans" w:cs="ATT Aleck Sans"/>
          <w:color w:val="000000"/>
          <w:sz w:val="22"/>
          <w:szCs w:val="22"/>
          <w:highlight w:val="yellow"/>
          <w:u w:color="000000"/>
        </w:rPr>
      </w:pPr>
    </w:p>
    <w:p w14:paraId="0EF582BF" w14:textId="0FCAFE4E" w:rsidR="00FA02C5" w:rsidRPr="008A4204" w:rsidRDefault="00FA02C5" w:rsidP="00331EA1">
      <w:pPr>
        <w:autoSpaceDE w:val="0"/>
        <w:autoSpaceDN w:val="0"/>
        <w:adjustRightInd w:val="0"/>
        <w:ind w:left="173" w:hanging="173"/>
        <w:rPr>
          <w:rFonts w:ascii="ATT Aleck Sans" w:hAnsi="ATT Aleck Sans" w:cs="ATT Aleck Sans"/>
          <w:color w:val="000000"/>
          <w:sz w:val="22"/>
          <w:szCs w:val="22"/>
          <w:u w:color="000000"/>
        </w:rPr>
      </w:pPr>
      <w:r w:rsidRPr="008A4204">
        <w:rPr>
          <w:rFonts w:ascii="ATT Aleck Sans" w:hAnsi="ATT Aleck Sans" w:cs="ATT Aleck Sans"/>
          <w:b/>
          <w:bCs/>
          <w:color w:val="149FEC"/>
          <w:sz w:val="22"/>
          <w:szCs w:val="22"/>
          <w:u w:color="000000"/>
        </w:rPr>
        <w:t xml:space="preserve">AA Flight </w:t>
      </w:r>
      <w:r w:rsidR="003C1683" w:rsidRPr="008A4204">
        <w:rPr>
          <w:rFonts w:ascii="ATT Aleck Sans" w:hAnsi="ATT Aleck Sans" w:cs="ATT Aleck Sans"/>
          <w:b/>
          <w:bCs/>
          <w:color w:val="149FEC"/>
          <w:sz w:val="22"/>
          <w:szCs w:val="22"/>
          <w:u w:color="000000"/>
        </w:rPr>
        <w:t>951</w:t>
      </w:r>
      <w:r w:rsidRPr="008A4204">
        <w:rPr>
          <w:rFonts w:ascii="ATT Aleck Sans" w:hAnsi="ATT Aleck Sans" w:cs="ATT Aleck Sans"/>
          <w:b/>
          <w:bCs/>
          <w:color w:val="149FEC"/>
          <w:sz w:val="22"/>
          <w:szCs w:val="22"/>
          <w:u w:color="000000"/>
        </w:rPr>
        <w:t xml:space="preserve"> to DFW from PHL at </w:t>
      </w:r>
      <w:r w:rsidR="003C1683" w:rsidRPr="008A4204">
        <w:rPr>
          <w:rFonts w:ascii="ATT Aleck Sans" w:hAnsi="ATT Aleck Sans" w:cs="ATT Aleck Sans"/>
          <w:b/>
          <w:bCs/>
          <w:color w:val="149FEC"/>
          <w:sz w:val="22"/>
          <w:szCs w:val="22"/>
          <w:u w:color="000000"/>
        </w:rPr>
        <w:t>4:10</w:t>
      </w:r>
      <w:r w:rsidRPr="008A4204">
        <w:rPr>
          <w:rFonts w:ascii="ATT Aleck Sans" w:hAnsi="ATT Aleck Sans" w:cs="ATT Aleck Sans"/>
          <w:b/>
          <w:bCs/>
          <w:color w:val="149FEC"/>
          <w:sz w:val="22"/>
          <w:szCs w:val="22"/>
          <w:u w:color="000000"/>
        </w:rPr>
        <w:t>pm</w:t>
      </w:r>
    </w:p>
    <w:p w14:paraId="62D7E192" w14:textId="1617D449" w:rsidR="00FA02C5" w:rsidRPr="008A4204" w:rsidRDefault="00FA02C5" w:rsidP="00331EA1">
      <w:pPr>
        <w:pStyle w:val="ListParagraph"/>
        <w:numPr>
          <w:ilvl w:val="0"/>
          <w:numId w:val="12"/>
        </w:numPr>
        <w:tabs>
          <w:tab w:val="left" w:pos="360"/>
          <w:tab w:val="left" w:pos="720"/>
        </w:tabs>
        <w:autoSpaceDE w:val="0"/>
        <w:autoSpaceDN w:val="0"/>
        <w:adjustRightInd w:val="0"/>
        <w:rPr>
          <w:rFonts w:ascii="ATT Aleck Sans" w:hAnsi="ATT Aleck Sans" w:cs="ATT Aleck Sans"/>
          <w:color w:val="000000"/>
          <w:sz w:val="22"/>
          <w:szCs w:val="22"/>
          <w:u w:color="000000"/>
        </w:rPr>
      </w:pPr>
      <w:r w:rsidRPr="008A4204">
        <w:rPr>
          <w:rFonts w:ascii="ATT Aleck Sans" w:hAnsi="ATT Aleck Sans" w:cs="ATT Aleck Sans"/>
          <w:color w:val="000000"/>
          <w:sz w:val="22"/>
          <w:szCs w:val="22"/>
          <w:u w:color="000000"/>
        </w:rPr>
        <w:t xml:space="preserve">Arrive at DFW at </w:t>
      </w:r>
      <w:r w:rsidR="0047122B" w:rsidRPr="008A4204">
        <w:rPr>
          <w:rFonts w:ascii="ATT Aleck Sans" w:hAnsi="ATT Aleck Sans" w:cs="ATT Aleck Sans"/>
          <w:color w:val="000000"/>
          <w:sz w:val="22"/>
          <w:szCs w:val="22"/>
          <w:u w:color="000000"/>
        </w:rPr>
        <w:t>7:01pm</w:t>
      </w:r>
    </w:p>
    <w:sectPr w:rsidR="00FA02C5" w:rsidRPr="008A4204" w:rsidSect="00805A9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TT Aleck Sans">
    <w:panose1 w:val="020B0604020202020204"/>
    <w:charset w:val="00"/>
    <w:family w:val="swiss"/>
    <w:pitch w:val="variable"/>
    <w:sig w:usb0="A000006F" w:usb1="5000004B" w:usb2="00000008"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00000009"/>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0000000A"/>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5165D8B"/>
    <w:multiLevelType w:val="hybridMultilevel"/>
    <w:tmpl w:val="74AAF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7912E9"/>
    <w:multiLevelType w:val="hybridMultilevel"/>
    <w:tmpl w:val="4DE0FF3A"/>
    <w:lvl w:ilvl="0" w:tplc="7072349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3C6C96"/>
    <w:multiLevelType w:val="hybridMultilevel"/>
    <w:tmpl w:val="ED20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BA7564"/>
    <w:multiLevelType w:val="hybridMultilevel"/>
    <w:tmpl w:val="7B2E3484"/>
    <w:lvl w:ilvl="0" w:tplc="1E60A012">
      <w:start w:val="1"/>
      <w:numFmt w:val="bullet"/>
      <w:lvlText w:val=""/>
      <w:lvlJc w:val="left"/>
      <w:pPr>
        <w:ind w:left="3600" w:hanging="360"/>
      </w:pPr>
      <w:rPr>
        <w:rFonts w:ascii="Symbol" w:hAnsi="Symbol" w:hint="default"/>
        <w:color w:val="auto"/>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13F128AD"/>
    <w:multiLevelType w:val="hybridMultilevel"/>
    <w:tmpl w:val="526ED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001F0B"/>
    <w:multiLevelType w:val="hybridMultilevel"/>
    <w:tmpl w:val="B4942E08"/>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CF352E4"/>
    <w:multiLevelType w:val="hybridMultilevel"/>
    <w:tmpl w:val="60889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790BFB"/>
    <w:multiLevelType w:val="hybridMultilevel"/>
    <w:tmpl w:val="B9404EDC"/>
    <w:lvl w:ilvl="0" w:tplc="7072349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9B7611"/>
    <w:multiLevelType w:val="hybridMultilevel"/>
    <w:tmpl w:val="9AC40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4B546D"/>
    <w:multiLevelType w:val="hybridMultilevel"/>
    <w:tmpl w:val="BF50DB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F74E77"/>
    <w:multiLevelType w:val="hybridMultilevel"/>
    <w:tmpl w:val="D25CA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0C09C3"/>
    <w:multiLevelType w:val="hybridMultilevel"/>
    <w:tmpl w:val="7C622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075ECF"/>
    <w:multiLevelType w:val="hybridMultilevel"/>
    <w:tmpl w:val="2CF29E7C"/>
    <w:lvl w:ilvl="0" w:tplc="00000001">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4556D62"/>
    <w:multiLevelType w:val="hybridMultilevel"/>
    <w:tmpl w:val="65CEE7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833490B"/>
    <w:multiLevelType w:val="hybridMultilevel"/>
    <w:tmpl w:val="C06C6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7A7A5E"/>
    <w:multiLevelType w:val="hybridMultilevel"/>
    <w:tmpl w:val="5A32A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5F4D1A"/>
    <w:multiLevelType w:val="hybridMultilevel"/>
    <w:tmpl w:val="38B617C2"/>
    <w:lvl w:ilvl="0" w:tplc="0D4A42EE">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9BD285E"/>
    <w:multiLevelType w:val="hybridMultilevel"/>
    <w:tmpl w:val="C63C82C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F664F3D"/>
    <w:multiLevelType w:val="hybridMultilevel"/>
    <w:tmpl w:val="E4CADB80"/>
    <w:lvl w:ilvl="0" w:tplc="7072349E">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002119B"/>
    <w:multiLevelType w:val="hybridMultilevel"/>
    <w:tmpl w:val="1C08E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35706D"/>
    <w:multiLevelType w:val="hybridMultilevel"/>
    <w:tmpl w:val="A512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3B4DE9"/>
    <w:multiLevelType w:val="hybridMultilevel"/>
    <w:tmpl w:val="392A6FB4"/>
    <w:lvl w:ilvl="0" w:tplc="1E60A0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202ECC"/>
    <w:multiLevelType w:val="hybridMultilevel"/>
    <w:tmpl w:val="FA32E5DC"/>
    <w:lvl w:ilvl="0" w:tplc="7072349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985A2A"/>
    <w:multiLevelType w:val="hybridMultilevel"/>
    <w:tmpl w:val="A364C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6A33D1"/>
    <w:multiLevelType w:val="hybridMultilevel"/>
    <w:tmpl w:val="7F64B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CD40F8"/>
    <w:multiLevelType w:val="hybridMultilevel"/>
    <w:tmpl w:val="717867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064E3C"/>
    <w:multiLevelType w:val="hybridMultilevel"/>
    <w:tmpl w:val="3388591C"/>
    <w:lvl w:ilvl="0" w:tplc="7072349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D560C6"/>
    <w:multiLevelType w:val="hybridMultilevel"/>
    <w:tmpl w:val="8E4E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516B92"/>
    <w:multiLevelType w:val="hybridMultilevel"/>
    <w:tmpl w:val="F790E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93314F"/>
    <w:multiLevelType w:val="hybridMultilevel"/>
    <w:tmpl w:val="9DFE87A4"/>
    <w:lvl w:ilvl="0" w:tplc="0D4A42E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AA6C60"/>
    <w:multiLevelType w:val="hybridMultilevel"/>
    <w:tmpl w:val="76AAF65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44807231">
    <w:abstractNumId w:val="0"/>
  </w:num>
  <w:num w:numId="2" w16cid:durableId="895504467">
    <w:abstractNumId w:val="1"/>
  </w:num>
  <w:num w:numId="3" w16cid:durableId="501090458">
    <w:abstractNumId w:val="2"/>
  </w:num>
  <w:num w:numId="4" w16cid:durableId="185028264">
    <w:abstractNumId w:val="3"/>
  </w:num>
  <w:num w:numId="5" w16cid:durableId="1526334071">
    <w:abstractNumId w:val="4"/>
  </w:num>
  <w:num w:numId="6" w16cid:durableId="347758658">
    <w:abstractNumId w:val="5"/>
  </w:num>
  <w:num w:numId="7" w16cid:durableId="18698908">
    <w:abstractNumId w:val="6"/>
  </w:num>
  <w:num w:numId="8" w16cid:durableId="1201549698">
    <w:abstractNumId w:val="7"/>
  </w:num>
  <w:num w:numId="9" w16cid:durableId="1665889802">
    <w:abstractNumId w:val="8"/>
  </w:num>
  <w:num w:numId="10" w16cid:durableId="596252272">
    <w:abstractNumId w:val="9"/>
  </w:num>
  <w:num w:numId="11" w16cid:durableId="1229345300">
    <w:abstractNumId w:val="18"/>
  </w:num>
  <w:num w:numId="12" w16cid:durableId="382143994">
    <w:abstractNumId w:val="24"/>
  </w:num>
  <w:num w:numId="13" w16cid:durableId="325212509">
    <w:abstractNumId w:val="10"/>
  </w:num>
  <w:num w:numId="14" w16cid:durableId="2128160089">
    <w:abstractNumId w:val="38"/>
  </w:num>
  <w:num w:numId="15" w16cid:durableId="755781942">
    <w:abstractNumId w:val="37"/>
  </w:num>
  <w:num w:numId="16" w16cid:durableId="504175849">
    <w:abstractNumId w:val="35"/>
  </w:num>
  <w:num w:numId="17" w16cid:durableId="1598976553">
    <w:abstractNumId w:val="25"/>
  </w:num>
  <w:num w:numId="18" w16cid:durableId="1649166806">
    <w:abstractNumId w:val="16"/>
  </w:num>
  <w:num w:numId="19" w16cid:durableId="1224485353">
    <w:abstractNumId w:val="34"/>
  </w:num>
  <w:num w:numId="20" w16cid:durableId="569732758">
    <w:abstractNumId w:val="29"/>
  </w:num>
  <w:num w:numId="21" w16cid:durableId="215361788">
    <w:abstractNumId w:val="12"/>
  </w:num>
  <w:num w:numId="22" w16cid:durableId="617446863">
    <w:abstractNumId w:val="23"/>
  </w:num>
  <w:num w:numId="23" w16cid:durableId="1959293826">
    <w:abstractNumId w:val="22"/>
  </w:num>
  <w:num w:numId="24" w16cid:durableId="1765223748">
    <w:abstractNumId w:val="40"/>
  </w:num>
  <w:num w:numId="25" w16cid:durableId="1554390650">
    <w:abstractNumId w:val="15"/>
  </w:num>
  <w:num w:numId="26" w16cid:durableId="791898109">
    <w:abstractNumId w:val="19"/>
  </w:num>
  <w:num w:numId="27" w16cid:durableId="1677418644">
    <w:abstractNumId w:val="33"/>
  </w:num>
  <w:num w:numId="28" w16cid:durableId="489755669">
    <w:abstractNumId w:val="21"/>
  </w:num>
  <w:num w:numId="29" w16cid:durableId="550583183">
    <w:abstractNumId w:val="14"/>
  </w:num>
  <w:num w:numId="30" w16cid:durableId="362874473">
    <w:abstractNumId w:val="28"/>
  </w:num>
  <w:num w:numId="31" w16cid:durableId="143468766">
    <w:abstractNumId w:val="11"/>
  </w:num>
  <w:num w:numId="32" w16cid:durableId="1008824836">
    <w:abstractNumId w:val="32"/>
  </w:num>
  <w:num w:numId="33" w16cid:durableId="186799655">
    <w:abstractNumId w:val="36"/>
  </w:num>
  <w:num w:numId="34" w16cid:durableId="345987175">
    <w:abstractNumId w:val="17"/>
  </w:num>
  <w:num w:numId="35" w16cid:durableId="2023587076">
    <w:abstractNumId w:val="31"/>
  </w:num>
  <w:num w:numId="36" w16cid:durableId="898251920">
    <w:abstractNumId w:val="13"/>
  </w:num>
  <w:num w:numId="37" w16cid:durableId="718169319">
    <w:abstractNumId w:val="20"/>
  </w:num>
  <w:num w:numId="38" w16cid:durableId="1195116713">
    <w:abstractNumId w:val="27"/>
  </w:num>
  <w:num w:numId="39" w16cid:durableId="853809354">
    <w:abstractNumId w:val="26"/>
  </w:num>
  <w:num w:numId="40" w16cid:durableId="828323746">
    <w:abstractNumId w:val="39"/>
  </w:num>
  <w:num w:numId="41" w16cid:durableId="193397668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4C5"/>
    <w:rsid w:val="00003522"/>
    <w:rsid w:val="00006E48"/>
    <w:rsid w:val="00013737"/>
    <w:rsid w:val="000142F7"/>
    <w:rsid w:val="0001687E"/>
    <w:rsid w:val="00025306"/>
    <w:rsid w:val="000303FC"/>
    <w:rsid w:val="00030A8C"/>
    <w:rsid w:val="0003399D"/>
    <w:rsid w:val="00036A76"/>
    <w:rsid w:val="0003713B"/>
    <w:rsid w:val="00041923"/>
    <w:rsid w:val="0005224A"/>
    <w:rsid w:val="00054701"/>
    <w:rsid w:val="00056196"/>
    <w:rsid w:val="00057FEF"/>
    <w:rsid w:val="00067B0D"/>
    <w:rsid w:val="00082F65"/>
    <w:rsid w:val="00084BD4"/>
    <w:rsid w:val="00086C9C"/>
    <w:rsid w:val="00090578"/>
    <w:rsid w:val="000A0B12"/>
    <w:rsid w:val="000A221A"/>
    <w:rsid w:val="000A56D8"/>
    <w:rsid w:val="000A765E"/>
    <w:rsid w:val="000B56C4"/>
    <w:rsid w:val="000B5C5E"/>
    <w:rsid w:val="000C5B4D"/>
    <w:rsid w:val="000C5BA3"/>
    <w:rsid w:val="000C6A5C"/>
    <w:rsid w:val="000D1590"/>
    <w:rsid w:val="000E570D"/>
    <w:rsid w:val="0010268D"/>
    <w:rsid w:val="001063AD"/>
    <w:rsid w:val="00115048"/>
    <w:rsid w:val="0011509C"/>
    <w:rsid w:val="00115B23"/>
    <w:rsid w:val="001209EE"/>
    <w:rsid w:val="00123EA6"/>
    <w:rsid w:val="00132735"/>
    <w:rsid w:val="00134B66"/>
    <w:rsid w:val="0014611A"/>
    <w:rsid w:val="00150041"/>
    <w:rsid w:val="00153572"/>
    <w:rsid w:val="00155D22"/>
    <w:rsid w:val="001602EF"/>
    <w:rsid w:val="00160819"/>
    <w:rsid w:val="001626C8"/>
    <w:rsid w:val="00166138"/>
    <w:rsid w:val="001844D8"/>
    <w:rsid w:val="00185544"/>
    <w:rsid w:val="00192A36"/>
    <w:rsid w:val="00193993"/>
    <w:rsid w:val="001A4DC3"/>
    <w:rsid w:val="001A7509"/>
    <w:rsid w:val="001A7A6F"/>
    <w:rsid w:val="001B26AF"/>
    <w:rsid w:val="001B3F4F"/>
    <w:rsid w:val="001C2296"/>
    <w:rsid w:val="001C31DD"/>
    <w:rsid w:val="001C3819"/>
    <w:rsid w:val="001C5CC4"/>
    <w:rsid w:val="001C702F"/>
    <w:rsid w:val="001D28E0"/>
    <w:rsid w:val="001D2E5A"/>
    <w:rsid w:val="001D5D60"/>
    <w:rsid w:val="001F4421"/>
    <w:rsid w:val="001F4975"/>
    <w:rsid w:val="00201E3D"/>
    <w:rsid w:val="00202E16"/>
    <w:rsid w:val="00215311"/>
    <w:rsid w:val="00220B33"/>
    <w:rsid w:val="00222E58"/>
    <w:rsid w:val="00223A33"/>
    <w:rsid w:val="00231816"/>
    <w:rsid w:val="00231988"/>
    <w:rsid w:val="00233347"/>
    <w:rsid w:val="0024654B"/>
    <w:rsid w:val="00253A53"/>
    <w:rsid w:val="002568CC"/>
    <w:rsid w:val="00257DA5"/>
    <w:rsid w:val="00261BE0"/>
    <w:rsid w:val="002628FC"/>
    <w:rsid w:val="00271810"/>
    <w:rsid w:val="00275025"/>
    <w:rsid w:val="00282382"/>
    <w:rsid w:val="002838E4"/>
    <w:rsid w:val="00283F42"/>
    <w:rsid w:val="0028671F"/>
    <w:rsid w:val="00295EFA"/>
    <w:rsid w:val="00296654"/>
    <w:rsid w:val="00296833"/>
    <w:rsid w:val="0029785B"/>
    <w:rsid w:val="002B59C4"/>
    <w:rsid w:val="002B6B06"/>
    <w:rsid w:val="002C03E5"/>
    <w:rsid w:val="002C4FA0"/>
    <w:rsid w:val="002D294F"/>
    <w:rsid w:val="002D610F"/>
    <w:rsid w:val="0030378D"/>
    <w:rsid w:val="00303E04"/>
    <w:rsid w:val="0030435C"/>
    <w:rsid w:val="00307341"/>
    <w:rsid w:val="003217FC"/>
    <w:rsid w:val="00324224"/>
    <w:rsid w:val="00331EA1"/>
    <w:rsid w:val="00334CAD"/>
    <w:rsid w:val="00336AF1"/>
    <w:rsid w:val="0035019B"/>
    <w:rsid w:val="00353966"/>
    <w:rsid w:val="00355C00"/>
    <w:rsid w:val="00357F71"/>
    <w:rsid w:val="00357F7F"/>
    <w:rsid w:val="003623A1"/>
    <w:rsid w:val="003642CE"/>
    <w:rsid w:val="00371649"/>
    <w:rsid w:val="0037689B"/>
    <w:rsid w:val="00394B7B"/>
    <w:rsid w:val="003A0090"/>
    <w:rsid w:val="003A1E2C"/>
    <w:rsid w:val="003A1FCF"/>
    <w:rsid w:val="003A557A"/>
    <w:rsid w:val="003B7190"/>
    <w:rsid w:val="003C1683"/>
    <w:rsid w:val="003C2B88"/>
    <w:rsid w:val="003C6701"/>
    <w:rsid w:val="003D2ED6"/>
    <w:rsid w:val="003D3D73"/>
    <w:rsid w:val="003D69F9"/>
    <w:rsid w:val="003D77A1"/>
    <w:rsid w:val="003D7A46"/>
    <w:rsid w:val="003D7EF7"/>
    <w:rsid w:val="003F2235"/>
    <w:rsid w:val="003F40B5"/>
    <w:rsid w:val="003F7006"/>
    <w:rsid w:val="00416B1E"/>
    <w:rsid w:val="00417CBE"/>
    <w:rsid w:val="0042311A"/>
    <w:rsid w:val="00424515"/>
    <w:rsid w:val="00424A87"/>
    <w:rsid w:val="004275BF"/>
    <w:rsid w:val="004351DA"/>
    <w:rsid w:val="004463E1"/>
    <w:rsid w:val="00447384"/>
    <w:rsid w:val="004503DF"/>
    <w:rsid w:val="00451327"/>
    <w:rsid w:val="0045370A"/>
    <w:rsid w:val="00453719"/>
    <w:rsid w:val="00454AAD"/>
    <w:rsid w:val="00456C56"/>
    <w:rsid w:val="00462C38"/>
    <w:rsid w:val="0047122B"/>
    <w:rsid w:val="00473E9A"/>
    <w:rsid w:val="004748DC"/>
    <w:rsid w:val="0048113F"/>
    <w:rsid w:val="00486BBD"/>
    <w:rsid w:val="00493D29"/>
    <w:rsid w:val="00496E64"/>
    <w:rsid w:val="004A07D8"/>
    <w:rsid w:val="004A10D4"/>
    <w:rsid w:val="004A1218"/>
    <w:rsid w:val="004A3B5F"/>
    <w:rsid w:val="004B0CC1"/>
    <w:rsid w:val="004B2F99"/>
    <w:rsid w:val="004B7173"/>
    <w:rsid w:val="004C4B34"/>
    <w:rsid w:val="004C547D"/>
    <w:rsid w:val="004D64E8"/>
    <w:rsid w:val="004D697F"/>
    <w:rsid w:val="004E1544"/>
    <w:rsid w:val="004E61D1"/>
    <w:rsid w:val="004F0F07"/>
    <w:rsid w:val="0051790C"/>
    <w:rsid w:val="0052048B"/>
    <w:rsid w:val="005345E9"/>
    <w:rsid w:val="00535B26"/>
    <w:rsid w:val="00541E4D"/>
    <w:rsid w:val="0054209D"/>
    <w:rsid w:val="00550C12"/>
    <w:rsid w:val="00550DA8"/>
    <w:rsid w:val="00551A76"/>
    <w:rsid w:val="0055386C"/>
    <w:rsid w:val="00554D43"/>
    <w:rsid w:val="005557C5"/>
    <w:rsid w:val="0055624A"/>
    <w:rsid w:val="00564047"/>
    <w:rsid w:val="0058087C"/>
    <w:rsid w:val="00582299"/>
    <w:rsid w:val="005B636D"/>
    <w:rsid w:val="005C05CA"/>
    <w:rsid w:val="005D0CD8"/>
    <w:rsid w:val="005D0E80"/>
    <w:rsid w:val="005D75DD"/>
    <w:rsid w:val="005E2847"/>
    <w:rsid w:val="005E38B8"/>
    <w:rsid w:val="005E6CEA"/>
    <w:rsid w:val="005E7035"/>
    <w:rsid w:val="005F5205"/>
    <w:rsid w:val="00605E29"/>
    <w:rsid w:val="006061C3"/>
    <w:rsid w:val="006073E2"/>
    <w:rsid w:val="00607E60"/>
    <w:rsid w:val="0061480C"/>
    <w:rsid w:val="00616DDA"/>
    <w:rsid w:val="00625385"/>
    <w:rsid w:val="0062635D"/>
    <w:rsid w:val="00637984"/>
    <w:rsid w:val="0064288F"/>
    <w:rsid w:val="0064646B"/>
    <w:rsid w:val="00646861"/>
    <w:rsid w:val="006555F0"/>
    <w:rsid w:val="006704F1"/>
    <w:rsid w:val="00671209"/>
    <w:rsid w:val="006A3ABB"/>
    <w:rsid w:val="006D07A8"/>
    <w:rsid w:val="006D2665"/>
    <w:rsid w:val="006D6857"/>
    <w:rsid w:val="006E5ECC"/>
    <w:rsid w:val="006E620A"/>
    <w:rsid w:val="006F1435"/>
    <w:rsid w:val="006F1B73"/>
    <w:rsid w:val="006F2FC5"/>
    <w:rsid w:val="006F526F"/>
    <w:rsid w:val="006F5B26"/>
    <w:rsid w:val="006F7160"/>
    <w:rsid w:val="006F7256"/>
    <w:rsid w:val="0070029C"/>
    <w:rsid w:val="00707DDE"/>
    <w:rsid w:val="0071059D"/>
    <w:rsid w:val="007139F4"/>
    <w:rsid w:val="0073322D"/>
    <w:rsid w:val="00745FCC"/>
    <w:rsid w:val="0074700B"/>
    <w:rsid w:val="007473D1"/>
    <w:rsid w:val="007561E7"/>
    <w:rsid w:val="007605CE"/>
    <w:rsid w:val="00761C10"/>
    <w:rsid w:val="00766621"/>
    <w:rsid w:val="0078002D"/>
    <w:rsid w:val="00780524"/>
    <w:rsid w:val="00780751"/>
    <w:rsid w:val="007809C1"/>
    <w:rsid w:val="00785B15"/>
    <w:rsid w:val="007904C5"/>
    <w:rsid w:val="00793B13"/>
    <w:rsid w:val="007972EF"/>
    <w:rsid w:val="00797F9C"/>
    <w:rsid w:val="007A7A82"/>
    <w:rsid w:val="007B1184"/>
    <w:rsid w:val="007B4499"/>
    <w:rsid w:val="007B5040"/>
    <w:rsid w:val="007C732C"/>
    <w:rsid w:val="007D24AB"/>
    <w:rsid w:val="007D384A"/>
    <w:rsid w:val="007D679C"/>
    <w:rsid w:val="007D6CAC"/>
    <w:rsid w:val="007D735D"/>
    <w:rsid w:val="007E34FB"/>
    <w:rsid w:val="007E385A"/>
    <w:rsid w:val="007F1810"/>
    <w:rsid w:val="0081225A"/>
    <w:rsid w:val="00812ABB"/>
    <w:rsid w:val="00813A48"/>
    <w:rsid w:val="00815D2A"/>
    <w:rsid w:val="00830172"/>
    <w:rsid w:val="0083289D"/>
    <w:rsid w:val="00840721"/>
    <w:rsid w:val="00847C8F"/>
    <w:rsid w:val="00856AA2"/>
    <w:rsid w:val="008620FC"/>
    <w:rsid w:val="00864BD9"/>
    <w:rsid w:val="00870A5C"/>
    <w:rsid w:val="00871EF1"/>
    <w:rsid w:val="008720C2"/>
    <w:rsid w:val="00874CD6"/>
    <w:rsid w:val="00876909"/>
    <w:rsid w:val="0088287B"/>
    <w:rsid w:val="0089284D"/>
    <w:rsid w:val="0089334D"/>
    <w:rsid w:val="008A4204"/>
    <w:rsid w:val="008B1EEC"/>
    <w:rsid w:val="008B1FD2"/>
    <w:rsid w:val="008B4105"/>
    <w:rsid w:val="008B48AA"/>
    <w:rsid w:val="008C0447"/>
    <w:rsid w:val="008D0D9B"/>
    <w:rsid w:val="008D15CC"/>
    <w:rsid w:val="008D49DF"/>
    <w:rsid w:val="008E2817"/>
    <w:rsid w:val="008E5BA6"/>
    <w:rsid w:val="008F5EBF"/>
    <w:rsid w:val="008F63B3"/>
    <w:rsid w:val="008F648B"/>
    <w:rsid w:val="00907814"/>
    <w:rsid w:val="00910337"/>
    <w:rsid w:val="009117A3"/>
    <w:rsid w:val="009142AF"/>
    <w:rsid w:val="009153CF"/>
    <w:rsid w:val="009165E3"/>
    <w:rsid w:val="00916EEF"/>
    <w:rsid w:val="00917636"/>
    <w:rsid w:val="00922DA2"/>
    <w:rsid w:val="00924F20"/>
    <w:rsid w:val="0092650C"/>
    <w:rsid w:val="00930C94"/>
    <w:rsid w:val="0093240D"/>
    <w:rsid w:val="00934C53"/>
    <w:rsid w:val="009362CF"/>
    <w:rsid w:val="00936B32"/>
    <w:rsid w:val="00937469"/>
    <w:rsid w:val="009434EA"/>
    <w:rsid w:val="00945091"/>
    <w:rsid w:val="0094572C"/>
    <w:rsid w:val="00950498"/>
    <w:rsid w:val="00951E9B"/>
    <w:rsid w:val="00957BE6"/>
    <w:rsid w:val="00963065"/>
    <w:rsid w:val="00965945"/>
    <w:rsid w:val="00966E65"/>
    <w:rsid w:val="00972223"/>
    <w:rsid w:val="009727AE"/>
    <w:rsid w:val="009754FB"/>
    <w:rsid w:val="0097700F"/>
    <w:rsid w:val="00980070"/>
    <w:rsid w:val="0099405E"/>
    <w:rsid w:val="0099486A"/>
    <w:rsid w:val="009A336C"/>
    <w:rsid w:val="009B32BB"/>
    <w:rsid w:val="009B5691"/>
    <w:rsid w:val="009B77D3"/>
    <w:rsid w:val="009B7C7F"/>
    <w:rsid w:val="009D390E"/>
    <w:rsid w:val="009E1519"/>
    <w:rsid w:val="009F0146"/>
    <w:rsid w:val="009F56FD"/>
    <w:rsid w:val="00A01C94"/>
    <w:rsid w:val="00A07846"/>
    <w:rsid w:val="00A20CA1"/>
    <w:rsid w:val="00A21CCD"/>
    <w:rsid w:val="00A25A0A"/>
    <w:rsid w:val="00A2782C"/>
    <w:rsid w:val="00A36DD5"/>
    <w:rsid w:val="00A45BE9"/>
    <w:rsid w:val="00A46174"/>
    <w:rsid w:val="00A46A0F"/>
    <w:rsid w:val="00A65BFD"/>
    <w:rsid w:val="00A81196"/>
    <w:rsid w:val="00A83546"/>
    <w:rsid w:val="00A84B67"/>
    <w:rsid w:val="00A84D61"/>
    <w:rsid w:val="00A913D1"/>
    <w:rsid w:val="00A951AB"/>
    <w:rsid w:val="00AA1259"/>
    <w:rsid w:val="00AA7CB1"/>
    <w:rsid w:val="00AB526E"/>
    <w:rsid w:val="00AC5DDB"/>
    <w:rsid w:val="00AC6965"/>
    <w:rsid w:val="00AD3FCD"/>
    <w:rsid w:val="00AD465C"/>
    <w:rsid w:val="00AD73E2"/>
    <w:rsid w:val="00AE14D0"/>
    <w:rsid w:val="00AE23CB"/>
    <w:rsid w:val="00AE4E45"/>
    <w:rsid w:val="00AE6B83"/>
    <w:rsid w:val="00AF138A"/>
    <w:rsid w:val="00AF5673"/>
    <w:rsid w:val="00B00577"/>
    <w:rsid w:val="00B1258D"/>
    <w:rsid w:val="00B147C7"/>
    <w:rsid w:val="00B2285E"/>
    <w:rsid w:val="00B232A0"/>
    <w:rsid w:val="00B2452F"/>
    <w:rsid w:val="00B33B77"/>
    <w:rsid w:val="00B416FD"/>
    <w:rsid w:val="00B43450"/>
    <w:rsid w:val="00B63B9B"/>
    <w:rsid w:val="00B658BF"/>
    <w:rsid w:val="00B66380"/>
    <w:rsid w:val="00B731A6"/>
    <w:rsid w:val="00B76403"/>
    <w:rsid w:val="00B8145E"/>
    <w:rsid w:val="00B81506"/>
    <w:rsid w:val="00B85A08"/>
    <w:rsid w:val="00B86564"/>
    <w:rsid w:val="00B9072E"/>
    <w:rsid w:val="00B9171F"/>
    <w:rsid w:val="00B932DF"/>
    <w:rsid w:val="00BA112F"/>
    <w:rsid w:val="00BA3884"/>
    <w:rsid w:val="00BA3F7E"/>
    <w:rsid w:val="00BB0B0D"/>
    <w:rsid w:val="00BB3920"/>
    <w:rsid w:val="00BB5C20"/>
    <w:rsid w:val="00BB6D48"/>
    <w:rsid w:val="00BC37F1"/>
    <w:rsid w:val="00BC67CB"/>
    <w:rsid w:val="00BC76C7"/>
    <w:rsid w:val="00BD07B2"/>
    <w:rsid w:val="00BD3CC6"/>
    <w:rsid w:val="00BD458A"/>
    <w:rsid w:val="00BD58AC"/>
    <w:rsid w:val="00BD7DF3"/>
    <w:rsid w:val="00BE1FA3"/>
    <w:rsid w:val="00BF159C"/>
    <w:rsid w:val="00BF1925"/>
    <w:rsid w:val="00C0127F"/>
    <w:rsid w:val="00C03D78"/>
    <w:rsid w:val="00C14E13"/>
    <w:rsid w:val="00C31624"/>
    <w:rsid w:val="00C42804"/>
    <w:rsid w:val="00C44F28"/>
    <w:rsid w:val="00C46602"/>
    <w:rsid w:val="00C55668"/>
    <w:rsid w:val="00C572FF"/>
    <w:rsid w:val="00C578D3"/>
    <w:rsid w:val="00C600C5"/>
    <w:rsid w:val="00C60EBF"/>
    <w:rsid w:val="00C61D04"/>
    <w:rsid w:val="00C67B30"/>
    <w:rsid w:val="00C70E43"/>
    <w:rsid w:val="00C71692"/>
    <w:rsid w:val="00C72793"/>
    <w:rsid w:val="00C77A72"/>
    <w:rsid w:val="00C90439"/>
    <w:rsid w:val="00CA04C0"/>
    <w:rsid w:val="00CA4702"/>
    <w:rsid w:val="00CA5204"/>
    <w:rsid w:val="00CA77C9"/>
    <w:rsid w:val="00CB48A3"/>
    <w:rsid w:val="00CC02AB"/>
    <w:rsid w:val="00CC24EC"/>
    <w:rsid w:val="00CD17B3"/>
    <w:rsid w:val="00CD30C3"/>
    <w:rsid w:val="00CD781A"/>
    <w:rsid w:val="00CE1D2A"/>
    <w:rsid w:val="00CE5A42"/>
    <w:rsid w:val="00CF5BB7"/>
    <w:rsid w:val="00CF6600"/>
    <w:rsid w:val="00D0017E"/>
    <w:rsid w:val="00D05B0F"/>
    <w:rsid w:val="00D13C2D"/>
    <w:rsid w:val="00D13F3B"/>
    <w:rsid w:val="00D22A84"/>
    <w:rsid w:val="00D24054"/>
    <w:rsid w:val="00D3432E"/>
    <w:rsid w:val="00D415D9"/>
    <w:rsid w:val="00D50571"/>
    <w:rsid w:val="00D55A07"/>
    <w:rsid w:val="00D57B7D"/>
    <w:rsid w:val="00D60D78"/>
    <w:rsid w:val="00D8371E"/>
    <w:rsid w:val="00D837E5"/>
    <w:rsid w:val="00D92512"/>
    <w:rsid w:val="00D9282C"/>
    <w:rsid w:val="00D968E2"/>
    <w:rsid w:val="00DA0D78"/>
    <w:rsid w:val="00DA4E15"/>
    <w:rsid w:val="00DA59B6"/>
    <w:rsid w:val="00DC1055"/>
    <w:rsid w:val="00DC2382"/>
    <w:rsid w:val="00DC4078"/>
    <w:rsid w:val="00DC4A98"/>
    <w:rsid w:val="00DE0CFE"/>
    <w:rsid w:val="00DE5DE6"/>
    <w:rsid w:val="00DF7348"/>
    <w:rsid w:val="00E06069"/>
    <w:rsid w:val="00E155B5"/>
    <w:rsid w:val="00E1707C"/>
    <w:rsid w:val="00E260B6"/>
    <w:rsid w:val="00E411BB"/>
    <w:rsid w:val="00E42DEC"/>
    <w:rsid w:val="00E52161"/>
    <w:rsid w:val="00E5225D"/>
    <w:rsid w:val="00E56772"/>
    <w:rsid w:val="00E5778E"/>
    <w:rsid w:val="00E72546"/>
    <w:rsid w:val="00E860B0"/>
    <w:rsid w:val="00E904FB"/>
    <w:rsid w:val="00EA134E"/>
    <w:rsid w:val="00EA712B"/>
    <w:rsid w:val="00EB3D14"/>
    <w:rsid w:val="00EB6503"/>
    <w:rsid w:val="00EC125E"/>
    <w:rsid w:val="00EC3212"/>
    <w:rsid w:val="00ED65E2"/>
    <w:rsid w:val="00EE39A7"/>
    <w:rsid w:val="00EF0FE0"/>
    <w:rsid w:val="00EF1D55"/>
    <w:rsid w:val="00EF2BC3"/>
    <w:rsid w:val="00F03608"/>
    <w:rsid w:val="00F05028"/>
    <w:rsid w:val="00F061A2"/>
    <w:rsid w:val="00F101E5"/>
    <w:rsid w:val="00F1434D"/>
    <w:rsid w:val="00F20A09"/>
    <w:rsid w:val="00F21E29"/>
    <w:rsid w:val="00F22695"/>
    <w:rsid w:val="00F31984"/>
    <w:rsid w:val="00F362A2"/>
    <w:rsid w:val="00F36647"/>
    <w:rsid w:val="00F36A27"/>
    <w:rsid w:val="00F425A3"/>
    <w:rsid w:val="00F51B59"/>
    <w:rsid w:val="00F55C3F"/>
    <w:rsid w:val="00F618A0"/>
    <w:rsid w:val="00F75FF9"/>
    <w:rsid w:val="00F7669E"/>
    <w:rsid w:val="00F8408C"/>
    <w:rsid w:val="00F87968"/>
    <w:rsid w:val="00F93384"/>
    <w:rsid w:val="00F96222"/>
    <w:rsid w:val="00FA02C5"/>
    <w:rsid w:val="00FA4BD2"/>
    <w:rsid w:val="00FA5CFD"/>
    <w:rsid w:val="00FB0D7C"/>
    <w:rsid w:val="00FB1571"/>
    <w:rsid w:val="00FB42AE"/>
    <w:rsid w:val="00FC25D0"/>
    <w:rsid w:val="00FC3C64"/>
    <w:rsid w:val="00FC4BA4"/>
    <w:rsid w:val="00FD1269"/>
    <w:rsid w:val="00FD56FF"/>
    <w:rsid w:val="00FE0AB3"/>
    <w:rsid w:val="00FE2582"/>
    <w:rsid w:val="00FE27F5"/>
    <w:rsid w:val="00FE7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E684C6"/>
  <w15:chartTrackingRefBased/>
  <w15:docId w15:val="{B6F928BD-10E1-A34C-984F-F460D8752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04C5"/>
    <w:pPr>
      <w:ind w:left="720"/>
      <w:contextualSpacing/>
    </w:pPr>
  </w:style>
  <w:style w:type="character" w:styleId="Hyperlink">
    <w:name w:val="Hyperlink"/>
    <w:basedOn w:val="DefaultParagraphFont"/>
    <w:uiPriority w:val="99"/>
    <w:unhideWhenUsed/>
    <w:rsid w:val="00BA3884"/>
    <w:rPr>
      <w:color w:val="0563C1" w:themeColor="hyperlink"/>
      <w:u w:val="single"/>
    </w:rPr>
  </w:style>
  <w:style w:type="character" w:styleId="UnresolvedMention">
    <w:name w:val="Unresolved Mention"/>
    <w:basedOn w:val="DefaultParagraphFont"/>
    <w:uiPriority w:val="99"/>
    <w:semiHidden/>
    <w:unhideWhenUsed/>
    <w:rsid w:val="00BA3884"/>
    <w:rPr>
      <w:color w:val="605E5C"/>
      <w:shd w:val="clear" w:color="auto" w:fill="E1DFDD"/>
    </w:rPr>
  </w:style>
  <w:style w:type="paragraph" w:styleId="NormalWeb">
    <w:name w:val="Normal (Web)"/>
    <w:basedOn w:val="Normal"/>
    <w:uiPriority w:val="99"/>
    <w:unhideWhenUsed/>
    <w:rsid w:val="003217FC"/>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7D24AB"/>
    <w:rPr>
      <w:color w:val="954F72" w:themeColor="followedHyperlink"/>
      <w:u w:val="single"/>
    </w:rPr>
  </w:style>
  <w:style w:type="paragraph" w:styleId="HTMLPreformatted">
    <w:name w:val="HTML Preformatted"/>
    <w:basedOn w:val="Normal"/>
    <w:link w:val="HTMLPreformattedChar"/>
    <w:uiPriority w:val="99"/>
    <w:unhideWhenUsed/>
    <w:rsid w:val="00223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23A33"/>
    <w:rPr>
      <w:rFonts w:ascii="Courier New" w:eastAsia="Times New Roman" w:hAnsi="Courier New" w:cs="Courier New"/>
      <w:sz w:val="20"/>
      <w:szCs w:val="20"/>
    </w:rPr>
  </w:style>
  <w:style w:type="character" w:customStyle="1" w:styleId="y2iqfc">
    <w:name w:val="y2iqfc"/>
    <w:basedOn w:val="DefaultParagraphFont"/>
    <w:rsid w:val="00223A33"/>
  </w:style>
  <w:style w:type="character" w:styleId="Strong">
    <w:name w:val="Strong"/>
    <w:basedOn w:val="DefaultParagraphFont"/>
    <w:uiPriority w:val="22"/>
    <w:qFormat/>
    <w:rsid w:val="00B434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86595">
      <w:bodyDiv w:val="1"/>
      <w:marLeft w:val="0"/>
      <w:marRight w:val="0"/>
      <w:marTop w:val="0"/>
      <w:marBottom w:val="0"/>
      <w:divBdr>
        <w:top w:val="none" w:sz="0" w:space="0" w:color="auto"/>
        <w:left w:val="none" w:sz="0" w:space="0" w:color="auto"/>
        <w:bottom w:val="none" w:sz="0" w:space="0" w:color="auto"/>
        <w:right w:val="none" w:sz="0" w:space="0" w:color="auto"/>
      </w:divBdr>
    </w:div>
    <w:div w:id="865213549">
      <w:bodyDiv w:val="1"/>
      <w:marLeft w:val="0"/>
      <w:marRight w:val="0"/>
      <w:marTop w:val="0"/>
      <w:marBottom w:val="0"/>
      <w:divBdr>
        <w:top w:val="none" w:sz="0" w:space="0" w:color="auto"/>
        <w:left w:val="none" w:sz="0" w:space="0" w:color="auto"/>
        <w:bottom w:val="none" w:sz="0" w:space="0" w:color="auto"/>
        <w:right w:val="none" w:sz="0" w:space="0" w:color="auto"/>
      </w:divBdr>
    </w:div>
    <w:div w:id="1371151507">
      <w:bodyDiv w:val="1"/>
      <w:marLeft w:val="0"/>
      <w:marRight w:val="0"/>
      <w:marTop w:val="0"/>
      <w:marBottom w:val="0"/>
      <w:divBdr>
        <w:top w:val="none" w:sz="0" w:space="0" w:color="auto"/>
        <w:left w:val="none" w:sz="0" w:space="0" w:color="auto"/>
        <w:bottom w:val="none" w:sz="0" w:space="0" w:color="auto"/>
        <w:right w:val="none" w:sz="0" w:space="0" w:color="auto"/>
      </w:divBdr>
      <w:divsChild>
        <w:div w:id="3359002">
          <w:marLeft w:val="0"/>
          <w:marRight w:val="0"/>
          <w:marTop w:val="0"/>
          <w:marBottom w:val="0"/>
          <w:divBdr>
            <w:top w:val="none" w:sz="0" w:space="0" w:color="auto"/>
            <w:left w:val="none" w:sz="0" w:space="0" w:color="auto"/>
            <w:bottom w:val="none" w:sz="0" w:space="0" w:color="auto"/>
            <w:right w:val="none" w:sz="0" w:space="0" w:color="auto"/>
          </w:divBdr>
          <w:divsChild>
            <w:div w:id="2068871637">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313948919">
          <w:marLeft w:val="0"/>
          <w:marRight w:val="0"/>
          <w:marTop w:val="0"/>
          <w:marBottom w:val="0"/>
          <w:divBdr>
            <w:top w:val="none" w:sz="0" w:space="0" w:color="auto"/>
            <w:left w:val="none" w:sz="0" w:space="0" w:color="auto"/>
            <w:bottom w:val="none" w:sz="0" w:space="0" w:color="auto"/>
            <w:right w:val="none" w:sz="0" w:space="0" w:color="auto"/>
          </w:divBdr>
          <w:divsChild>
            <w:div w:id="1729456774">
              <w:marLeft w:val="0"/>
              <w:marRight w:val="0"/>
              <w:marTop w:val="0"/>
              <w:marBottom w:val="75"/>
              <w:divBdr>
                <w:top w:val="none" w:sz="0" w:space="0" w:color="auto"/>
                <w:left w:val="none" w:sz="0" w:space="0" w:color="auto"/>
                <w:bottom w:val="none" w:sz="0" w:space="0" w:color="auto"/>
                <w:right w:val="none" w:sz="0" w:space="0" w:color="auto"/>
              </w:divBdr>
              <w:divsChild>
                <w:div w:id="401104839">
                  <w:marLeft w:val="0"/>
                  <w:marRight w:val="0"/>
                  <w:marTop w:val="0"/>
                  <w:marBottom w:val="0"/>
                  <w:divBdr>
                    <w:top w:val="single" w:sz="6" w:space="0" w:color="FFFFFF"/>
                    <w:left w:val="single" w:sz="6" w:space="0" w:color="FFFFFF"/>
                    <w:bottom w:val="single" w:sz="6" w:space="0" w:color="FFFFFF"/>
                    <w:right w:val="single" w:sz="6" w:space="0" w:color="FFFFFF"/>
                  </w:divBdr>
                </w:div>
              </w:divsChild>
            </w:div>
          </w:divsChild>
        </w:div>
      </w:divsChild>
    </w:div>
    <w:div w:id="1385367405">
      <w:bodyDiv w:val="1"/>
      <w:marLeft w:val="0"/>
      <w:marRight w:val="0"/>
      <w:marTop w:val="0"/>
      <w:marBottom w:val="0"/>
      <w:divBdr>
        <w:top w:val="none" w:sz="0" w:space="0" w:color="auto"/>
        <w:left w:val="none" w:sz="0" w:space="0" w:color="auto"/>
        <w:bottom w:val="none" w:sz="0" w:space="0" w:color="auto"/>
        <w:right w:val="none" w:sz="0" w:space="0" w:color="auto"/>
      </w:divBdr>
    </w:div>
    <w:div w:id="1632056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en.info/en/dine-drink/markets/naschmarkt-353536" TargetMode="External"/><Relationship Id="rId13" Type="http://schemas.openxmlformats.org/officeDocument/2006/relationships/hyperlink" Target="http://www.freetourexpert.com/austria/innsbruck-free-walking-tour/" TargetMode="External"/><Relationship Id="rId3" Type="http://schemas.openxmlformats.org/officeDocument/2006/relationships/settings" Target="settings.xml"/><Relationship Id="rId7" Type="http://schemas.openxmlformats.org/officeDocument/2006/relationships/hyperlink" Target="https://www.ottakringerbrauerei.at/en/" TargetMode="External"/><Relationship Id="rId12" Type="http://schemas.openxmlformats.org/officeDocument/2006/relationships/hyperlink" Target="https://tickets.salzwelten.at/en/2/tou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ventim-light.com/at/a/614323ca37e1fc57634c803a/e/64dc92c0047f9854120f4b7e" TargetMode="External"/><Relationship Id="rId11" Type="http://schemas.openxmlformats.org/officeDocument/2006/relationships/hyperlink" Target="https://www.guruwalk.com/walks/47069-tour-of-the-mirabell-gardens-and-salzburg-s-old-town" TargetMode="External"/><Relationship Id="rId5" Type="http://schemas.openxmlformats.org/officeDocument/2006/relationships/hyperlink" Target="https://freetoursbyfoot.com/free-walking-tours-vienna/" TargetMode="External"/><Relationship Id="rId15" Type="http://schemas.openxmlformats.org/officeDocument/2006/relationships/theme" Target="theme/theme1.xml"/><Relationship Id="rId10" Type="http://schemas.openxmlformats.org/officeDocument/2006/relationships/hyperlink" Target="https://www.guruwalk.com/budapest/search?listing_page=true&amp;place_id=419&amp;filters=true&amp;filter_section=pro&amp;begins_at=13%2F11%2F2023&amp;ends_at=14%2F11%2F2023&amp;begins_hour=0&amp;ends_hour=24" TargetMode="External"/><Relationship Id="rId4" Type="http://schemas.openxmlformats.org/officeDocument/2006/relationships/webSettings" Target="webSettings.xml"/><Relationship Id="rId9" Type="http://schemas.openxmlformats.org/officeDocument/2006/relationships/hyperlink" Target="https://www.christkindlmarkt.a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3620</TotalTime>
  <Pages>15</Pages>
  <Words>3295</Words>
  <Characters>18784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DOWD, KELLY</dc:creator>
  <cp:keywords/>
  <dc:description/>
  <cp:lastModifiedBy>DOWD, KELLY</cp:lastModifiedBy>
  <cp:revision>462</cp:revision>
  <dcterms:created xsi:type="dcterms:W3CDTF">2023-09-08T15:13:00Z</dcterms:created>
  <dcterms:modified xsi:type="dcterms:W3CDTF">2023-11-06T17:16:00Z</dcterms:modified>
</cp:coreProperties>
</file>